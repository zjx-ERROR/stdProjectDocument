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DD98D" w14:textId="379AEED6" w:rsidR="00AB1F19" w:rsidRPr="00496F47" w:rsidRDefault="00AB1F19">
      <w:pPr>
        <w:rPr>
          <w:color w:val="000000" w:themeColor="text1"/>
        </w:rPr>
      </w:pPr>
    </w:p>
    <w:p w14:paraId="67CFB6BC" w14:textId="77777777" w:rsidR="00AB1F19" w:rsidRPr="00496F47" w:rsidRDefault="00AB1F19">
      <w:pPr>
        <w:rPr>
          <w:color w:val="000000" w:themeColor="text1"/>
        </w:rPr>
      </w:pPr>
    </w:p>
    <w:p w14:paraId="26A23333" w14:textId="77777777" w:rsidR="00AB1F19" w:rsidRPr="00496F47" w:rsidRDefault="00AB1F19">
      <w:pPr>
        <w:rPr>
          <w:color w:val="000000" w:themeColor="text1"/>
        </w:rPr>
      </w:pPr>
    </w:p>
    <w:p w14:paraId="3792EA65" w14:textId="77777777" w:rsidR="00AB1F19" w:rsidRPr="00496F47" w:rsidRDefault="00AB1F19">
      <w:pPr>
        <w:jc w:val="center"/>
        <w:rPr>
          <w:color w:val="000000" w:themeColor="text1"/>
          <w:sz w:val="52"/>
        </w:rPr>
      </w:pPr>
    </w:p>
    <w:p w14:paraId="1A36E761" w14:textId="77777777" w:rsidR="00AB1F19" w:rsidRPr="00496F47" w:rsidRDefault="00AB1F19">
      <w:pPr>
        <w:jc w:val="center"/>
        <w:rPr>
          <w:color w:val="000000" w:themeColor="text1"/>
          <w:sz w:val="52"/>
        </w:rPr>
      </w:pPr>
    </w:p>
    <w:p w14:paraId="4757410A" w14:textId="0D460D0A" w:rsidR="00AB1F19" w:rsidRPr="00496F47" w:rsidRDefault="00CE77B7">
      <w:pPr>
        <w:jc w:val="center"/>
        <w:rPr>
          <w:b/>
          <w:color w:val="000000" w:themeColor="text1"/>
          <w:sz w:val="52"/>
        </w:rPr>
      </w:pPr>
      <w:r>
        <w:rPr>
          <w:rFonts w:hint="eastAsia"/>
          <w:b/>
          <w:color w:val="000000" w:themeColor="text1"/>
          <w:sz w:val="52"/>
        </w:rPr>
        <w:t>XX</w:t>
      </w:r>
      <w:r w:rsidR="00AA79AF" w:rsidRPr="00496F47">
        <w:rPr>
          <w:rFonts w:hint="eastAsia"/>
          <w:b/>
          <w:color w:val="000000" w:themeColor="text1"/>
          <w:sz w:val="52"/>
        </w:rPr>
        <w:t>电网公司</w:t>
      </w:r>
    </w:p>
    <w:p w14:paraId="7966FD70" w14:textId="77777777" w:rsidR="00AB1F19" w:rsidRPr="00496F47" w:rsidRDefault="00AA79AF">
      <w:pPr>
        <w:jc w:val="center"/>
        <w:rPr>
          <w:rFonts w:ascii="宋体" w:hAnsi="宋体"/>
          <w:b/>
          <w:color w:val="000000" w:themeColor="text1"/>
          <w:sz w:val="52"/>
        </w:rPr>
      </w:pPr>
      <w:r w:rsidRPr="00496F47">
        <w:rPr>
          <w:rFonts w:hint="eastAsia"/>
          <w:b/>
          <w:color w:val="000000" w:themeColor="text1"/>
          <w:sz w:val="52"/>
        </w:rPr>
        <w:t>基于大数据平台的客户侧能量管理及信息增值服务</w:t>
      </w:r>
      <w:r w:rsidRPr="00496F47">
        <w:rPr>
          <w:rFonts w:ascii="宋体" w:hAnsi="宋体" w:hint="eastAsia"/>
          <w:b/>
          <w:color w:val="000000" w:themeColor="text1"/>
          <w:sz w:val="52"/>
        </w:rPr>
        <w:t>业务需求规格说明书</w:t>
      </w:r>
    </w:p>
    <w:p w14:paraId="7F15A599" w14:textId="77777777" w:rsidR="00AB1F19" w:rsidRPr="00496F47" w:rsidRDefault="00AA79AF">
      <w:pPr>
        <w:spacing w:line="360" w:lineRule="auto"/>
        <w:jc w:val="center"/>
        <w:rPr>
          <w:rFonts w:ascii="宋体" w:hAnsi="宋体"/>
          <w:b/>
          <w:color w:val="000000" w:themeColor="text1"/>
          <w:sz w:val="52"/>
          <w:szCs w:val="52"/>
        </w:rPr>
      </w:pPr>
      <w:r w:rsidRPr="00496F47">
        <w:rPr>
          <w:rFonts w:ascii="宋体" w:hAnsi="宋体" w:hint="eastAsia"/>
          <w:b/>
          <w:color w:val="000000" w:themeColor="text1"/>
          <w:sz w:val="52"/>
          <w:szCs w:val="52"/>
        </w:rPr>
        <w:t>(项目编号：         )</w:t>
      </w:r>
    </w:p>
    <w:p w14:paraId="7C7EDEC8" w14:textId="77777777" w:rsidR="00AB1F19" w:rsidRPr="00496F47" w:rsidRDefault="00AA79AF">
      <w:pPr>
        <w:jc w:val="center"/>
        <w:rPr>
          <w:rFonts w:ascii="宋体" w:hAnsi="宋体"/>
          <w:b/>
          <w:color w:val="000000" w:themeColor="text1"/>
          <w:sz w:val="52"/>
        </w:rPr>
      </w:pPr>
      <w:r w:rsidRPr="00496F47">
        <w:rPr>
          <w:rFonts w:ascii="宋体" w:hAnsi="宋体" w:hint="eastAsia"/>
          <w:b/>
          <w:color w:val="000000" w:themeColor="text1"/>
          <w:sz w:val="52"/>
        </w:rPr>
        <w:t>V1.0</w:t>
      </w:r>
    </w:p>
    <w:p w14:paraId="2A3596C5" w14:textId="77777777" w:rsidR="00AB1F19" w:rsidRPr="00496F47" w:rsidRDefault="00AA79AF">
      <w:pPr>
        <w:jc w:val="center"/>
        <w:rPr>
          <w:rFonts w:ascii="宋体" w:hAnsi="宋体"/>
          <w:b/>
          <w:color w:val="000000" w:themeColor="text1"/>
          <w:sz w:val="52"/>
          <w:szCs w:val="52"/>
        </w:rPr>
      </w:pPr>
      <w:r w:rsidRPr="00496F47">
        <w:rPr>
          <w:rFonts w:ascii="宋体" w:hAnsi="宋体" w:hint="eastAsia"/>
          <w:b/>
          <w:color w:val="000000" w:themeColor="text1"/>
          <w:sz w:val="52"/>
          <w:szCs w:val="52"/>
        </w:rPr>
        <w:t>(征求意见稿)</w:t>
      </w:r>
    </w:p>
    <w:p w14:paraId="64E5BDA2" w14:textId="77777777" w:rsidR="00AB1F19" w:rsidRPr="00496F47" w:rsidRDefault="00AB1F19">
      <w:pPr>
        <w:pStyle w:val="affffffd"/>
        <w:spacing w:line="240" w:lineRule="auto"/>
        <w:rPr>
          <w:color w:val="000000" w:themeColor="text1"/>
        </w:rPr>
      </w:pPr>
    </w:p>
    <w:p w14:paraId="5CA8E749" w14:textId="77777777" w:rsidR="00AB1F19" w:rsidRPr="00496F47" w:rsidRDefault="00AB1F19">
      <w:pPr>
        <w:rPr>
          <w:color w:val="000000" w:themeColor="text1"/>
        </w:rPr>
      </w:pPr>
    </w:p>
    <w:p w14:paraId="56BDC9E3" w14:textId="77777777" w:rsidR="00AB1F19" w:rsidRPr="00496F47" w:rsidRDefault="00AB1F19">
      <w:pPr>
        <w:rPr>
          <w:color w:val="000000" w:themeColor="text1"/>
        </w:rPr>
      </w:pPr>
    </w:p>
    <w:p w14:paraId="49F6F8A8" w14:textId="77777777" w:rsidR="00AB1F19" w:rsidRPr="00496F47" w:rsidRDefault="00AB1F19">
      <w:pPr>
        <w:rPr>
          <w:color w:val="000000" w:themeColor="text1"/>
        </w:rPr>
      </w:pPr>
    </w:p>
    <w:p w14:paraId="22AE3427" w14:textId="77777777" w:rsidR="00AB1F19" w:rsidRPr="00496F47" w:rsidRDefault="00AB1F19">
      <w:pPr>
        <w:rPr>
          <w:color w:val="000000" w:themeColor="text1"/>
        </w:rPr>
      </w:pPr>
    </w:p>
    <w:p w14:paraId="10137DF5" w14:textId="77777777" w:rsidR="00AB1F19" w:rsidRPr="00496F47" w:rsidRDefault="00AB1F19">
      <w:pPr>
        <w:rPr>
          <w:color w:val="000000" w:themeColor="text1"/>
        </w:rPr>
      </w:pPr>
    </w:p>
    <w:p w14:paraId="56D3E5E9" w14:textId="77777777" w:rsidR="00AB1F19" w:rsidRPr="00496F47" w:rsidRDefault="00AB1F19">
      <w:pPr>
        <w:rPr>
          <w:color w:val="000000" w:themeColor="text1"/>
        </w:rPr>
      </w:pPr>
    </w:p>
    <w:p w14:paraId="1A28078B" w14:textId="77777777" w:rsidR="00AB1F19" w:rsidRPr="00496F47" w:rsidRDefault="00AB1F19">
      <w:pPr>
        <w:rPr>
          <w:color w:val="000000" w:themeColor="text1"/>
        </w:rPr>
      </w:pPr>
    </w:p>
    <w:p w14:paraId="0CB6288E" w14:textId="77777777" w:rsidR="00AB1F19" w:rsidRPr="00496F47" w:rsidRDefault="00AB1F19">
      <w:pPr>
        <w:rPr>
          <w:rFonts w:ascii="宋体" w:hAnsi="宋体"/>
          <w:b/>
          <w:color w:val="000000" w:themeColor="text1"/>
          <w:sz w:val="32"/>
        </w:rPr>
      </w:pPr>
    </w:p>
    <w:p w14:paraId="433E86E2" w14:textId="62450858" w:rsidR="00AB1F19" w:rsidRPr="00496F47" w:rsidRDefault="00CE77B7">
      <w:pPr>
        <w:jc w:val="center"/>
        <w:rPr>
          <w:rFonts w:ascii="宋体" w:hAnsi="宋体"/>
          <w:b/>
          <w:color w:val="000000" w:themeColor="text1"/>
          <w:sz w:val="32"/>
        </w:rPr>
      </w:pPr>
      <w:r>
        <w:rPr>
          <w:rFonts w:ascii="宋体" w:hAnsi="宋体" w:hint="eastAsia"/>
          <w:b/>
          <w:color w:val="000000" w:themeColor="text1"/>
          <w:sz w:val="32"/>
        </w:rPr>
        <w:t>XX技术分公司</w:t>
      </w:r>
      <w:r w:rsidR="00AA79AF" w:rsidRPr="00496F47">
        <w:rPr>
          <w:rFonts w:ascii="宋体" w:hAnsi="宋体" w:hint="eastAsia"/>
          <w:b/>
          <w:color w:val="000000" w:themeColor="text1"/>
          <w:sz w:val="32"/>
        </w:rPr>
        <w:t>/新业务开发事业部</w:t>
      </w:r>
    </w:p>
    <w:p w14:paraId="50C967E3" w14:textId="77777777" w:rsidR="00AB1F19" w:rsidRPr="00496F47" w:rsidRDefault="00AA79AF">
      <w:pPr>
        <w:jc w:val="center"/>
        <w:rPr>
          <w:b/>
          <w:color w:val="000000" w:themeColor="text1"/>
          <w:sz w:val="32"/>
          <w:szCs w:val="32"/>
        </w:rPr>
      </w:pPr>
      <w:r w:rsidRPr="00496F47">
        <w:rPr>
          <w:rFonts w:ascii="宋体" w:hAnsi="宋体" w:hint="eastAsia"/>
          <w:b/>
          <w:color w:val="000000" w:themeColor="text1"/>
          <w:sz w:val="32"/>
        </w:rPr>
        <w:t>2016年11月</w:t>
      </w:r>
      <w:r w:rsidRPr="00496F47">
        <w:rPr>
          <w:b/>
          <w:color w:val="000000" w:themeColor="text1"/>
          <w:sz w:val="32"/>
        </w:rPr>
        <w:br w:type="page"/>
      </w:r>
    </w:p>
    <w:tbl>
      <w:tblPr>
        <w:tblW w:w="6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410"/>
        <w:gridCol w:w="1071"/>
        <w:gridCol w:w="1260"/>
        <w:gridCol w:w="776"/>
        <w:gridCol w:w="1130"/>
      </w:tblGrid>
      <w:tr w:rsidR="00AB1F19" w:rsidRPr="00496F47" w14:paraId="17BA5F33" w14:textId="77777777">
        <w:trPr>
          <w:cantSplit/>
          <w:trHeight w:val="642"/>
          <w:jc w:val="center"/>
        </w:trPr>
        <w:tc>
          <w:tcPr>
            <w:tcW w:w="2538" w:type="dxa"/>
            <w:gridSpan w:val="2"/>
            <w:vAlign w:val="center"/>
          </w:tcPr>
          <w:p w14:paraId="59A35CDC"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lastRenderedPageBreak/>
              <w:t>文件编号：</w:t>
            </w:r>
          </w:p>
        </w:tc>
        <w:tc>
          <w:tcPr>
            <w:tcW w:w="2331" w:type="dxa"/>
            <w:gridSpan w:val="2"/>
            <w:vAlign w:val="center"/>
          </w:tcPr>
          <w:p w14:paraId="6B2E4540"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生效日期：</w:t>
            </w:r>
          </w:p>
        </w:tc>
        <w:tc>
          <w:tcPr>
            <w:tcW w:w="1906" w:type="dxa"/>
            <w:gridSpan w:val="2"/>
            <w:vAlign w:val="center"/>
          </w:tcPr>
          <w:p w14:paraId="6923A694"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受控编号：</w:t>
            </w:r>
          </w:p>
        </w:tc>
      </w:tr>
      <w:tr w:rsidR="00AB1F19" w:rsidRPr="00496F47" w14:paraId="51313E79" w14:textId="77777777">
        <w:trPr>
          <w:cantSplit/>
          <w:trHeight w:val="566"/>
          <w:jc w:val="center"/>
        </w:trPr>
        <w:tc>
          <w:tcPr>
            <w:tcW w:w="2538" w:type="dxa"/>
            <w:gridSpan w:val="2"/>
            <w:vAlign w:val="center"/>
          </w:tcPr>
          <w:p w14:paraId="63E2DC6D" w14:textId="77777777" w:rsidR="00AB1F19" w:rsidRPr="00496F47" w:rsidRDefault="00AA79AF">
            <w:pPr>
              <w:rPr>
                <w:rFonts w:eastAsia="黑体"/>
                <w:color w:val="000000" w:themeColor="text1"/>
                <w:sz w:val="24"/>
              </w:rPr>
            </w:pPr>
            <w:r w:rsidRPr="00496F47">
              <w:rPr>
                <w:rFonts w:eastAsia="楷体_GB2312" w:hint="eastAsia"/>
                <w:color w:val="000000" w:themeColor="text1"/>
                <w:sz w:val="24"/>
              </w:rPr>
              <w:t>密级：</w:t>
            </w:r>
          </w:p>
        </w:tc>
        <w:tc>
          <w:tcPr>
            <w:tcW w:w="2331" w:type="dxa"/>
            <w:gridSpan w:val="2"/>
            <w:vAlign w:val="center"/>
          </w:tcPr>
          <w:p w14:paraId="112F2495"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版次：</w:t>
            </w:r>
            <w:r w:rsidRPr="00496F47">
              <w:rPr>
                <w:rFonts w:ascii="楷体_GB2312" w:eastAsia="楷体_GB2312"/>
                <w:color w:val="000000" w:themeColor="text1"/>
                <w:sz w:val="24"/>
              </w:rPr>
              <w:t>Ver</w:t>
            </w:r>
          </w:p>
        </w:tc>
        <w:tc>
          <w:tcPr>
            <w:tcW w:w="1906" w:type="dxa"/>
            <w:gridSpan w:val="2"/>
            <w:vAlign w:val="center"/>
          </w:tcPr>
          <w:p w14:paraId="589B1995"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修改状态：</w:t>
            </w:r>
          </w:p>
        </w:tc>
      </w:tr>
      <w:tr w:rsidR="00AB1F19" w:rsidRPr="00496F47" w14:paraId="413F1641" w14:textId="77777777">
        <w:trPr>
          <w:cantSplit/>
          <w:trHeight w:val="687"/>
          <w:jc w:val="center"/>
        </w:trPr>
        <w:tc>
          <w:tcPr>
            <w:tcW w:w="1128" w:type="dxa"/>
            <w:vAlign w:val="center"/>
          </w:tcPr>
          <w:p w14:paraId="69367D86"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总页数</w:t>
            </w:r>
          </w:p>
        </w:tc>
        <w:tc>
          <w:tcPr>
            <w:tcW w:w="1410" w:type="dxa"/>
            <w:vAlign w:val="center"/>
          </w:tcPr>
          <w:p w14:paraId="6A7A6827" w14:textId="77777777" w:rsidR="00AB1F19" w:rsidRPr="00496F47" w:rsidRDefault="00AB1F19">
            <w:pPr>
              <w:rPr>
                <w:rFonts w:eastAsia="楷体_GB2312"/>
                <w:color w:val="000000" w:themeColor="text1"/>
                <w:sz w:val="24"/>
              </w:rPr>
            </w:pPr>
          </w:p>
        </w:tc>
        <w:tc>
          <w:tcPr>
            <w:tcW w:w="1071" w:type="dxa"/>
            <w:vAlign w:val="center"/>
          </w:tcPr>
          <w:p w14:paraId="74FA7E46"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正文</w:t>
            </w:r>
          </w:p>
        </w:tc>
        <w:tc>
          <w:tcPr>
            <w:tcW w:w="1260" w:type="dxa"/>
            <w:vAlign w:val="center"/>
          </w:tcPr>
          <w:p w14:paraId="48CB4907" w14:textId="77777777" w:rsidR="00AB1F19" w:rsidRPr="00496F47" w:rsidRDefault="00AB1F19">
            <w:pPr>
              <w:rPr>
                <w:rFonts w:eastAsia="楷体_GB2312"/>
                <w:color w:val="000000" w:themeColor="text1"/>
                <w:sz w:val="24"/>
              </w:rPr>
            </w:pPr>
          </w:p>
        </w:tc>
        <w:tc>
          <w:tcPr>
            <w:tcW w:w="776" w:type="dxa"/>
            <w:vAlign w:val="center"/>
          </w:tcPr>
          <w:p w14:paraId="39BD664A"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附录</w:t>
            </w:r>
          </w:p>
        </w:tc>
        <w:tc>
          <w:tcPr>
            <w:tcW w:w="1130" w:type="dxa"/>
            <w:vAlign w:val="center"/>
          </w:tcPr>
          <w:p w14:paraId="3209E912" w14:textId="77777777" w:rsidR="00AB1F19" w:rsidRPr="00496F47" w:rsidRDefault="00AB1F19">
            <w:pPr>
              <w:rPr>
                <w:rFonts w:eastAsia="楷体_GB2312"/>
                <w:color w:val="000000" w:themeColor="text1"/>
                <w:sz w:val="24"/>
              </w:rPr>
            </w:pPr>
          </w:p>
        </w:tc>
      </w:tr>
      <w:tr w:rsidR="00AB1F19" w:rsidRPr="00496F47" w14:paraId="66F91A50" w14:textId="77777777">
        <w:trPr>
          <w:cantSplit/>
          <w:trHeight w:val="551"/>
          <w:jc w:val="center"/>
        </w:trPr>
        <w:tc>
          <w:tcPr>
            <w:tcW w:w="2538" w:type="dxa"/>
            <w:gridSpan w:val="2"/>
            <w:tcBorders>
              <w:bottom w:val="single" w:sz="4" w:space="0" w:color="auto"/>
            </w:tcBorders>
            <w:vAlign w:val="center"/>
          </w:tcPr>
          <w:p w14:paraId="2C4596BA"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架构师：</w:t>
            </w:r>
            <w:r w:rsidRPr="00496F47">
              <w:rPr>
                <w:rFonts w:eastAsia="楷体_GB2312"/>
                <w:color w:val="000000" w:themeColor="text1"/>
                <w:sz w:val="24"/>
              </w:rPr>
              <w:t xml:space="preserve"> </w:t>
            </w:r>
          </w:p>
        </w:tc>
        <w:tc>
          <w:tcPr>
            <w:tcW w:w="2331" w:type="dxa"/>
            <w:gridSpan w:val="2"/>
            <w:tcBorders>
              <w:bottom w:val="single" w:sz="4" w:space="0" w:color="auto"/>
            </w:tcBorders>
            <w:vAlign w:val="center"/>
          </w:tcPr>
          <w:p w14:paraId="04B4329E" w14:textId="77777777" w:rsidR="00AB1F19" w:rsidRPr="00496F47" w:rsidRDefault="00AA79AF">
            <w:pPr>
              <w:rPr>
                <w:color w:val="000000" w:themeColor="text1"/>
              </w:rPr>
            </w:pPr>
            <w:r w:rsidRPr="00496F47">
              <w:rPr>
                <w:rFonts w:eastAsia="楷体_GB2312" w:hint="eastAsia"/>
                <w:color w:val="000000" w:themeColor="text1"/>
                <w:sz w:val="24"/>
              </w:rPr>
              <w:t>审核：</w:t>
            </w:r>
          </w:p>
        </w:tc>
        <w:tc>
          <w:tcPr>
            <w:tcW w:w="1906" w:type="dxa"/>
            <w:gridSpan w:val="2"/>
            <w:tcBorders>
              <w:bottom w:val="single" w:sz="4" w:space="0" w:color="auto"/>
            </w:tcBorders>
            <w:vAlign w:val="center"/>
          </w:tcPr>
          <w:p w14:paraId="10069119" w14:textId="77777777" w:rsidR="00AB1F19" w:rsidRPr="00496F47" w:rsidRDefault="00AA79AF">
            <w:pPr>
              <w:rPr>
                <w:rFonts w:eastAsia="楷体_GB2312"/>
                <w:color w:val="000000" w:themeColor="text1"/>
                <w:sz w:val="24"/>
              </w:rPr>
            </w:pPr>
            <w:r w:rsidRPr="00496F47">
              <w:rPr>
                <w:rFonts w:eastAsia="楷体_GB2312" w:hint="eastAsia"/>
                <w:color w:val="000000" w:themeColor="text1"/>
                <w:sz w:val="24"/>
              </w:rPr>
              <w:t>批准：</w:t>
            </w:r>
            <w:r w:rsidRPr="00496F47">
              <w:rPr>
                <w:rFonts w:eastAsia="楷体_GB2312" w:hint="eastAsia"/>
                <w:color w:val="000000" w:themeColor="text1"/>
                <w:sz w:val="24"/>
              </w:rPr>
              <w:t xml:space="preserve"> </w:t>
            </w:r>
          </w:p>
        </w:tc>
      </w:tr>
    </w:tbl>
    <w:p w14:paraId="7D734BAC" w14:textId="77777777" w:rsidR="00AB1F19" w:rsidRPr="00496F47" w:rsidRDefault="00AB1F19">
      <w:pPr>
        <w:jc w:val="center"/>
        <w:rPr>
          <w:b/>
          <w:color w:val="000000" w:themeColor="text1"/>
          <w:sz w:val="32"/>
          <w:szCs w:val="32"/>
        </w:rPr>
      </w:pPr>
    </w:p>
    <w:p w14:paraId="4B2AF2CE" w14:textId="77777777" w:rsidR="00AB1F19" w:rsidRPr="00496F47" w:rsidRDefault="00AA79AF">
      <w:pPr>
        <w:pStyle w:val="cell-cap"/>
        <w:rPr>
          <w:color w:val="000000" w:themeColor="text1"/>
        </w:rPr>
      </w:pPr>
      <w:r w:rsidRPr="00496F47">
        <w:rPr>
          <w:rFonts w:eastAsia="黑体" w:hint="eastAsia"/>
          <w:b w:val="0"/>
          <w:color w:val="000000" w:themeColor="text1"/>
          <w:sz w:val="32"/>
        </w:rPr>
        <w:t>文档修改记录</w:t>
      </w:r>
    </w:p>
    <w:tbl>
      <w:tblPr>
        <w:tblW w:w="8319" w:type="dxa"/>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1074"/>
        <w:gridCol w:w="1680"/>
        <w:gridCol w:w="1806"/>
        <w:gridCol w:w="1879"/>
        <w:gridCol w:w="1880"/>
      </w:tblGrid>
      <w:tr w:rsidR="00AB1F19" w:rsidRPr="00496F47" w14:paraId="4C0EB26A"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14:paraId="49B1A346" w14:textId="77777777" w:rsidR="00AB1F19" w:rsidRPr="00496F47" w:rsidRDefault="00AA79AF">
            <w:pPr>
              <w:pStyle w:val="affffffff7"/>
              <w:spacing w:after="240"/>
              <w:rPr>
                <w:color w:val="000000" w:themeColor="text1"/>
              </w:rPr>
            </w:pPr>
            <w:r w:rsidRPr="00496F47">
              <w:rPr>
                <w:rFonts w:hint="eastAsia"/>
                <w:color w:val="000000" w:themeColor="text1"/>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14:paraId="3ED1977C" w14:textId="77777777" w:rsidR="00AB1F19" w:rsidRPr="00496F47" w:rsidRDefault="00AA79AF">
            <w:pPr>
              <w:pStyle w:val="affffffff7"/>
              <w:spacing w:after="240"/>
              <w:rPr>
                <w:color w:val="000000" w:themeColor="text1"/>
              </w:rPr>
            </w:pPr>
            <w:r w:rsidRPr="00496F47">
              <w:rPr>
                <w:rFonts w:hint="eastAsia"/>
                <w:color w:val="000000" w:themeColor="text1"/>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14:paraId="09AD4ED6" w14:textId="77777777" w:rsidR="00AB1F19" w:rsidRPr="00496F47" w:rsidRDefault="00AA79AF">
            <w:pPr>
              <w:pStyle w:val="affffffff7"/>
              <w:spacing w:after="240"/>
              <w:rPr>
                <w:color w:val="000000" w:themeColor="text1"/>
              </w:rPr>
            </w:pPr>
            <w:r w:rsidRPr="00496F47">
              <w:rPr>
                <w:rFonts w:hint="eastAsia"/>
                <w:color w:val="000000" w:themeColor="text1"/>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14:paraId="58B6129A" w14:textId="77777777" w:rsidR="00AB1F19" w:rsidRPr="00496F47" w:rsidRDefault="00AA79AF">
            <w:pPr>
              <w:pStyle w:val="affffffff7"/>
              <w:spacing w:after="240"/>
              <w:rPr>
                <w:color w:val="000000" w:themeColor="text1"/>
              </w:rPr>
            </w:pPr>
            <w:r w:rsidRPr="00496F47">
              <w:rPr>
                <w:rFonts w:hint="eastAsia"/>
                <w:color w:val="000000" w:themeColor="text1"/>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14:paraId="5BF473E3" w14:textId="77777777" w:rsidR="00AB1F19" w:rsidRPr="00496F47" w:rsidRDefault="00AA79AF">
            <w:pPr>
              <w:pStyle w:val="affffffff7"/>
              <w:spacing w:after="240"/>
              <w:rPr>
                <w:color w:val="000000" w:themeColor="text1"/>
              </w:rPr>
            </w:pPr>
            <w:r w:rsidRPr="00496F47">
              <w:rPr>
                <w:rFonts w:hint="eastAsia"/>
                <w:color w:val="000000" w:themeColor="text1"/>
              </w:rPr>
              <w:t>批准人</w:t>
            </w:r>
          </w:p>
        </w:tc>
      </w:tr>
      <w:tr w:rsidR="00AB1F19" w:rsidRPr="00496F47" w14:paraId="2C4BA7A3"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ADF7C60" w14:textId="77777777" w:rsidR="00AB1F19" w:rsidRPr="00496F47" w:rsidRDefault="00AA79AF">
            <w:pPr>
              <w:pStyle w:val="affffffff7"/>
              <w:spacing w:after="240"/>
              <w:rPr>
                <w:rFonts w:ascii="Calibri" w:hAnsi="Calibri" w:cs="Calibri"/>
                <w:color w:val="000000" w:themeColor="text1"/>
              </w:rPr>
            </w:pPr>
            <w:r w:rsidRPr="00496F47">
              <w:rPr>
                <w:rFonts w:ascii="Calibri" w:hAnsi="Calibri" w:cs="Calibri"/>
                <w:color w:val="000000" w:themeColor="text1"/>
              </w:rPr>
              <w:t>V1.0</w:t>
            </w:r>
          </w:p>
        </w:tc>
        <w:tc>
          <w:tcPr>
            <w:tcW w:w="1680" w:type="dxa"/>
            <w:tcBorders>
              <w:top w:val="single" w:sz="4" w:space="0" w:color="auto"/>
              <w:left w:val="single" w:sz="4" w:space="0" w:color="auto"/>
              <w:bottom w:val="single" w:sz="4" w:space="0" w:color="auto"/>
              <w:right w:val="single" w:sz="4" w:space="0" w:color="auto"/>
            </w:tcBorders>
          </w:tcPr>
          <w:p w14:paraId="1AB34FFC"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C10399B"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457EDEF4"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2F3C02FE" w14:textId="77777777" w:rsidR="00AB1F19" w:rsidRPr="00496F47" w:rsidRDefault="00AB1F19">
            <w:pPr>
              <w:pStyle w:val="affffffff7"/>
              <w:spacing w:after="240"/>
              <w:rPr>
                <w:color w:val="000000" w:themeColor="text1"/>
              </w:rPr>
            </w:pPr>
          </w:p>
        </w:tc>
      </w:tr>
      <w:tr w:rsidR="00AB1F19" w:rsidRPr="00496F47" w14:paraId="6C6DE656"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D6AD820"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36F24181"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06C7D1B3"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3AC47FB8"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1F647875" w14:textId="77777777" w:rsidR="00AB1F19" w:rsidRPr="00496F47" w:rsidRDefault="00AB1F19">
            <w:pPr>
              <w:pStyle w:val="affffffff7"/>
              <w:spacing w:after="240"/>
              <w:rPr>
                <w:color w:val="000000" w:themeColor="text1"/>
              </w:rPr>
            </w:pPr>
          </w:p>
        </w:tc>
      </w:tr>
      <w:tr w:rsidR="00AB1F19" w:rsidRPr="00496F47" w14:paraId="75AC68F7"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F2A562C"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2638A33D"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5DB190D"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215CE2EA"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0379E0A9" w14:textId="77777777" w:rsidR="00AB1F19" w:rsidRPr="00496F47" w:rsidRDefault="00AB1F19">
            <w:pPr>
              <w:pStyle w:val="affffffff7"/>
              <w:spacing w:after="240"/>
              <w:rPr>
                <w:color w:val="000000" w:themeColor="text1"/>
              </w:rPr>
            </w:pPr>
          </w:p>
        </w:tc>
      </w:tr>
      <w:tr w:rsidR="00AB1F19" w:rsidRPr="00496F47" w14:paraId="69F20707"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243C70F"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2D388A0E"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D14FB72"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58FF45BD"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54235148" w14:textId="77777777" w:rsidR="00AB1F19" w:rsidRPr="00496F47" w:rsidRDefault="00AB1F19">
            <w:pPr>
              <w:pStyle w:val="affffffff7"/>
              <w:spacing w:after="240"/>
              <w:rPr>
                <w:color w:val="000000" w:themeColor="text1"/>
              </w:rPr>
            </w:pPr>
          </w:p>
        </w:tc>
      </w:tr>
      <w:tr w:rsidR="00AB1F19" w:rsidRPr="00496F47" w14:paraId="48F90C9B"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5048983"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1A1C24A2"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4B61D9D"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199AE3CF"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66223285" w14:textId="77777777" w:rsidR="00AB1F19" w:rsidRPr="00496F47" w:rsidRDefault="00AB1F19">
            <w:pPr>
              <w:pStyle w:val="affffffff7"/>
              <w:spacing w:after="240"/>
              <w:rPr>
                <w:color w:val="000000" w:themeColor="text1"/>
              </w:rPr>
            </w:pPr>
          </w:p>
        </w:tc>
      </w:tr>
      <w:tr w:rsidR="00AB1F19" w:rsidRPr="00496F47" w14:paraId="658E8E90"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15656C8E"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6F0239AE"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36BCDF5"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19C912B0"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51DEA5E1" w14:textId="77777777" w:rsidR="00AB1F19" w:rsidRPr="00496F47" w:rsidRDefault="00AB1F19">
            <w:pPr>
              <w:pStyle w:val="affffffff7"/>
              <w:spacing w:after="240"/>
              <w:rPr>
                <w:color w:val="000000" w:themeColor="text1"/>
              </w:rPr>
            </w:pPr>
          </w:p>
        </w:tc>
      </w:tr>
      <w:tr w:rsidR="00AB1F19" w:rsidRPr="00496F47" w14:paraId="14B2216A"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290024BF"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058E8596"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47A788EF"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013D1092"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1EB1590E" w14:textId="77777777" w:rsidR="00AB1F19" w:rsidRPr="00496F47" w:rsidRDefault="00AB1F19">
            <w:pPr>
              <w:pStyle w:val="affffffff7"/>
              <w:spacing w:after="240"/>
              <w:rPr>
                <w:color w:val="000000" w:themeColor="text1"/>
              </w:rPr>
            </w:pPr>
          </w:p>
        </w:tc>
      </w:tr>
      <w:tr w:rsidR="00AB1F19" w:rsidRPr="00496F47" w14:paraId="0F765D14"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10B8AEBF"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18149F4E"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6A304139"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58430DA5"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1F6F64AF" w14:textId="77777777" w:rsidR="00AB1F19" w:rsidRPr="00496F47" w:rsidRDefault="00AB1F19">
            <w:pPr>
              <w:pStyle w:val="affffffff7"/>
              <w:spacing w:after="240"/>
              <w:rPr>
                <w:color w:val="000000" w:themeColor="text1"/>
              </w:rPr>
            </w:pPr>
          </w:p>
        </w:tc>
      </w:tr>
      <w:tr w:rsidR="00AB1F19" w:rsidRPr="00496F47" w14:paraId="3B4BAC48"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ADD7107"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2C45EC31"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1182D4B1"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63264950"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4ED7790C" w14:textId="77777777" w:rsidR="00AB1F19" w:rsidRPr="00496F47" w:rsidRDefault="00AB1F19">
            <w:pPr>
              <w:pStyle w:val="affffffff7"/>
              <w:spacing w:after="240"/>
              <w:rPr>
                <w:color w:val="000000" w:themeColor="text1"/>
              </w:rPr>
            </w:pPr>
          </w:p>
        </w:tc>
      </w:tr>
      <w:tr w:rsidR="00AB1F19" w:rsidRPr="00496F47" w14:paraId="4848C371"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11D27B6"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36895DFD"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EE789D4"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239F5878"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3311ADE4" w14:textId="77777777" w:rsidR="00AB1F19" w:rsidRPr="00496F47" w:rsidRDefault="00AB1F19">
            <w:pPr>
              <w:pStyle w:val="affffffff7"/>
              <w:spacing w:after="240"/>
              <w:rPr>
                <w:color w:val="000000" w:themeColor="text1"/>
              </w:rPr>
            </w:pPr>
          </w:p>
        </w:tc>
      </w:tr>
      <w:tr w:rsidR="00AB1F19" w:rsidRPr="00496F47" w14:paraId="1683E7E3"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A7EA80F"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58021167"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26280F8"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77FAA127"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6505470F" w14:textId="77777777" w:rsidR="00AB1F19" w:rsidRPr="00496F47" w:rsidRDefault="00AB1F19">
            <w:pPr>
              <w:pStyle w:val="affffffff7"/>
              <w:spacing w:after="240"/>
              <w:rPr>
                <w:color w:val="000000" w:themeColor="text1"/>
              </w:rPr>
            </w:pPr>
          </w:p>
        </w:tc>
      </w:tr>
      <w:tr w:rsidR="00AB1F19" w:rsidRPr="00496F47" w14:paraId="2E867B0A"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5D63B658"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555747BA"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10678AC8"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6F43D6D2"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18953106" w14:textId="77777777" w:rsidR="00AB1F19" w:rsidRPr="00496F47" w:rsidRDefault="00AB1F19">
            <w:pPr>
              <w:pStyle w:val="affffffff7"/>
              <w:spacing w:after="240"/>
              <w:rPr>
                <w:color w:val="000000" w:themeColor="text1"/>
              </w:rPr>
            </w:pPr>
          </w:p>
        </w:tc>
      </w:tr>
      <w:tr w:rsidR="00AB1F19" w:rsidRPr="00496F47" w14:paraId="68FC08DD"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82AE986"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214DB10B"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3C8DB41C"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23436A18"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6C49DEFA" w14:textId="77777777" w:rsidR="00AB1F19" w:rsidRPr="00496F47" w:rsidRDefault="00AB1F19">
            <w:pPr>
              <w:pStyle w:val="affffffff7"/>
              <w:spacing w:after="240"/>
              <w:rPr>
                <w:color w:val="000000" w:themeColor="text1"/>
              </w:rPr>
            </w:pPr>
          </w:p>
        </w:tc>
      </w:tr>
      <w:tr w:rsidR="00AB1F19" w:rsidRPr="00496F47" w14:paraId="5C235A18"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27ED03CB" w14:textId="77777777" w:rsidR="00AB1F19" w:rsidRPr="00496F47" w:rsidRDefault="00AB1F19">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4AB73FBD" w14:textId="77777777" w:rsidR="00AB1F19" w:rsidRPr="00496F47" w:rsidRDefault="00AB1F19">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731509F4" w14:textId="77777777" w:rsidR="00AB1F19" w:rsidRPr="00496F47" w:rsidRDefault="00AB1F19">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092BBCBF" w14:textId="77777777" w:rsidR="00AB1F19" w:rsidRPr="00496F47" w:rsidRDefault="00AB1F19">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6DF49C76" w14:textId="77777777" w:rsidR="00AB1F19" w:rsidRPr="00496F47" w:rsidRDefault="00AB1F19">
            <w:pPr>
              <w:pStyle w:val="affffffff7"/>
              <w:spacing w:after="240"/>
              <w:rPr>
                <w:color w:val="000000" w:themeColor="text1"/>
              </w:rPr>
            </w:pPr>
          </w:p>
        </w:tc>
      </w:tr>
    </w:tbl>
    <w:p w14:paraId="5344350B" w14:textId="77777777" w:rsidR="00AB1F19" w:rsidRPr="00496F47" w:rsidRDefault="00AB1F19">
      <w:pPr>
        <w:jc w:val="center"/>
        <w:rPr>
          <w:b/>
          <w:color w:val="000000" w:themeColor="text1"/>
        </w:rPr>
      </w:pPr>
    </w:p>
    <w:p w14:paraId="7AB3B72B" w14:textId="77777777" w:rsidR="00AB1F19" w:rsidRPr="00496F47" w:rsidRDefault="00AA79AF">
      <w:pPr>
        <w:widowControl/>
        <w:jc w:val="center"/>
        <w:rPr>
          <w:color w:val="000000" w:themeColor="text1"/>
          <w:sz w:val="32"/>
        </w:rPr>
      </w:pPr>
      <w:r w:rsidRPr="00496F47">
        <w:rPr>
          <w:b/>
          <w:color w:val="000000" w:themeColor="text1"/>
          <w:sz w:val="32"/>
        </w:rPr>
        <w:br w:type="page"/>
      </w:r>
      <w:r w:rsidRPr="00496F47">
        <w:rPr>
          <w:rFonts w:hint="eastAsia"/>
          <w:color w:val="000000" w:themeColor="text1"/>
          <w:sz w:val="32"/>
        </w:rPr>
        <w:lastRenderedPageBreak/>
        <w:t>目</w:t>
      </w:r>
      <w:r w:rsidRPr="00496F47">
        <w:rPr>
          <w:rFonts w:hint="eastAsia"/>
          <w:color w:val="000000" w:themeColor="text1"/>
          <w:sz w:val="32"/>
        </w:rPr>
        <w:t xml:space="preserve">    </w:t>
      </w:r>
      <w:r w:rsidRPr="00496F47">
        <w:rPr>
          <w:rFonts w:hint="eastAsia"/>
          <w:color w:val="000000" w:themeColor="text1"/>
          <w:sz w:val="32"/>
        </w:rPr>
        <w:t>录</w:t>
      </w:r>
    </w:p>
    <w:p w14:paraId="5B86D419" w14:textId="77777777" w:rsidR="00AB1F19" w:rsidRPr="00496F47" w:rsidRDefault="00186E13">
      <w:pPr>
        <w:pStyle w:val="TOC1"/>
        <w:tabs>
          <w:tab w:val="left" w:pos="1470"/>
        </w:tabs>
        <w:spacing w:before="78" w:after="78"/>
        <w:rPr>
          <w:rFonts w:asciiTheme="minorHAnsi" w:eastAsiaTheme="minorEastAsia" w:hAnsiTheme="minorHAnsi" w:cstheme="minorBidi"/>
          <w:color w:val="000000" w:themeColor="text1"/>
          <w:szCs w:val="22"/>
        </w:rPr>
      </w:pPr>
      <w:r w:rsidRPr="00496F47">
        <w:rPr>
          <w:rFonts w:hAnsi="宋体"/>
          <w:b/>
          <w:color w:val="000000" w:themeColor="text1"/>
        </w:rPr>
        <w:fldChar w:fldCharType="begin"/>
      </w:r>
      <w:r w:rsidR="00AA79AF" w:rsidRPr="00496F47">
        <w:rPr>
          <w:rFonts w:hAnsi="宋体"/>
          <w:b/>
          <w:color w:val="000000" w:themeColor="text1"/>
        </w:rPr>
        <w:instrText xml:space="preserve"> TOC \o "1-3" \h \z \u </w:instrText>
      </w:r>
      <w:r w:rsidRPr="00496F47">
        <w:rPr>
          <w:rFonts w:hAnsi="宋体"/>
          <w:b/>
          <w:color w:val="000000" w:themeColor="text1"/>
        </w:rPr>
        <w:fldChar w:fldCharType="separate"/>
      </w:r>
      <w:hyperlink w:anchor="_Toc467145316" w:history="1">
        <w:r w:rsidR="00AA79AF" w:rsidRPr="00496F47">
          <w:rPr>
            <w:rStyle w:val="afffe"/>
            <w:color w:val="000000" w:themeColor="text1"/>
          </w:rPr>
          <w:t>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概述</w:t>
        </w:r>
        <w:r w:rsidR="00AA79AF" w:rsidRPr="00496F47">
          <w:rPr>
            <w:color w:val="000000" w:themeColor="text1"/>
          </w:rPr>
          <w:tab/>
        </w:r>
        <w:r w:rsidRPr="00496F47">
          <w:rPr>
            <w:color w:val="000000" w:themeColor="text1"/>
          </w:rPr>
          <w:fldChar w:fldCharType="begin"/>
        </w:r>
        <w:r w:rsidR="00AA79AF" w:rsidRPr="00496F47">
          <w:rPr>
            <w:color w:val="000000" w:themeColor="text1"/>
          </w:rPr>
          <w:instrText xml:space="preserve"> PAGEREF _Toc467145316 \h </w:instrText>
        </w:r>
        <w:r w:rsidRPr="00496F47">
          <w:rPr>
            <w:color w:val="000000" w:themeColor="text1"/>
          </w:rPr>
        </w:r>
        <w:r w:rsidRPr="00496F47">
          <w:rPr>
            <w:color w:val="000000" w:themeColor="text1"/>
          </w:rPr>
          <w:fldChar w:fldCharType="separate"/>
        </w:r>
        <w:r w:rsidR="00AA79AF" w:rsidRPr="00496F47">
          <w:rPr>
            <w:color w:val="000000" w:themeColor="text1"/>
          </w:rPr>
          <w:t>6</w:t>
        </w:r>
        <w:r w:rsidRPr="00496F47">
          <w:rPr>
            <w:color w:val="000000" w:themeColor="text1"/>
          </w:rPr>
          <w:fldChar w:fldCharType="end"/>
        </w:r>
      </w:hyperlink>
    </w:p>
    <w:p w14:paraId="5E839713"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17" w:history="1">
        <w:r w:rsidR="00AA79AF" w:rsidRPr="00496F47">
          <w:rPr>
            <w:rStyle w:val="afffe"/>
            <w:color w:val="000000" w:themeColor="text1"/>
          </w:rPr>
          <w:t>1.1.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背景</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_Toc467145317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6</w:t>
        </w:r>
        <w:r w:rsidR="00186E13" w:rsidRPr="00496F47">
          <w:rPr>
            <w:color w:val="000000" w:themeColor="text1"/>
          </w:rPr>
          <w:fldChar w:fldCharType="end"/>
        </w:r>
      </w:hyperlink>
    </w:p>
    <w:p w14:paraId="7947A57E"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18" w:history="1">
        <w:r w:rsidR="00AA79AF" w:rsidRPr="00496F47">
          <w:rPr>
            <w:rStyle w:val="afffe"/>
            <w:color w:val="000000" w:themeColor="text1"/>
          </w:rPr>
          <w:t>1.2.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总体目标</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_Toc467145318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6</w:t>
        </w:r>
        <w:r w:rsidR="00186E13" w:rsidRPr="00496F47">
          <w:rPr>
            <w:color w:val="000000" w:themeColor="text1"/>
          </w:rPr>
          <w:fldChar w:fldCharType="end"/>
        </w:r>
      </w:hyperlink>
    </w:p>
    <w:p w14:paraId="4CA4BAB3"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19" w:history="1">
        <w:r w:rsidR="00AA79AF" w:rsidRPr="00496F47">
          <w:rPr>
            <w:rStyle w:val="afffe"/>
            <w:color w:val="000000" w:themeColor="text1"/>
          </w:rPr>
          <w:t>1.3.</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编制说明</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_Toc467145319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7</w:t>
        </w:r>
        <w:r w:rsidR="00186E13" w:rsidRPr="00496F47">
          <w:rPr>
            <w:color w:val="000000" w:themeColor="text1"/>
          </w:rPr>
          <w:fldChar w:fldCharType="end"/>
        </w:r>
      </w:hyperlink>
    </w:p>
    <w:p w14:paraId="669B3C77"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24" w:history="1">
        <w:r w:rsidR="00AA79AF" w:rsidRPr="00496F47">
          <w:rPr>
            <w:rStyle w:val="afffe"/>
            <w:color w:val="000000" w:themeColor="text1"/>
          </w:rPr>
          <w:t>1.3.1.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编写目的</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7</w:t>
        </w:r>
        <w:r w:rsidR="00186E13" w:rsidRPr="00496F47">
          <w:rPr>
            <w:color w:val="000000" w:themeColor="text1"/>
          </w:rPr>
          <w:fldChar w:fldCharType="end"/>
        </w:r>
      </w:hyperlink>
    </w:p>
    <w:p w14:paraId="6C6BA075"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25" w:history="1">
        <w:r w:rsidR="00AA79AF" w:rsidRPr="00496F47">
          <w:rPr>
            <w:rStyle w:val="afffe"/>
            <w:color w:val="000000" w:themeColor="text1"/>
          </w:rPr>
          <w:t>1.3.2.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术语与定义</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7</w:t>
        </w:r>
        <w:r w:rsidR="00186E13" w:rsidRPr="00496F47">
          <w:rPr>
            <w:color w:val="000000" w:themeColor="text1"/>
          </w:rPr>
          <w:fldChar w:fldCharType="end"/>
        </w:r>
      </w:hyperlink>
    </w:p>
    <w:p w14:paraId="77F792AD"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26" w:history="1">
        <w:r w:rsidR="00AA79AF" w:rsidRPr="00496F47">
          <w:rPr>
            <w:rStyle w:val="afffe"/>
            <w:color w:val="000000" w:themeColor="text1"/>
          </w:rPr>
          <w:t>1.3.3.</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参考资料</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8</w:t>
        </w:r>
        <w:r w:rsidR="00186E13" w:rsidRPr="00496F47">
          <w:rPr>
            <w:color w:val="000000" w:themeColor="text1"/>
          </w:rPr>
          <w:fldChar w:fldCharType="end"/>
        </w:r>
      </w:hyperlink>
    </w:p>
    <w:p w14:paraId="6FC2DF85" w14:textId="77777777" w:rsidR="00AB1F19" w:rsidRPr="00496F47" w:rsidRDefault="006249E7">
      <w:pPr>
        <w:pStyle w:val="TOC1"/>
        <w:tabs>
          <w:tab w:val="left" w:pos="1470"/>
        </w:tabs>
        <w:spacing w:before="78" w:after="78"/>
        <w:rPr>
          <w:rFonts w:asciiTheme="minorHAnsi" w:eastAsiaTheme="minorEastAsia" w:hAnsiTheme="minorHAnsi" w:cstheme="minorBidi"/>
          <w:color w:val="000000" w:themeColor="text1"/>
          <w:szCs w:val="22"/>
        </w:rPr>
      </w:pPr>
      <w:hyperlink w:anchor="_Toc467145327" w:history="1">
        <w:r w:rsidR="00AA79AF" w:rsidRPr="00496F47">
          <w:rPr>
            <w:rStyle w:val="afffe"/>
            <w:color w:val="000000" w:themeColor="text1"/>
          </w:rPr>
          <w:t>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主要依据</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9</w:t>
        </w:r>
        <w:r w:rsidR="00186E13" w:rsidRPr="00496F47">
          <w:rPr>
            <w:color w:val="000000" w:themeColor="text1"/>
          </w:rPr>
          <w:fldChar w:fldCharType="end"/>
        </w:r>
      </w:hyperlink>
    </w:p>
    <w:p w14:paraId="2205E814" w14:textId="77777777" w:rsidR="00AB1F19" w:rsidRPr="00496F47" w:rsidRDefault="006249E7">
      <w:pPr>
        <w:pStyle w:val="TOC1"/>
        <w:tabs>
          <w:tab w:val="left" w:pos="1470"/>
        </w:tabs>
        <w:spacing w:before="78" w:after="78"/>
        <w:rPr>
          <w:rFonts w:asciiTheme="minorHAnsi" w:eastAsiaTheme="minorEastAsia" w:hAnsiTheme="minorHAnsi" w:cstheme="minorBidi"/>
          <w:color w:val="000000" w:themeColor="text1"/>
          <w:szCs w:val="22"/>
        </w:rPr>
      </w:pPr>
      <w:hyperlink w:anchor="_Toc467145328" w:history="1">
        <w:r w:rsidR="00AA79AF" w:rsidRPr="00496F47">
          <w:rPr>
            <w:rStyle w:val="afffe"/>
            <w:color w:val="000000" w:themeColor="text1"/>
          </w:rPr>
          <w:t>3.</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现状分析</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9</w:t>
        </w:r>
        <w:r w:rsidR="00186E13" w:rsidRPr="00496F47">
          <w:rPr>
            <w:color w:val="000000" w:themeColor="text1"/>
          </w:rPr>
          <w:fldChar w:fldCharType="end"/>
        </w:r>
      </w:hyperlink>
    </w:p>
    <w:p w14:paraId="57A51D5B"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29" w:history="1">
        <w:r w:rsidR="00AA79AF" w:rsidRPr="00496F47">
          <w:rPr>
            <w:rStyle w:val="afffe"/>
            <w:color w:val="000000" w:themeColor="text1"/>
          </w:rPr>
          <w:t>3.1.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业务现状分析</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_Toc467145329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9</w:t>
        </w:r>
        <w:r w:rsidR="00186E13" w:rsidRPr="00496F47">
          <w:rPr>
            <w:color w:val="000000" w:themeColor="text1"/>
          </w:rPr>
          <w:fldChar w:fldCharType="end"/>
        </w:r>
      </w:hyperlink>
    </w:p>
    <w:p w14:paraId="746420F2"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33" w:history="1">
        <w:r w:rsidR="00AA79AF" w:rsidRPr="00496F47">
          <w:rPr>
            <w:rStyle w:val="afffe"/>
            <w:color w:val="000000" w:themeColor="text1"/>
          </w:rPr>
          <w:t>3.2.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信息系统现状分析</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_Toc467145333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11</w:t>
        </w:r>
        <w:r w:rsidR="00186E13" w:rsidRPr="00496F47">
          <w:rPr>
            <w:color w:val="000000" w:themeColor="text1"/>
          </w:rPr>
          <w:fldChar w:fldCharType="end"/>
        </w:r>
      </w:hyperlink>
    </w:p>
    <w:p w14:paraId="4050CB8A"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34" w:history="1">
        <w:r w:rsidR="00AA79AF" w:rsidRPr="00496F47">
          <w:rPr>
            <w:rStyle w:val="afffe"/>
            <w:color w:val="000000" w:themeColor="text1"/>
          </w:rPr>
          <w:t>3.1.1.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系统现状</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11</w:t>
        </w:r>
        <w:r w:rsidR="00186E13" w:rsidRPr="00496F47">
          <w:rPr>
            <w:color w:val="000000" w:themeColor="text1"/>
          </w:rPr>
          <w:fldChar w:fldCharType="end"/>
        </w:r>
      </w:hyperlink>
    </w:p>
    <w:p w14:paraId="769D4F10"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35" w:history="1">
        <w:r w:rsidR="00AA79AF" w:rsidRPr="00496F47">
          <w:rPr>
            <w:rStyle w:val="afffe"/>
            <w:color w:val="000000" w:themeColor="text1"/>
          </w:rPr>
          <w:t>3.1.2.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现状分析</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12</w:t>
        </w:r>
        <w:r w:rsidR="00186E13" w:rsidRPr="00496F47">
          <w:rPr>
            <w:color w:val="000000" w:themeColor="text1"/>
          </w:rPr>
          <w:fldChar w:fldCharType="end"/>
        </w:r>
      </w:hyperlink>
    </w:p>
    <w:p w14:paraId="0BEF022A" w14:textId="77777777" w:rsidR="00AB1F19" w:rsidRPr="00496F47" w:rsidRDefault="006249E7">
      <w:pPr>
        <w:pStyle w:val="TOC1"/>
        <w:tabs>
          <w:tab w:val="left" w:pos="1470"/>
        </w:tabs>
        <w:spacing w:before="78" w:after="78"/>
        <w:rPr>
          <w:rFonts w:asciiTheme="minorHAnsi" w:eastAsiaTheme="minorEastAsia" w:hAnsiTheme="minorHAnsi" w:cstheme="minorBidi"/>
          <w:color w:val="000000" w:themeColor="text1"/>
          <w:szCs w:val="22"/>
        </w:rPr>
      </w:pPr>
      <w:hyperlink w:anchor="_Toc467145336" w:history="1">
        <w:r w:rsidR="00AA79AF" w:rsidRPr="00496F47">
          <w:rPr>
            <w:rStyle w:val="afffe"/>
            <w:color w:val="000000" w:themeColor="text1"/>
          </w:rPr>
          <w:t>4.</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业务描述</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13</w:t>
        </w:r>
        <w:r w:rsidR="00186E13" w:rsidRPr="00496F47">
          <w:rPr>
            <w:color w:val="000000" w:themeColor="text1"/>
          </w:rPr>
          <w:fldChar w:fldCharType="end"/>
        </w:r>
      </w:hyperlink>
    </w:p>
    <w:p w14:paraId="6B32C7B8"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37" w:history="1">
        <w:r w:rsidR="00AA79AF" w:rsidRPr="00496F47">
          <w:rPr>
            <w:rStyle w:val="afffe"/>
            <w:color w:val="000000" w:themeColor="text1"/>
          </w:rPr>
          <w:t>4.1.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业务目标</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13</w:t>
        </w:r>
        <w:r w:rsidR="00186E13" w:rsidRPr="00496F47">
          <w:rPr>
            <w:color w:val="000000" w:themeColor="text1"/>
          </w:rPr>
          <w:fldChar w:fldCharType="end"/>
        </w:r>
      </w:hyperlink>
    </w:p>
    <w:p w14:paraId="1624BC1B"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38" w:history="1">
        <w:r w:rsidR="00AA79AF" w:rsidRPr="00496F47">
          <w:rPr>
            <w:rStyle w:val="afffe"/>
            <w:color w:val="000000" w:themeColor="text1"/>
          </w:rPr>
          <w:t>4.2.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管理模式</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13</w:t>
        </w:r>
        <w:r w:rsidR="00186E13" w:rsidRPr="00496F47">
          <w:rPr>
            <w:color w:val="000000" w:themeColor="text1"/>
          </w:rPr>
          <w:fldChar w:fldCharType="end"/>
        </w:r>
      </w:hyperlink>
    </w:p>
    <w:p w14:paraId="1A511EC5"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39" w:history="1">
        <w:r w:rsidR="00AA79AF" w:rsidRPr="00496F47">
          <w:rPr>
            <w:rStyle w:val="afffe"/>
            <w:color w:val="000000" w:themeColor="text1"/>
          </w:rPr>
          <w:t>4.3.</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组织单元</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_Toc467145339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13</w:t>
        </w:r>
        <w:r w:rsidR="00186E13" w:rsidRPr="00496F47">
          <w:rPr>
            <w:color w:val="000000" w:themeColor="text1"/>
          </w:rPr>
          <w:fldChar w:fldCharType="end"/>
        </w:r>
      </w:hyperlink>
    </w:p>
    <w:p w14:paraId="35161F91"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40" w:history="1">
        <w:r w:rsidR="00AA79AF" w:rsidRPr="00496F47">
          <w:rPr>
            <w:rStyle w:val="afffe"/>
            <w:color w:val="000000" w:themeColor="text1"/>
          </w:rPr>
          <w:t>4.4.</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业务流程</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_Toc467145340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14</w:t>
        </w:r>
        <w:r w:rsidR="00186E13" w:rsidRPr="00496F47">
          <w:rPr>
            <w:color w:val="000000" w:themeColor="text1"/>
          </w:rPr>
          <w:fldChar w:fldCharType="end"/>
        </w:r>
      </w:hyperlink>
    </w:p>
    <w:p w14:paraId="2CC5D9C4"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46" w:history="1">
        <w:r w:rsidR="00AA79AF" w:rsidRPr="00496F47">
          <w:rPr>
            <w:rStyle w:val="afffe"/>
            <w:color w:val="000000" w:themeColor="text1"/>
          </w:rPr>
          <w:t>4.4.1.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流程清单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_Toc467145346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14</w:t>
        </w:r>
        <w:r w:rsidR="00186E13" w:rsidRPr="00496F47">
          <w:rPr>
            <w:color w:val="000000" w:themeColor="text1"/>
          </w:rPr>
          <w:fldChar w:fldCharType="end"/>
        </w:r>
      </w:hyperlink>
    </w:p>
    <w:p w14:paraId="3D3FF0BF"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47" w:history="1">
        <w:r w:rsidR="00AA79AF" w:rsidRPr="00496F47">
          <w:rPr>
            <w:rStyle w:val="afffe"/>
            <w:color w:val="000000" w:themeColor="text1"/>
          </w:rPr>
          <w:t>4.4.2.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业务流程图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_Toc467145347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14</w:t>
        </w:r>
        <w:r w:rsidR="00186E13" w:rsidRPr="00496F47">
          <w:rPr>
            <w:color w:val="000000" w:themeColor="text1"/>
          </w:rPr>
          <w:fldChar w:fldCharType="end"/>
        </w:r>
      </w:hyperlink>
    </w:p>
    <w:p w14:paraId="5903A03C"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48" w:history="1">
        <w:r w:rsidR="00AA79AF" w:rsidRPr="00496F47">
          <w:rPr>
            <w:rStyle w:val="afffe"/>
            <w:color w:val="000000" w:themeColor="text1"/>
          </w:rPr>
          <w:t>4.4.3.</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业务流程分项说明</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_Toc467145348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14</w:t>
        </w:r>
        <w:r w:rsidR="00186E13" w:rsidRPr="00496F47">
          <w:rPr>
            <w:color w:val="000000" w:themeColor="text1"/>
          </w:rPr>
          <w:fldChar w:fldCharType="end"/>
        </w:r>
      </w:hyperlink>
    </w:p>
    <w:p w14:paraId="7B26F742"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49" w:history="1">
        <w:r w:rsidR="00AA79AF" w:rsidRPr="00496F47">
          <w:rPr>
            <w:rStyle w:val="afffe"/>
            <w:color w:val="000000" w:themeColor="text1"/>
          </w:rPr>
          <w:t>4.5.</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业务活动</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_Toc467145349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14</w:t>
        </w:r>
        <w:r w:rsidR="00186E13" w:rsidRPr="00496F47">
          <w:rPr>
            <w:color w:val="000000" w:themeColor="text1"/>
          </w:rPr>
          <w:fldChar w:fldCharType="end"/>
        </w:r>
      </w:hyperlink>
    </w:p>
    <w:p w14:paraId="20E89A89"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51" w:history="1">
        <w:r w:rsidR="00AA79AF" w:rsidRPr="00496F47">
          <w:rPr>
            <w:rStyle w:val="afffe"/>
            <w:color w:val="000000" w:themeColor="text1"/>
          </w:rPr>
          <w:t>4.5.1.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业务活动清单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_Toc467145351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15</w:t>
        </w:r>
        <w:r w:rsidR="00186E13" w:rsidRPr="00496F47">
          <w:rPr>
            <w:color w:val="000000" w:themeColor="text1"/>
          </w:rPr>
          <w:fldChar w:fldCharType="end"/>
        </w:r>
      </w:hyperlink>
    </w:p>
    <w:p w14:paraId="167D417B" w14:textId="77777777" w:rsidR="00AB1F19" w:rsidRPr="00496F47" w:rsidRDefault="006249E7">
      <w:pPr>
        <w:pStyle w:val="TOC3"/>
        <w:tabs>
          <w:tab w:val="left" w:pos="1470"/>
        </w:tabs>
        <w:ind w:firstLine="210"/>
        <w:rPr>
          <w:rFonts w:asciiTheme="minorHAnsi" w:eastAsiaTheme="minorEastAsia" w:hAnsiTheme="minorHAnsi" w:cstheme="minorBidi"/>
          <w:color w:val="000000" w:themeColor="text1"/>
          <w:szCs w:val="22"/>
        </w:rPr>
      </w:pPr>
      <w:hyperlink w:anchor="_Toc467145352" w:history="1">
        <w:r w:rsidR="00AA79AF" w:rsidRPr="00496F47">
          <w:rPr>
            <w:rStyle w:val="afffe"/>
            <w:color w:val="000000" w:themeColor="text1"/>
          </w:rPr>
          <w:t>4.5.2.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业务活动分项说明</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_Toc467145352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16</w:t>
        </w:r>
        <w:r w:rsidR="00186E13" w:rsidRPr="00496F47">
          <w:rPr>
            <w:color w:val="000000" w:themeColor="text1"/>
          </w:rPr>
          <w:fldChar w:fldCharType="end"/>
        </w:r>
      </w:hyperlink>
    </w:p>
    <w:p w14:paraId="5E45B8A4"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54" w:history="1">
        <w:r w:rsidR="00AA79AF" w:rsidRPr="00496F47">
          <w:rPr>
            <w:rStyle w:val="afffe"/>
            <w:color w:val="000000" w:themeColor="text1"/>
          </w:rPr>
          <w:t>4.6.</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业务信息</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42</w:t>
        </w:r>
        <w:r w:rsidR="00186E13" w:rsidRPr="00496F47">
          <w:rPr>
            <w:color w:val="000000" w:themeColor="text1"/>
          </w:rPr>
          <w:fldChar w:fldCharType="end"/>
        </w:r>
      </w:hyperlink>
    </w:p>
    <w:p w14:paraId="33C944D2" w14:textId="77777777" w:rsidR="00AB1F19" w:rsidRPr="00496F47" w:rsidRDefault="006249E7">
      <w:pPr>
        <w:pStyle w:val="TOC1"/>
        <w:tabs>
          <w:tab w:val="left" w:pos="1470"/>
        </w:tabs>
        <w:spacing w:before="78" w:after="78"/>
        <w:rPr>
          <w:rFonts w:asciiTheme="minorHAnsi" w:eastAsiaTheme="minorEastAsia" w:hAnsiTheme="minorHAnsi" w:cstheme="minorBidi"/>
          <w:color w:val="000000" w:themeColor="text1"/>
          <w:szCs w:val="22"/>
        </w:rPr>
      </w:pPr>
      <w:hyperlink w:anchor="_Toc467145355" w:history="1">
        <w:r w:rsidR="00AA79AF" w:rsidRPr="00496F47">
          <w:rPr>
            <w:rStyle w:val="afffe"/>
            <w:color w:val="000000" w:themeColor="text1"/>
          </w:rPr>
          <w:t>5.</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共享融合需求分析</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4B61EC94"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56" w:history="1">
        <w:r w:rsidR="00AA79AF" w:rsidRPr="00496F47">
          <w:rPr>
            <w:rStyle w:val="afffe"/>
            <w:color w:val="000000" w:themeColor="text1"/>
          </w:rPr>
          <w:t>5.1.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共享融合需求一</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06BDBDC4" w14:textId="77777777" w:rsidR="00AB1F19" w:rsidRPr="00496F47" w:rsidRDefault="006249E7">
      <w:pPr>
        <w:pStyle w:val="TOC1"/>
        <w:tabs>
          <w:tab w:val="left" w:pos="1470"/>
        </w:tabs>
        <w:spacing w:before="78" w:after="78"/>
        <w:rPr>
          <w:rFonts w:asciiTheme="minorHAnsi" w:eastAsiaTheme="minorEastAsia" w:hAnsiTheme="minorHAnsi" w:cstheme="minorBidi"/>
          <w:color w:val="000000" w:themeColor="text1"/>
          <w:szCs w:val="22"/>
        </w:rPr>
      </w:pPr>
      <w:hyperlink w:anchor="_Toc467145357" w:history="1">
        <w:r w:rsidR="00AA79AF" w:rsidRPr="00496F47">
          <w:rPr>
            <w:rStyle w:val="afffe"/>
            <w:color w:val="000000" w:themeColor="text1"/>
          </w:rPr>
          <w:t>6.</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附录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3825AD12"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58" w:history="1">
        <w:r w:rsidR="00AA79AF" w:rsidRPr="00496F47">
          <w:rPr>
            <w:rStyle w:val="afffe"/>
            <w:color w:val="000000" w:themeColor="text1"/>
          </w:rPr>
          <w:t>6.1.</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业务信息详单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186D4D1B" w14:textId="77777777" w:rsidR="00AB1F19" w:rsidRPr="00496F47" w:rsidRDefault="006249E7">
      <w:pPr>
        <w:pStyle w:val="TOC2"/>
        <w:tabs>
          <w:tab w:val="left" w:pos="1470"/>
        </w:tabs>
        <w:rPr>
          <w:rFonts w:asciiTheme="minorHAnsi" w:eastAsiaTheme="minorEastAsia" w:hAnsiTheme="minorHAnsi" w:cstheme="minorBidi"/>
          <w:color w:val="000000" w:themeColor="text1"/>
          <w:szCs w:val="22"/>
        </w:rPr>
      </w:pPr>
      <w:hyperlink w:anchor="_Toc467145359" w:history="1">
        <w:r w:rsidR="00AA79AF" w:rsidRPr="00496F47">
          <w:rPr>
            <w:rStyle w:val="afffe"/>
            <w:color w:val="000000" w:themeColor="text1"/>
          </w:rPr>
          <w:t>6.2.</w:t>
        </w:r>
        <w:r w:rsidR="00AA79AF" w:rsidRPr="00496F47">
          <w:rPr>
            <w:rFonts w:asciiTheme="minorHAnsi" w:eastAsiaTheme="minorEastAsia" w:hAnsiTheme="minorHAnsi" w:cstheme="minorBidi"/>
            <w:color w:val="000000" w:themeColor="text1"/>
            <w:szCs w:val="22"/>
          </w:rPr>
          <w:tab/>
        </w:r>
        <w:r w:rsidR="00AA79AF" w:rsidRPr="00496F47">
          <w:rPr>
            <w:rStyle w:val="afffe"/>
            <w:rFonts w:hint="eastAsia"/>
            <w:color w:val="000000" w:themeColor="text1"/>
          </w:rPr>
          <w:t>需求跟踪矩阵</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_Toc467145359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44</w:t>
        </w:r>
        <w:r w:rsidR="00186E13" w:rsidRPr="00496F47">
          <w:rPr>
            <w:color w:val="000000" w:themeColor="text1"/>
          </w:rPr>
          <w:fldChar w:fldCharType="end"/>
        </w:r>
      </w:hyperlink>
    </w:p>
    <w:p w14:paraId="3433B5D0" w14:textId="77777777" w:rsidR="00AB1F19" w:rsidRPr="00496F47" w:rsidRDefault="00186E13">
      <w:pPr>
        <w:widowControl/>
        <w:jc w:val="left"/>
        <w:rPr>
          <w:rFonts w:ascii="宋体" w:hAnsi="宋体"/>
          <w:b/>
          <w:color w:val="000000" w:themeColor="text1"/>
        </w:rPr>
      </w:pPr>
      <w:r w:rsidRPr="00496F47">
        <w:rPr>
          <w:rFonts w:ascii="宋体" w:hAnsi="宋体"/>
          <w:b/>
          <w:color w:val="000000" w:themeColor="text1"/>
        </w:rPr>
        <w:fldChar w:fldCharType="end"/>
      </w:r>
    </w:p>
    <w:p w14:paraId="3ED2BE76" w14:textId="77777777" w:rsidR="00AB1F19" w:rsidRPr="00496F47" w:rsidRDefault="00AA79AF">
      <w:pPr>
        <w:widowControl/>
        <w:jc w:val="center"/>
        <w:rPr>
          <w:b/>
          <w:color w:val="000000" w:themeColor="text1"/>
          <w:sz w:val="32"/>
          <w:szCs w:val="32"/>
        </w:rPr>
      </w:pPr>
      <w:r w:rsidRPr="00496F47">
        <w:rPr>
          <w:b/>
          <w:color w:val="000000" w:themeColor="text1"/>
          <w:sz w:val="32"/>
        </w:rPr>
        <w:br w:type="page"/>
      </w:r>
      <w:r w:rsidRPr="00496F47">
        <w:rPr>
          <w:rFonts w:hint="eastAsia"/>
          <w:color w:val="000000" w:themeColor="text1"/>
          <w:sz w:val="32"/>
        </w:rPr>
        <w:t>图</w:t>
      </w:r>
      <w:r w:rsidRPr="00496F47">
        <w:rPr>
          <w:rFonts w:hint="eastAsia"/>
          <w:color w:val="000000" w:themeColor="text1"/>
          <w:sz w:val="32"/>
        </w:rPr>
        <w:t xml:space="preserve">    </w:t>
      </w:r>
      <w:r w:rsidRPr="00496F47">
        <w:rPr>
          <w:rFonts w:hint="eastAsia"/>
          <w:color w:val="000000" w:themeColor="text1"/>
          <w:sz w:val="32"/>
        </w:rPr>
        <w:t>表</w:t>
      </w:r>
    </w:p>
    <w:p w14:paraId="35E17CCD" w14:textId="77777777" w:rsidR="00AB1F19" w:rsidRPr="00496F47" w:rsidRDefault="00186E13">
      <w:pPr>
        <w:pStyle w:val="afff7"/>
        <w:tabs>
          <w:tab w:val="right" w:leader="dot" w:pos="9628"/>
        </w:tabs>
        <w:ind w:left="1063" w:hanging="643"/>
        <w:rPr>
          <w:rFonts w:asciiTheme="minorHAnsi" w:eastAsiaTheme="minorEastAsia" w:hAnsiTheme="minorHAnsi" w:cstheme="minorBidi"/>
          <w:color w:val="000000" w:themeColor="text1"/>
          <w:szCs w:val="22"/>
        </w:rPr>
      </w:pPr>
      <w:r w:rsidRPr="00496F47">
        <w:rPr>
          <w:b/>
          <w:color w:val="000000" w:themeColor="text1"/>
          <w:sz w:val="32"/>
        </w:rPr>
        <w:fldChar w:fldCharType="begin"/>
      </w:r>
      <w:r w:rsidR="00AA79AF" w:rsidRPr="00496F47">
        <w:rPr>
          <w:b/>
          <w:color w:val="000000" w:themeColor="text1"/>
          <w:sz w:val="32"/>
        </w:rPr>
        <w:instrText xml:space="preserve"> </w:instrText>
      </w:r>
      <w:r w:rsidR="00AA79AF" w:rsidRPr="00496F47">
        <w:rPr>
          <w:rFonts w:hint="eastAsia"/>
          <w:b/>
          <w:color w:val="000000" w:themeColor="text1"/>
          <w:sz w:val="32"/>
        </w:rPr>
        <w:instrText>TOC \h \z \c "</w:instrText>
      </w:r>
      <w:r w:rsidR="00AA79AF" w:rsidRPr="00496F47">
        <w:rPr>
          <w:rFonts w:hint="eastAsia"/>
          <w:b/>
          <w:color w:val="000000" w:themeColor="text1"/>
          <w:sz w:val="32"/>
        </w:rPr>
        <w:instrText>图表</w:instrText>
      </w:r>
      <w:r w:rsidR="00AA79AF" w:rsidRPr="00496F47">
        <w:rPr>
          <w:rFonts w:hint="eastAsia"/>
          <w:b/>
          <w:color w:val="000000" w:themeColor="text1"/>
          <w:sz w:val="32"/>
        </w:rPr>
        <w:instrText>"</w:instrText>
      </w:r>
      <w:r w:rsidR="00AA79AF" w:rsidRPr="00496F47">
        <w:rPr>
          <w:b/>
          <w:color w:val="000000" w:themeColor="text1"/>
          <w:sz w:val="32"/>
        </w:rPr>
        <w:instrText xml:space="preserve"> </w:instrText>
      </w:r>
      <w:r w:rsidRPr="00496F47">
        <w:rPr>
          <w:b/>
          <w:color w:val="000000" w:themeColor="text1"/>
          <w:sz w:val="32"/>
        </w:rPr>
        <w:fldChar w:fldCharType="separate"/>
      </w:r>
      <w:hyperlink w:anchor="_Toc467145360" w:history="1">
        <w:r w:rsidR="00AA79AF" w:rsidRPr="00496F47">
          <w:rPr>
            <w:rStyle w:val="afffe"/>
            <w:rFonts w:ascii="宋体" w:hAnsi="宋体" w:hint="eastAsia"/>
            <w:color w:val="000000" w:themeColor="text1"/>
          </w:rPr>
          <w:t>表</w:t>
        </w:r>
        <w:r w:rsidR="00AA79AF" w:rsidRPr="00496F47">
          <w:rPr>
            <w:rStyle w:val="afffe"/>
            <w:rFonts w:ascii="宋体" w:hAnsi="宋体"/>
            <w:color w:val="000000" w:themeColor="text1"/>
          </w:rPr>
          <w:t xml:space="preserve">3 </w:t>
        </w:r>
        <w:r w:rsidR="00AA79AF" w:rsidRPr="00496F47">
          <w:rPr>
            <w:rStyle w:val="afffe"/>
            <w:rFonts w:ascii="宋体" w:hAnsi="宋体" w:hint="eastAsia"/>
            <w:color w:val="000000" w:themeColor="text1"/>
          </w:rPr>
          <w:t>现有业务系统现状表</w:t>
        </w:r>
        <w:r w:rsidR="00AA79AF" w:rsidRPr="00496F47">
          <w:rPr>
            <w:color w:val="000000" w:themeColor="text1"/>
          </w:rPr>
          <w:tab/>
        </w:r>
        <w:r w:rsidRPr="00496F47">
          <w:rPr>
            <w:color w:val="000000" w:themeColor="text1"/>
          </w:rPr>
          <w:fldChar w:fldCharType="begin"/>
        </w:r>
        <w:r w:rsidR="00AA79AF" w:rsidRPr="00496F47">
          <w:rPr>
            <w:color w:val="000000" w:themeColor="text1"/>
          </w:rPr>
          <w:instrText xml:space="preserve"> PAGEREF _Toc467145360 \h </w:instrText>
        </w:r>
        <w:r w:rsidRPr="00496F47">
          <w:rPr>
            <w:color w:val="000000" w:themeColor="text1"/>
          </w:rPr>
        </w:r>
        <w:r w:rsidRPr="00496F47">
          <w:rPr>
            <w:color w:val="000000" w:themeColor="text1"/>
          </w:rPr>
          <w:fldChar w:fldCharType="separate"/>
        </w:r>
        <w:r w:rsidR="00AA79AF" w:rsidRPr="00496F47">
          <w:rPr>
            <w:color w:val="000000" w:themeColor="text1"/>
          </w:rPr>
          <w:t>11</w:t>
        </w:r>
        <w:r w:rsidRPr="00496F47">
          <w:rPr>
            <w:color w:val="000000" w:themeColor="text1"/>
          </w:rPr>
          <w:fldChar w:fldCharType="end"/>
        </w:r>
      </w:hyperlink>
    </w:p>
    <w:p w14:paraId="267D8656"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1" w:history="1">
        <w:r w:rsidR="00AA79AF" w:rsidRPr="00496F47">
          <w:rPr>
            <w:rStyle w:val="afffe"/>
            <w:rFonts w:ascii="宋体" w:hAnsi="宋体" w:hint="eastAsia"/>
            <w:color w:val="000000" w:themeColor="text1"/>
          </w:rPr>
          <w:t>图</w:t>
        </w:r>
        <w:r w:rsidR="00AA79AF" w:rsidRPr="00496F47">
          <w:rPr>
            <w:rStyle w:val="afffe"/>
            <w:rFonts w:ascii="宋体" w:hAnsi="宋体"/>
            <w:color w:val="000000" w:themeColor="text1"/>
          </w:rPr>
          <w:t xml:space="preserve">3 </w:t>
        </w:r>
        <w:r w:rsidR="00AA79AF" w:rsidRPr="00496F47">
          <w:rPr>
            <w:rStyle w:val="afffe"/>
            <w:rFonts w:ascii="宋体" w:hAnsi="宋体" w:hint="eastAsia"/>
            <w:color w:val="000000" w:themeColor="text1"/>
          </w:rPr>
          <w:t>已有业务系统与本系统关系图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_Toc467145361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12</w:t>
        </w:r>
        <w:r w:rsidR="00186E13" w:rsidRPr="00496F47">
          <w:rPr>
            <w:color w:val="000000" w:themeColor="text1"/>
          </w:rPr>
          <w:fldChar w:fldCharType="end"/>
        </w:r>
      </w:hyperlink>
    </w:p>
    <w:p w14:paraId="38975E1F"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2" w:history="1">
        <w:r w:rsidR="00AA79AF" w:rsidRPr="00496F47">
          <w:rPr>
            <w:rStyle w:val="afffe"/>
            <w:rFonts w:ascii="宋体" w:hAnsi="宋体" w:hint="eastAsia"/>
            <w:color w:val="000000" w:themeColor="text1"/>
          </w:rPr>
          <w:t>图</w:t>
        </w:r>
        <w:r w:rsidR="00AA79AF" w:rsidRPr="00496F47">
          <w:rPr>
            <w:rStyle w:val="afffe"/>
            <w:rFonts w:ascii="宋体" w:hAnsi="宋体"/>
            <w:color w:val="000000" w:themeColor="text1"/>
          </w:rPr>
          <w:t>3 &lt;</w:t>
        </w:r>
        <w:r w:rsidR="00AA79AF" w:rsidRPr="00496F47">
          <w:rPr>
            <w:rStyle w:val="afffe"/>
            <w:rFonts w:ascii="宋体" w:hAnsi="宋体" w:hint="eastAsia"/>
            <w:color w:val="000000" w:themeColor="text1"/>
          </w:rPr>
          <w:t>网上营业厅</w:t>
        </w:r>
        <w:r w:rsidR="00AA79AF" w:rsidRPr="00496F47">
          <w:rPr>
            <w:rStyle w:val="afffe"/>
            <w:rFonts w:ascii="宋体" w:hAnsi="宋体"/>
            <w:color w:val="000000" w:themeColor="text1"/>
          </w:rPr>
          <w:t>&gt;</w:t>
        </w:r>
        <w:r w:rsidR="00AA79AF" w:rsidRPr="00496F47">
          <w:rPr>
            <w:rStyle w:val="afffe"/>
            <w:rFonts w:ascii="宋体" w:hAnsi="宋体" w:hint="eastAsia"/>
            <w:color w:val="000000" w:themeColor="text1"/>
          </w:rPr>
          <w:t>业务活动层级图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_Toc467145362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15</w:t>
        </w:r>
        <w:r w:rsidR="00186E13" w:rsidRPr="00496F47">
          <w:rPr>
            <w:color w:val="000000" w:themeColor="text1"/>
          </w:rPr>
          <w:fldChar w:fldCharType="end"/>
        </w:r>
      </w:hyperlink>
    </w:p>
    <w:p w14:paraId="22028CAD"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3" w:history="1">
        <w:r w:rsidR="00AA79AF" w:rsidRPr="00496F47">
          <w:rPr>
            <w:rStyle w:val="afffe"/>
            <w:rFonts w:ascii="宋体" w:hAnsi="宋体" w:hint="eastAsia"/>
            <w:color w:val="000000" w:themeColor="text1"/>
          </w:rPr>
          <w:t>图</w:t>
        </w:r>
        <w:r w:rsidR="00AA79AF" w:rsidRPr="00496F47">
          <w:rPr>
            <w:rStyle w:val="afffe"/>
            <w:rFonts w:ascii="宋体" w:hAnsi="宋体"/>
            <w:color w:val="000000" w:themeColor="text1"/>
          </w:rPr>
          <w:t>3 &lt;</w:t>
        </w:r>
        <w:r w:rsidR="00AA79AF" w:rsidRPr="00496F47">
          <w:rPr>
            <w:rStyle w:val="afffe"/>
            <w:rFonts w:ascii="宋体" w:hAnsi="宋体" w:hint="eastAsia"/>
            <w:color w:val="000000" w:themeColor="text1"/>
          </w:rPr>
          <w:t>能耗监测</w:t>
        </w:r>
        <w:r w:rsidR="00AA79AF" w:rsidRPr="00496F47">
          <w:rPr>
            <w:rStyle w:val="afffe"/>
            <w:rFonts w:ascii="宋体" w:hAnsi="宋体"/>
            <w:color w:val="000000" w:themeColor="text1"/>
          </w:rPr>
          <w:t xml:space="preserve"> &gt;</w:t>
        </w:r>
        <w:r w:rsidR="00AA79AF" w:rsidRPr="00496F47">
          <w:rPr>
            <w:rStyle w:val="afffe"/>
            <w:rFonts w:ascii="宋体" w:hAnsi="宋体" w:hint="eastAsia"/>
            <w:color w:val="000000" w:themeColor="text1"/>
          </w:rPr>
          <w:t>业务活动层级图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_Toc467145363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16</w:t>
        </w:r>
        <w:r w:rsidR="00186E13" w:rsidRPr="00496F47">
          <w:rPr>
            <w:color w:val="000000" w:themeColor="text1"/>
          </w:rPr>
          <w:fldChar w:fldCharType="end"/>
        </w:r>
      </w:hyperlink>
    </w:p>
    <w:p w14:paraId="56DB9247"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4" w:history="1">
        <w:r w:rsidR="00AB1F19" w:rsidRPr="00496F47">
          <w:rPr>
            <w:color w:val="000000" w:themeColor="text1"/>
          </w:rPr>
          <w:object w:dxaOrig="16596" w:dyaOrig="5002" w14:anchorId="7AB43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63.5pt" o:ole="">
              <v:imagedata r:id="rId9" o:title=""/>
            </v:shape>
            <o:OLEObject Type="Embed" ProgID="Visio.Drawing.11" ShapeID="_x0000_i1025" DrawAspect="Content" ObjectID="_1650646875" r:id="rId10"/>
          </w:object>
        </w:r>
        <w:r w:rsidR="00AA79AF" w:rsidRPr="00496F47">
          <w:rPr>
            <w:rStyle w:val="afffe"/>
            <w:rFonts w:hint="eastAsia"/>
            <w:color w:val="000000" w:themeColor="text1"/>
          </w:rPr>
          <w:t>图</w:t>
        </w:r>
        <w:r w:rsidR="00AA79AF" w:rsidRPr="00496F47">
          <w:rPr>
            <w:rStyle w:val="afffe"/>
            <w:color w:val="000000" w:themeColor="text1"/>
          </w:rPr>
          <w:t>3 &lt;</w:t>
        </w:r>
        <w:r w:rsidR="00AA79AF" w:rsidRPr="00496F47">
          <w:rPr>
            <w:rStyle w:val="afffe"/>
            <w:rFonts w:hint="eastAsia"/>
            <w:color w:val="000000" w:themeColor="text1"/>
          </w:rPr>
          <w:t>能耗分析</w:t>
        </w:r>
        <w:r w:rsidR="00AA79AF" w:rsidRPr="00496F47">
          <w:rPr>
            <w:rStyle w:val="afffe"/>
            <w:color w:val="000000" w:themeColor="text1"/>
          </w:rPr>
          <w:t>&gt;</w:t>
        </w:r>
        <w:r w:rsidR="00AA79AF" w:rsidRPr="00496F47">
          <w:rPr>
            <w:rStyle w:val="afffe"/>
            <w:rFonts w:hint="eastAsia"/>
            <w:color w:val="000000" w:themeColor="text1"/>
          </w:rPr>
          <w:t>业务活动层级图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20</w:t>
        </w:r>
        <w:r w:rsidR="00186E13" w:rsidRPr="00496F47">
          <w:rPr>
            <w:color w:val="000000" w:themeColor="text1"/>
          </w:rPr>
          <w:fldChar w:fldCharType="end"/>
        </w:r>
      </w:hyperlink>
    </w:p>
    <w:p w14:paraId="408787EF"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5" w:history="1">
        <w:r w:rsidR="00AA79AF" w:rsidRPr="00496F47">
          <w:rPr>
            <w:rStyle w:val="afffe"/>
            <w:rFonts w:hint="eastAsia"/>
            <w:color w:val="000000" w:themeColor="text1"/>
          </w:rPr>
          <w:t>图</w:t>
        </w:r>
        <w:r w:rsidR="00AA79AF" w:rsidRPr="00496F47">
          <w:rPr>
            <w:rStyle w:val="afffe"/>
            <w:color w:val="000000" w:themeColor="text1"/>
          </w:rPr>
          <w:t>3 &lt;</w:t>
        </w:r>
        <w:r w:rsidR="00AA79AF" w:rsidRPr="00496F47">
          <w:rPr>
            <w:rStyle w:val="afffe"/>
            <w:rFonts w:hint="eastAsia"/>
            <w:bCs/>
            <w:color w:val="000000" w:themeColor="text1"/>
          </w:rPr>
          <w:t>能效诊断</w:t>
        </w:r>
        <w:r w:rsidR="00AA79AF" w:rsidRPr="00496F47">
          <w:rPr>
            <w:rStyle w:val="afffe"/>
            <w:color w:val="000000" w:themeColor="text1"/>
          </w:rPr>
          <w:t>&gt;</w:t>
        </w:r>
        <w:r w:rsidR="00AA79AF" w:rsidRPr="00496F47">
          <w:rPr>
            <w:rStyle w:val="afffe"/>
            <w:rFonts w:hint="eastAsia"/>
            <w:color w:val="000000" w:themeColor="text1"/>
          </w:rPr>
          <w:t>业务活动层级图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29</w:t>
        </w:r>
        <w:r w:rsidR="00186E13" w:rsidRPr="00496F47">
          <w:rPr>
            <w:color w:val="000000" w:themeColor="text1"/>
          </w:rPr>
          <w:fldChar w:fldCharType="end"/>
        </w:r>
      </w:hyperlink>
    </w:p>
    <w:p w14:paraId="2A76A302"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6" w:history="1">
        <w:r w:rsidR="00AA79AF" w:rsidRPr="00496F47">
          <w:rPr>
            <w:rStyle w:val="afffe"/>
            <w:rFonts w:ascii="宋体" w:hAnsi="宋体" w:hint="eastAsia"/>
            <w:color w:val="000000" w:themeColor="text1"/>
          </w:rPr>
          <w:t>图</w:t>
        </w:r>
        <w:r w:rsidR="00AA79AF" w:rsidRPr="00496F47">
          <w:rPr>
            <w:rStyle w:val="afffe"/>
            <w:rFonts w:ascii="宋体" w:hAnsi="宋体"/>
            <w:color w:val="000000" w:themeColor="text1"/>
          </w:rPr>
          <w:t>3 &lt;</w:t>
        </w:r>
        <w:r w:rsidR="00AA79AF" w:rsidRPr="00496F47">
          <w:rPr>
            <w:rStyle w:val="afffe"/>
            <w:rFonts w:ascii="宋体" w:hAnsi="宋体" w:hint="eastAsia"/>
            <w:color w:val="000000" w:themeColor="text1"/>
          </w:rPr>
          <w:t>采集管理</w:t>
        </w:r>
        <w:r w:rsidR="00AA79AF" w:rsidRPr="00496F47">
          <w:rPr>
            <w:rStyle w:val="afffe"/>
            <w:rFonts w:ascii="宋体" w:hAnsi="宋体"/>
            <w:color w:val="000000" w:themeColor="text1"/>
          </w:rPr>
          <w:t>&gt;</w:t>
        </w:r>
        <w:r w:rsidR="00AA79AF" w:rsidRPr="00496F47">
          <w:rPr>
            <w:rStyle w:val="afffe"/>
            <w:rFonts w:ascii="宋体" w:hAnsi="宋体" w:hint="eastAsia"/>
            <w:color w:val="000000" w:themeColor="text1"/>
          </w:rPr>
          <w:t>业务活动层级图</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38</w:t>
        </w:r>
        <w:r w:rsidR="00186E13" w:rsidRPr="00496F47">
          <w:rPr>
            <w:color w:val="000000" w:themeColor="text1"/>
          </w:rPr>
          <w:fldChar w:fldCharType="end"/>
        </w:r>
      </w:hyperlink>
    </w:p>
    <w:p w14:paraId="24584CA2" w14:textId="77777777" w:rsidR="00AB1F19" w:rsidRPr="00496F47" w:rsidRDefault="00186E13">
      <w:pPr>
        <w:widowControl/>
        <w:jc w:val="left"/>
        <w:rPr>
          <w:b/>
          <w:color w:val="000000" w:themeColor="text1"/>
          <w:sz w:val="32"/>
        </w:rPr>
      </w:pPr>
      <w:r w:rsidRPr="00496F47">
        <w:rPr>
          <w:b/>
          <w:color w:val="000000" w:themeColor="text1"/>
          <w:sz w:val="32"/>
        </w:rPr>
        <w:fldChar w:fldCharType="end"/>
      </w:r>
    </w:p>
    <w:p w14:paraId="6A80B293" w14:textId="77777777" w:rsidR="00AB1F19" w:rsidRPr="00496F47" w:rsidRDefault="00AA79AF">
      <w:pPr>
        <w:widowControl/>
        <w:jc w:val="left"/>
        <w:rPr>
          <w:b/>
          <w:color w:val="000000" w:themeColor="text1"/>
          <w:sz w:val="32"/>
        </w:rPr>
      </w:pPr>
      <w:r w:rsidRPr="00496F47">
        <w:rPr>
          <w:b/>
          <w:color w:val="000000" w:themeColor="text1"/>
          <w:sz w:val="32"/>
        </w:rPr>
        <w:br w:type="page"/>
      </w:r>
    </w:p>
    <w:p w14:paraId="664F956E" w14:textId="77777777" w:rsidR="00AB1F19" w:rsidRPr="00496F47" w:rsidRDefault="00AA79AF">
      <w:pPr>
        <w:widowControl/>
        <w:jc w:val="center"/>
        <w:rPr>
          <w:color w:val="000000" w:themeColor="text1"/>
          <w:sz w:val="32"/>
        </w:rPr>
      </w:pPr>
      <w:r w:rsidRPr="00496F47">
        <w:rPr>
          <w:rFonts w:hint="eastAsia"/>
          <w:color w:val="000000" w:themeColor="text1"/>
          <w:sz w:val="32"/>
        </w:rPr>
        <w:t>表</w:t>
      </w:r>
      <w:r w:rsidRPr="00496F47">
        <w:rPr>
          <w:rFonts w:hint="eastAsia"/>
          <w:color w:val="000000" w:themeColor="text1"/>
          <w:sz w:val="32"/>
        </w:rPr>
        <w:t xml:space="preserve">    </w:t>
      </w:r>
      <w:r w:rsidRPr="00496F47">
        <w:rPr>
          <w:rFonts w:hint="eastAsia"/>
          <w:color w:val="000000" w:themeColor="text1"/>
          <w:sz w:val="32"/>
        </w:rPr>
        <w:t>格</w:t>
      </w:r>
    </w:p>
    <w:p w14:paraId="1624899C" w14:textId="77777777" w:rsidR="00AB1F19" w:rsidRPr="00496F47" w:rsidRDefault="00186E13">
      <w:pPr>
        <w:pStyle w:val="afff7"/>
        <w:tabs>
          <w:tab w:val="right" w:leader="dot" w:pos="9628"/>
        </w:tabs>
        <w:ind w:left="1063" w:hanging="643"/>
        <w:rPr>
          <w:rFonts w:asciiTheme="minorHAnsi" w:eastAsiaTheme="minorEastAsia" w:hAnsiTheme="minorHAnsi" w:cstheme="minorBidi"/>
          <w:color w:val="000000" w:themeColor="text1"/>
          <w:szCs w:val="22"/>
        </w:rPr>
      </w:pPr>
      <w:r w:rsidRPr="00496F47">
        <w:rPr>
          <w:b/>
          <w:color w:val="000000" w:themeColor="text1"/>
          <w:sz w:val="32"/>
        </w:rPr>
        <w:fldChar w:fldCharType="begin"/>
      </w:r>
      <w:r w:rsidR="00AA79AF" w:rsidRPr="00496F47">
        <w:rPr>
          <w:b/>
          <w:color w:val="000000" w:themeColor="text1"/>
          <w:sz w:val="32"/>
        </w:rPr>
        <w:instrText xml:space="preserve"> TOC \h \z \c "</w:instrText>
      </w:r>
      <w:r w:rsidR="00AA79AF" w:rsidRPr="00496F47">
        <w:rPr>
          <w:b/>
          <w:color w:val="000000" w:themeColor="text1"/>
          <w:sz w:val="32"/>
        </w:rPr>
        <w:instrText>表格</w:instrText>
      </w:r>
      <w:r w:rsidR="00AA79AF" w:rsidRPr="00496F47">
        <w:rPr>
          <w:b/>
          <w:color w:val="000000" w:themeColor="text1"/>
          <w:sz w:val="32"/>
        </w:rPr>
        <w:instrText xml:space="preserve">" </w:instrText>
      </w:r>
      <w:r w:rsidRPr="00496F47">
        <w:rPr>
          <w:b/>
          <w:color w:val="000000" w:themeColor="text1"/>
          <w:sz w:val="32"/>
        </w:rPr>
        <w:fldChar w:fldCharType="separate"/>
      </w:r>
      <w:hyperlink w:anchor="_Toc467145367" w:history="1">
        <w:r w:rsidR="00AA79AF" w:rsidRPr="00496F47">
          <w:rPr>
            <w:rStyle w:val="afffe"/>
            <w:rFonts w:ascii="宋体" w:hAnsi="宋体" w:hint="eastAsia"/>
            <w:color w:val="000000" w:themeColor="text1"/>
          </w:rPr>
          <w:t>表</w:t>
        </w:r>
        <w:r w:rsidR="00AA79AF" w:rsidRPr="00496F47">
          <w:rPr>
            <w:rStyle w:val="afffe"/>
            <w:rFonts w:ascii="宋体" w:hAnsi="宋体"/>
            <w:color w:val="000000" w:themeColor="text1"/>
          </w:rPr>
          <w:t>1</w:t>
        </w:r>
        <w:r w:rsidR="00AA79AF" w:rsidRPr="00496F47">
          <w:rPr>
            <w:rStyle w:val="afffe"/>
            <w:rFonts w:ascii="宋体" w:hAnsi="宋体" w:hint="eastAsia"/>
            <w:color w:val="000000" w:themeColor="text1"/>
          </w:rPr>
          <w:t>名词解释</w:t>
        </w:r>
        <w:r w:rsidR="00AA79AF" w:rsidRPr="00496F47">
          <w:rPr>
            <w:color w:val="000000" w:themeColor="text1"/>
          </w:rPr>
          <w:tab/>
        </w:r>
        <w:r w:rsidRPr="00496F47">
          <w:rPr>
            <w:color w:val="000000" w:themeColor="text1"/>
          </w:rPr>
          <w:fldChar w:fldCharType="begin"/>
        </w:r>
        <w:r w:rsidR="00AA79AF" w:rsidRPr="00496F47">
          <w:rPr>
            <w:color w:val="000000" w:themeColor="text1"/>
          </w:rPr>
          <w:instrText xml:space="preserve"> PAGEREF _Toc467145367 \h </w:instrText>
        </w:r>
        <w:r w:rsidRPr="00496F47">
          <w:rPr>
            <w:color w:val="000000" w:themeColor="text1"/>
          </w:rPr>
        </w:r>
        <w:r w:rsidRPr="00496F47">
          <w:rPr>
            <w:color w:val="000000" w:themeColor="text1"/>
          </w:rPr>
          <w:fldChar w:fldCharType="separate"/>
        </w:r>
        <w:r w:rsidR="00AA79AF" w:rsidRPr="00496F47">
          <w:rPr>
            <w:color w:val="000000" w:themeColor="text1"/>
          </w:rPr>
          <w:t>7</w:t>
        </w:r>
        <w:r w:rsidRPr="00496F47">
          <w:rPr>
            <w:color w:val="000000" w:themeColor="text1"/>
          </w:rPr>
          <w:fldChar w:fldCharType="end"/>
        </w:r>
      </w:hyperlink>
    </w:p>
    <w:p w14:paraId="12BFE7B0"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8" w:history="1">
        <w:r w:rsidR="00AA79AF" w:rsidRPr="00496F47">
          <w:rPr>
            <w:rStyle w:val="afffe"/>
            <w:rFonts w:ascii="宋体" w:hAnsi="宋体" w:hint="eastAsia"/>
            <w:color w:val="000000" w:themeColor="text1"/>
          </w:rPr>
          <w:t>表</w:t>
        </w:r>
        <w:r w:rsidR="00AA79AF" w:rsidRPr="00496F47">
          <w:rPr>
            <w:rStyle w:val="afffe"/>
            <w:rFonts w:ascii="宋体" w:hAnsi="宋体"/>
            <w:color w:val="000000" w:themeColor="text1"/>
          </w:rPr>
          <w:t xml:space="preserve">2 </w:t>
        </w:r>
        <w:r w:rsidR="00AA79AF" w:rsidRPr="00496F47">
          <w:rPr>
            <w:rStyle w:val="afffe"/>
            <w:rFonts w:ascii="宋体" w:hAnsi="宋体" w:hint="eastAsia"/>
            <w:color w:val="000000" w:themeColor="text1"/>
          </w:rPr>
          <w:t>引用的制度及规范</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9</w:t>
        </w:r>
        <w:r w:rsidR="00186E13" w:rsidRPr="00496F47">
          <w:rPr>
            <w:color w:val="000000" w:themeColor="text1"/>
          </w:rPr>
          <w:fldChar w:fldCharType="end"/>
        </w:r>
      </w:hyperlink>
    </w:p>
    <w:p w14:paraId="6727FF63"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9" w:history="1">
        <w:r w:rsidR="00AA79AF" w:rsidRPr="00496F47">
          <w:rPr>
            <w:rStyle w:val="afffe"/>
            <w:rFonts w:hint="eastAsia"/>
            <w:color w:val="000000" w:themeColor="text1"/>
          </w:rPr>
          <w:t>表</w:t>
        </w:r>
        <w:r w:rsidR="00AA79AF" w:rsidRPr="00496F47">
          <w:rPr>
            <w:rStyle w:val="afffe"/>
            <w:color w:val="000000" w:themeColor="text1"/>
          </w:rPr>
          <w:t xml:space="preserve">3 </w:t>
        </w:r>
        <w:r w:rsidR="00AA79AF" w:rsidRPr="00496F47">
          <w:rPr>
            <w:rStyle w:val="afffe"/>
            <w:rFonts w:hint="eastAsia"/>
            <w:color w:val="000000" w:themeColor="text1"/>
          </w:rPr>
          <w:t>组织机构表</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_Toc467145369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13</w:t>
        </w:r>
        <w:r w:rsidR="00186E13" w:rsidRPr="00496F47">
          <w:rPr>
            <w:color w:val="000000" w:themeColor="text1"/>
          </w:rPr>
          <w:fldChar w:fldCharType="end"/>
        </w:r>
      </w:hyperlink>
    </w:p>
    <w:p w14:paraId="047D5881"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0" w:history="1">
        <w:r w:rsidR="00AA79AF" w:rsidRPr="00496F47">
          <w:rPr>
            <w:rStyle w:val="afffe"/>
            <w:rFonts w:hint="eastAsia"/>
            <w:color w:val="000000" w:themeColor="text1"/>
          </w:rPr>
          <w:t>表</w:t>
        </w:r>
        <w:r w:rsidR="00AA79AF" w:rsidRPr="00496F47">
          <w:rPr>
            <w:rStyle w:val="afffe"/>
            <w:color w:val="000000" w:themeColor="text1"/>
          </w:rPr>
          <w:t>7 &lt;</w:t>
        </w:r>
        <w:r w:rsidR="00AA79AF" w:rsidRPr="00496F47">
          <w:rPr>
            <w:rStyle w:val="afffe"/>
            <w:rFonts w:hint="eastAsia"/>
            <w:color w:val="000000" w:themeColor="text1"/>
          </w:rPr>
          <w:t>网上营业厅</w:t>
        </w:r>
        <w:r w:rsidR="00AA79AF" w:rsidRPr="00496F47">
          <w:rPr>
            <w:rStyle w:val="afffe"/>
            <w:color w:val="000000" w:themeColor="text1"/>
          </w:rPr>
          <w:t>&gt;</w:t>
        </w:r>
        <w:r w:rsidR="00AA79AF" w:rsidRPr="00496F47">
          <w:rPr>
            <w:rStyle w:val="afffe"/>
            <w:rFonts w:hint="eastAsia"/>
            <w:color w:val="000000" w:themeColor="text1"/>
          </w:rPr>
          <w:t>业务活动清单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_Toc467145370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15</w:t>
        </w:r>
        <w:r w:rsidR="00186E13" w:rsidRPr="00496F47">
          <w:rPr>
            <w:color w:val="000000" w:themeColor="text1"/>
          </w:rPr>
          <w:fldChar w:fldCharType="end"/>
        </w:r>
      </w:hyperlink>
    </w:p>
    <w:p w14:paraId="57B8F0AE"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1" w:history="1">
        <w:r w:rsidR="00AA79AF" w:rsidRPr="00496F47">
          <w:rPr>
            <w:rStyle w:val="afffe"/>
            <w:rFonts w:ascii="宋体" w:hAnsi="宋体" w:hint="eastAsia"/>
            <w:color w:val="000000" w:themeColor="text1"/>
          </w:rPr>
          <w:t>表</w:t>
        </w:r>
        <w:r w:rsidR="00AA79AF" w:rsidRPr="00496F47">
          <w:rPr>
            <w:rStyle w:val="afffe"/>
            <w:rFonts w:ascii="宋体" w:hAnsi="宋体"/>
            <w:color w:val="000000" w:themeColor="text1"/>
          </w:rPr>
          <w:t>4-20 &lt;</w:t>
        </w:r>
        <w:r w:rsidR="00AA79AF" w:rsidRPr="00496F47">
          <w:rPr>
            <w:rStyle w:val="afffe"/>
            <w:rFonts w:ascii="宋体" w:hAnsi="宋体" w:hint="eastAsia"/>
            <w:color w:val="000000" w:themeColor="text1"/>
          </w:rPr>
          <w:t>能耗监测</w:t>
        </w:r>
        <w:r w:rsidR="00AA79AF" w:rsidRPr="00496F47">
          <w:rPr>
            <w:rStyle w:val="afffe"/>
            <w:rFonts w:ascii="宋体" w:hAnsi="宋体"/>
            <w:color w:val="000000" w:themeColor="text1"/>
          </w:rPr>
          <w:t>&gt;</w:t>
        </w:r>
        <w:r w:rsidR="00AA79AF" w:rsidRPr="00496F47">
          <w:rPr>
            <w:rStyle w:val="afffe"/>
            <w:rFonts w:ascii="宋体" w:hAnsi="宋体"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_Toc467145371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17</w:t>
        </w:r>
        <w:r w:rsidR="00186E13" w:rsidRPr="00496F47">
          <w:rPr>
            <w:color w:val="000000" w:themeColor="text1"/>
          </w:rPr>
          <w:fldChar w:fldCharType="end"/>
        </w:r>
      </w:hyperlink>
    </w:p>
    <w:p w14:paraId="6CF6164E"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2" w:history="1">
        <w:r w:rsidR="00AA79AF" w:rsidRPr="00496F47">
          <w:rPr>
            <w:rStyle w:val="afffe"/>
            <w:rFonts w:hint="eastAsia"/>
            <w:color w:val="000000" w:themeColor="text1"/>
          </w:rPr>
          <w:t>表</w:t>
        </w:r>
        <w:r w:rsidR="00AA79AF" w:rsidRPr="00496F47">
          <w:rPr>
            <w:rStyle w:val="afffe"/>
            <w:color w:val="000000" w:themeColor="text1"/>
          </w:rPr>
          <w:t>7 &lt;</w:t>
        </w:r>
        <w:r w:rsidR="00AA79AF" w:rsidRPr="00496F47">
          <w:rPr>
            <w:rStyle w:val="afffe"/>
            <w:rFonts w:hint="eastAsia"/>
            <w:color w:val="000000" w:themeColor="text1"/>
          </w:rPr>
          <w:t>能耗分析</w:t>
        </w:r>
        <w:r w:rsidR="00AA79AF" w:rsidRPr="00496F47">
          <w:rPr>
            <w:rStyle w:val="afffe"/>
            <w:color w:val="000000" w:themeColor="text1"/>
          </w:rPr>
          <w:t>&gt;</w:t>
        </w:r>
        <w:r w:rsidR="00AA79AF" w:rsidRPr="00496F47">
          <w:rPr>
            <w:rStyle w:val="afffe"/>
            <w:rFonts w:hint="eastAsia"/>
            <w:color w:val="000000" w:themeColor="text1"/>
          </w:rPr>
          <w:t>业务活动清单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_Toc467145372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20</w:t>
        </w:r>
        <w:r w:rsidR="00186E13" w:rsidRPr="00496F47">
          <w:rPr>
            <w:color w:val="000000" w:themeColor="text1"/>
          </w:rPr>
          <w:fldChar w:fldCharType="end"/>
        </w:r>
      </w:hyperlink>
    </w:p>
    <w:p w14:paraId="37C29909"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3"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历史能耗分析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_Toc467145373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21</w:t>
        </w:r>
        <w:r w:rsidR="00186E13" w:rsidRPr="00496F47">
          <w:rPr>
            <w:color w:val="000000" w:themeColor="text1"/>
          </w:rPr>
          <w:fldChar w:fldCharType="end"/>
        </w:r>
      </w:hyperlink>
    </w:p>
    <w:p w14:paraId="3F75BAEC"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4"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能量平衡分析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22</w:t>
        </w:r>
        <w:r w:rsidR="00186E13" w:rsidRPr="00496F47">
          <w:rPr>
            <w:color w:val="000000" w:themeColor="text1"/>
          </w:rPr>
          <w:fldChar w:fldCharType="end"/>
        </w:r>
      </w:hyperlink>
    </w:p>
    <w:p w14:paraId="2290C29B"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5"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能耗指标分析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23</w:t>
        </w:r>
        <w:r w:rsidR="00186E13" w:rsidRPr="00496F47">
          <w:rPr>
            <w:color w:val="000000" w:themeColor="text1"/>
          </w:rPr>
          <w:fldChar w:fldCharType="end"/>
        </w:r>
      </w:hyperlink>
    </w:p>
    <w:p w14:paraId="26868A1A"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6"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能耗成本分析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23</w:t>
        </w:r>
        <w:r w:rsidR="00186E13" w:rsidRPr="00496F47">
          <w:rPr>
            <w:color w:val="000000" w:themeColor="text1"/>
          </w:rPr>
          <w:fldChar w:fldCharType="end"/>
        </w:r>
      </w:hyperlink>
    </w:p>
    <w:p w14:paraId="126CE077"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7"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能耗对标分析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24</w:t>
        </w:r>
        <w:r w:rsidR="00186E13" w:rsidRPr="00496F47">
          <w:rPr>
            <w:color w:val="000000" w:themeColor="text1"/>
          </w:rPr>
          <w:fldChar w:fldCharType="end"/>
        </w:r>
      </w:hyperlink>
    </w:p>
    <w:p w14:paraId="75EBE09C"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8"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峰谷用电</w:t>
        </w:r>
        <w:r w:rsidR="00AA79AF" w:rsidRPr="00496F47">
          <w:rPr>
            <w:rStyle w:val="afffe"/>
            <w:rFonts w:hint="eastAsia"/>
            <w:color w:val="000000" w:themeColor="text1"/>
          </w:rPr>
          <w:t>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25</w:t>
        </w:r>
        <w:r w:rsidR="00186E13" w:rsidRPr="00496F47">
          <w:rPr>
            <w:color w:val="000000" w:themeColor="text1"/>
          </w:rPr>
          <w:fldChar w:fldCharType="end"/>
        </w:r>
      </w:hyperlink>
    </w:p>
    <w:p w14:paraId="7514C764"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79"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bCs/>
            <w:color w:val="000000" w:themeColor="text1"/>
          </w:rPr>
          <w:t>假日</w:t>
        </w:r>
        <w:r w:rsidR="00AA79AF" w:rsidRPr="00496F47">
          <w:rPr>
            <w:rStyle w:val="afffe"/>
            <w:rFonts w:hint="eastAsia"/>
            <w:color w:val="000000" w:themeColor="text1"/>
          </w:rPr>
          <w:t>能耗分析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_Toc467145379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25</w:t>
        </w:r>
        <w:r w:rsidR="00186E13" w:rsidRPr="00496F47">
          <w:rPr>
            <w:color w:val="000000" w:themeColor="text1"/>
          </w:rPr>
          <w:fldChar w:fldCharType="end"/>
        </w:r>
      </w:hyperlink>
    </w:p>
    <w:p w14:paraId="393237F2"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0"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阶段用电</w:t>
        </w:r>
        <w:r w:rsidR="00AA79AF" w:rsidRPr="00496F47">
          <w:rPr>
            <w:rStyle w:val="afffe"/>
            <w:rFonts w:hint="eastAsia"/>
            <w:color w:val="000000" w:themeColor="text1"/>
          </w:rPr>
          <w:t>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_Toc467145380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26</w:t>
        </w:r>
        <w:r w:rsidR="00186E13" w:rsidRPr="00496F47">
          <w:rPr>
            <w:color w:val="000000" w:themeColor="text1"/>
          </w:rPr>
          <w:fldChar w:fldCharType="end"/>
        </w:r>
      </w:hyperlink>
    </w:p>
    <w:p w14:paraId="5699190D"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1"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用电行为分析</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_Toc467145381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27</w:t>
        </w:r>
        <w:r w:rsidR="00186E13" w:rsidRPr="00496F47">
          <w:rPr>
            <w:color w:val="000000" w:themeColor="text1"/>
          </w:rPr>
          <w:fldChar w:fldCharType="end"/>
        </w:r>
      </w:hyperlink>
    </w:p>
    <w:p w14:paraId="4A62F544"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2" w:history="1">
        <w:r w:rsidR="00AA79AF" w:rsidRPr="00496F47">
          <w:rPr>
            <w:rStyle w:val="afffe"/>
            <w:rFonts w:hint="eastAsia"/>
            <w:color w:val="000000" w:themeColor="text1"/>
          </w:rPr>
          <w:t>表</w:t>
        </w:r>
        <w:r w:rsidR="00AA79AF" w:rsidRPr="00496F47">
          <w:rPr>
            <w:rStyle w:val="afffe"/>
            <w:color w:val="000000" w:themeColor="text1"/>
          </w:rPr>
          <w:t>7 &lt;</w:t>
        </w:r>
        <w:r w:rsidR="00AA79AF" w:rsidRPr="00496F47">
          <w:rPr>
            <w:rStyle w:val="afffe"/>
            <w:rFonts w:hint="eastAsia"/>
            <w:bCs/>
            <w:color w:val="000000" w:themeColor="text1"/>
          </w:rPr>
          <w:t>能效诊断</w:t>
        </w:r>
        <w:r w:rsidR="00AA79AF" w:rsidRPr="00496F47">
          <w:rPr>
            <w:rStyle w:val="afffe"/>
            <w:color w:val="000000" w:themeColor="text1"/>
          </w:rPr>
          <w:t>&gt;</w:t>
        </w:r>
        <w:r w:rsidR="00AA79AF" w:rsidRPr="00496F47">
          <w:rPr>
            <w:rStyle w:val="afffe"/>
            <w:rFonts w:hint="eastAsia"/>
            <w:color w:val="000000" w:themeColor="text1"/>
          </w:rPr>
          <w:t>业务活动清单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_Toc467145382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29</w:t>
        </w:r>
        <w:r w:rsidR="00186E13" w:rsidRPr="00496F47">
          <w:rPr>
            <w:color w:val="000000" w:themeColor="text1"/>
          </w:rPr>
          <w:fldChar w:fldCharType="end"/>
        </w:r>
      </w:hyperlink>
    </w:p>
    <w:p w14:paraId="516820F9"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3"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电动机能效诊断</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_Toc467145383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30</w:t>
        </w:r>
        <w:r w:rsidR="00186E13" w:rsidRPr="00496F47">
          <w:rPr>
            <w:color w:val="000000" w:themeColor="text1"/>
          </w:rPr>
          <w:fldChar w:fldCharType="end"/>
        </w:r>
      </w:hyperlink>
    </w:p>
    <w:p w14:paraId="22C5C02F"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4"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空调能效诊断</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_Toc467145384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30</w:t>
        </w:r>
        <w:r w:rsidR="00186E13" w:rsidRPr="00496F47">
          <w:rPr>
            <w:color w:val="000000" w:themeColor="text1"/>
          </w:rPr>
          <w:fldChar w:fldCharType="end"/>
        </w:r>
      </w:hyperlink>
    </w:p>
    <w:p w14:paraId="176A88BE"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5"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ascii="黑体" w:hAnsi="黑体" w:hint="eastAsia"/>
            <w:bCs/>
            <w:color w:val="000000" w:themeColor="text1"/>
          </w:rPr>
          <w:t>节能建议</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_Toc467145385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31</w:t>
        </w:r>
        <w:r w:rsidR="00186E13" w:rsidRPr="00496F47">
          <w:rPr>
            <w:color w:val="000000" w:themeColor="text1"/>
          </w:rPr>
          <w:fldChar w:fldCharType="end"/>
        </w:r>
      </w:hyperlink>
    </w:p>
    <w:p w14:paraId="6D0CA74E"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6" w:history="1">
        <w:r w:rsidR="00AA79AF" w:rsidRPr="00496F47">
          <w:rPr>
            <w:rStyle w:val="afffe"/>
            <w:rFonts w:hint="eastAsia"/>
            <w:color w:val="000000" w:themeColor="text1"/>
          </w:rPr>
          <w:t>表</w:t>
        </w:r>
        <w:r w:rsidR="00AA79AF" w:rsidRPr="00496F47">
          <w:rPr>
            <w:rStyle w:val="afffe"/>
            <w:color w:val="000000" w:themeColor="text1"/>
          </w:rPr>
          <w:t>7 &lt;</w:t>
        </w:r>
        <w:r w:rsidR="00AA79AF" w:rsidRPr="00496F47">
          <w:rPr>
            <w:rStyle w:val="afffe"/>
            <w:rFonts w:hint="eastAsia"/>
            <w:color w:val="000000" w:themeColor="text1"/>
          </w:rPr>
          <w:t>采集管理</w:t>
        </w:r>
        <w:r w:rsidR="00AA79AF" w:rsidRPr="00496F47">
          <w:rPr>
            <w:rStyle w:val="afffe"/>
            <w:color w:val="000000" w:themeColor="text1"/>
          </w:rPr>
          <w:t>&gt;</w:t>
        </w:r>
        <w:r w:rsidR="00AA79AF" w:rsidRPr="00496F47">
          <w:rPr>
            <w:rStyle w:val="afffe"/>
            <w:rFonts w:hint="eastAsia"/>
            <w:color w:val="000000" w:themeColor="text1"/>
          </w:rPr>
          <w:t>业务活动清单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_Toc467145386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38</w:t>
        </w:r>
        <w:r w:rsidR="00186E13" w:rsidRPr="00496F47">
          <w:rPr>
            <w:color w:val="000000" w:themeColor="text1"/>
          </w:rPr>
          <w:fldChar w:fldCharType="end"/>
        </w:r>
      </w:hyperlink>
    </w:p>
    <w:p w14:paraId="197B43B7"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7" w:history="1">
        <w:r w:rsidR="00AA79AF" w:rsidRPr="00496F47">
          <w:rPr>
            <w:rStyle w:val="afffe"/>
            <w:rFonts w:hint="eastAsia"/>
            <w:color w:val="000000" w:themeColor="text1"/>
          </w:rPr>
          <w:t>表</w:t>
        </w:r>
        <w:r w:rsidR="00AA79AF" w:rsidRPr="00496F47">
          <w:rPr>
            <w:rStyle w:val="afffe"/>
            <w:color w:val="000000" w:themeColor="text1"/>
          </w:rPr>
          <w:t>8 &lt;</w:t>
        </w:r>
        <w:r w:rsidR="00AA79AF" w:rsidRPr="00496F47">
          <w:rPr>
            <w:rStyle w:val="afffe"/>
            <w:rFonts w:hint="eastAsia"/>
            <w:color w:val="000000" w:themeColor="text1"/>
          </w:rPr>
          <w:t>用户档案管理</w:t>
        </w:r>
        <w:r w:rsidR="00AA79AF" w:rsidRPr="00496F47">
          <w:rPr>
            <w:rStyle w:val="afffe"/>
            <w:color w:val="000000" w:themeColor="text1"/>
          </w:rPr>
          <w:t>&gt;</w:t>
        </w:r>
        <w:r w:rsidR="00AA79AF" w:rsidRPr="00496F47">
          <w:rPr>
            <w:rStyle w:val="afffe"/>
            <w:rFonts w:hint="eastAsia"/>
            <w:color w:val="000000" w:themeColor="text1"/>
          </w:rPr>
          <w:t>业务步骤清单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_Toc467145387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38</w:t>
        </w:r>
        <w:r w:rsidR="00186E13" w:rsidRPr="00496F47">
          <w:rPr>
            <w:color w:val="000000" w:themeColor="text1"/>
          </w:rPr>
          <w:fldChar w:fldCharType="end"/>
        </w:r>
      </w:hyperlink>
    </w:p>
    <w:p w14:paraId="28E17802"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8" w:history="1">
        <w:r w:rsidR="00AA79AF" w:rsidRPr="00496F47">
          <w:rPr>
            <w:rStyle w:val="afffe"/>
            <w:rFonts w:hint="eastAsia"/>
            <w:color w:val="000000" w:themeColor="text1"/>
          </w:rPr>
          <w:t>表</w:t>
        </w:r>
        <w:r w:rsidR="00AA79AF" w:rsidRPr="00496F47">
          <w:rPr>
            <w:rStyle w:val="afffe"/>
            <w:color w:val="000000" w:themeColor="text1"/>
          </w:rPr>
          <w:t xml:space="preserve">9 </w:t>
        </w:r>
        <w:r w:rsidR="00AA79AF" w:rsidRPr="00496F47">
          <w:rPr>
            <w:rStyle w:val="afffe"/>
            <w:rFonts w:hint="eastAsia"/>
            <w:color w:val="000000" w:themeColor="text1"/>
          </w:rPr>
          <w:t>业务信息清单</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_Toc467145388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42</w:t>
        </w:r>
        <w:r w:rsidR="00186E13" w:rsidRPr="00496F47">
          <w:rPr>
            <w:color w:val="000000" w:themeColor="text1"/>
          </w:rPr>
          <w:fldChar w:fldCharType="end"/>
        </w:r>
      </w:hyperlink>
    </w:p>
    <w:p w14:paraId="6CC5A4DD"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89" w:history="1">
        <w:r w:rsidR="00AA79AF" w:rsidRPr="00496F47">
          <w:rPr>
            <w:rStyle w:val="afffe"/>
            <w:rFonts w:hint="eastAsia"/>
            <w:color w:val="000000" w:themeColor="text1"/>
          </w:rPr>
          <w:t>表</w:t>
        </w:r>
        <w:r w:rsidR="00AA79AF" w:rsidRPr="00496F47">
          <w:rPr>
            <w:rStyle w:val="afffe"/>
            <w:color w:val="000000" w:themeColor="text1"/>
          </w:rPr>
          <w:t xml:space="preserve"> </w:t>
        </w:r>
        <w:r w:rsidR="00AA79AF" w:rsidRPr="00496F47">
          <w:rPr>
            <w:rStyle w:val="afffe"/>
            <w:rFonts w:ascii="宋体" w:hAnsi="宋体"/>
            <w:color w:val="000000" w:themeColor="text1"/>
          </w:rPr>
          <w:t>10</w:t>
        </w:r>
        <w:r w:rsidR="00AA79AF" w:rsidRPr="00496F47">
          <w:rPr>
            <w:rStyle w:val="afffe"/>
            <w:rFonts w:hint="eastAsia"/>
            <w:color w:val="000000" w:themeColor="text1"/>
          </w:rPr>
          <w:t>共享融合需求</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_Toc467145389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75529EB4" w14:textId="77777777" w:rsidR="00AB1F19" w:rsidRPr="00496F47" w:rsidRDefault="006249E7">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90" w:history="1">
        <w:r w:rsidR="00AA79AF" w:rsidRPr="00496F47">
          <w:rPr>
            <w:rStyle w:val="afffe"/>
            <w:rFonts w:hint="eastAsia"/>
            <w:color w:val="000000" w:themeColor="text1"/>
          </w:rPr>
          <w:t>表</w:t>
        </w:r>
        <w:r w:rsidR="00AA79AF" w:rsidRPr="00496F47">
          <w:rPr>
            <w:rStyle w:val="afffe"/>
            <w:rFonts w:ascii="宋体" w:hAnsi="宋体"/>
            <w:color w:val="000000" w:themeColor="text1"/>
          </w:rPr>
          <w:t>11</w:t>
        </w:r>
        <w:r w:rsidR="00AA79AF" w:rsidRPr="00496F47">
          <w:rPr>
            <w:rStyle w:val="afffe"/>
            <w:color w:val="000000" w:themeColor="text1"/>
          </w:rPr>
          <w:t xml:space="preserve"> </w:t>
        </w:r>
        <w:r w:rsidR="00AA79AF" w:rsidRPr="00496F47">
          <w:rPr>
            <w:rStyle w:val="afffe"/>
            <w:rFonts w:hint="eastAsia"/>
            <w:color w:val="000000" w:themeColor="text1"/>
          </w:rPr>
          <w:t>国网公司系统内人员调动备案表</w:t>
        </w:r>
        <w:r w:rsidR="00AA79AF" w:rsidRPr="00496F47">
          <w:rPr>
            <w:color w:val="000000" w:themeColor="text1"/>
          </w:rPr>
          <w:tab/>
        </w:r>
        <w:r w:rsidR="00186E13" w:rsidRPr="00496F47">
          <w:rPr>
            <w:color w:val="000000" w:themeColor="text1"/>
          </w:rPr>
          <w:fldChar w:fldCharType="begin"/>
        </w:r>
        <w:r w:rsidR="00AA79AF" w:rsidRPr="00496F47">
          <w:rPr>
            <w:color w:val="000000" w:themeColor="text1"/>
          </w:rPr>
          <w:instrText xml:space="preserve"> PAGEREF _Toc467145390 \h </w:instrText>
        </w:r>
        <w:r w:rsidR="00186E13" w:rsidRPr="00496F47">
          <w:rPr>
            <w:color w:val="000000" w:themeColor="text1"/>
          </w:rPr>
        </w:r>
        <w:r w:rsidR="00186E13" w:rsidRPr="00496F47">
          <w:rPr>
            <w:color w:val="000000" w:themeColor="text1"/>
          </w:rPr>
          <w:fldChar w:fldCharType="separate"/>
        </w:r>
        <w:r w:rsidR="00AA79AF" w:rsidRPr="00496F47">
          <w:rPr>
            <w:color w:val="000000" w:themeColor="text1"/>
          </w:rPr>
          <w:t>43</w:t>
        </w:r>
        <w:r w:rsidR="00186E13" w:rsidRPr="00496F47">
          <w:rPr>
            <w:color w:val="000000" w:themeColor="text1"/>
          </w:rPr>
          <w:fldChar w:fldCharType="end"/>
        </w:r>
      </w:hyperlink>
    </w:p>
    <w:p w14:paraId="7D9F594C" w14:textId="77777777" w:rsidR="00AB1F19" w:rsidRPr="00496F47" w:rsidRDefault="00186E13">
      <w:pPr>
        <w:widowControl/>
        <w:jc w:val="left"/>
        <w:rPr>
          <w:b/>
          <w:color w:val="000000" w:themeColor="text1"/>
          <w:sz w:val="32"/>
        </w:rPr>
        <w:sectPr w:rsidR="00AB1F19" w:rsidRPr="00496F47">
          <w:footerReference w:type="default" r:id="rId11"/>
          <w:pgSz w:w="11906" w:h="16838"/>
          <w:pgMar w:top="1814" w:right="1134" w:bottom="1134" w:left="1134" w:header="851" w:footer="992" w:gutter="0"/>
          <w:cols w:space="720"/>
          <w:docGrid w:type="lines" w:linePitch="312"/>
        </w:sectPr>
      </w:pPr>
      <w:r w:rsidRPr="00496F47">
        <w:rPr>
          <w:b/>
          <w:color w:val="000000" w:themeColor="text1"/>
          <w:sz w:val="32"/>
        </w:rPr>
        <w:fldChar w:fldCharType="end"/>
      </w:r>
    </w:p>
    <w:p w14:paraId="6531A6D4" w14:textId="77777777" w:rsidR="00AB1F19" w:rsidRPr="00496F47" w:rsidRDefault="00AA79AF">
      <w:pPr>
        <w:pStyle w:val="1"/>
        <w:numPr>
          <w:ilvl w:val="0"/>
          <w:numId w:val="17"/>
        </w:numPr>
        <w:rPr>
          <w:bCs w:val="0"/>
          <w:color w:val="000000" w:themeColor="text1"/>
        </w:rPr>
      </w:pPr>
      <w:bookmarkStart w:id="0" w:name="_Toc357762078"/>
      <w:bookmarkStart w:id="1" w:name="_Toc358121925"/>
      <w:bookmarkStart w:id="2" w:name="_Toc358131207"/>
      <w:bookmarkStart w:id="3" w:name="_Toc358152101"/>
      <w:bookmarkStart w:id="4" w:name="_Toc358153813"/>
      <w:bookmarkStart w:id="5" w:name="_Toc467145316"/>
      <w:r w:rsidRPr="00496F47">
        <w:rPr>
          <w:rFonts w:hint="eastAsia"/>
          <w:bCs w:val="0"/>
          <w:color w:val="000000" w:themeColor="text1"/>
        </w:rPr>
        <w:t>概述</w:t>
      </w:r>
      <w:bookmarkEnd w:id="0"/>
      <w:bookmarkEnd w:id="1"/>
      <w:bookmarkEnd w:id="2"/>
      <w:bookmarkEnd w:id="3"/>
      <w:bookmarkEnd w:id="4"/>
      <w:bookmarkEnd w:id="5"/>
    </w:p>
    <w:p w14:paraId="3CD9F459" w14:textId="77777777" w:rsidR="00AB1F19" w:rsidRPr="00496F47" w:rsidRDefault="00AA79AF">
      <w:pPr>
        <w:pStyle w:val="2"/>
        <w:numPr>
          <w:ilvl w:val="1"/>
          <w:numId w:val="17"/>
        </w:numPr>
        <w:spacing w:line="415" w:lineRule="auto"/>
        <w:rPr>
          <w:bCs w:val="0"/>
          <w:color w:val="000000" w:themeColor="text1"/>
          <w:sz w:val="24"/>
          <w:szCs w:val="24"/>
        </w:rPr>
      </w:pPr>
      <w:bookmarkStart w:id="6" w:name="_Toc467145317"/>
      <w:bookmarkStart w:id="7" w:name="_Toc299637931"/>
      <w:bookmarkStart w:id="8" w:name="_Toc357762079"/>
      <w:bookmarkStart w:id="9" w:name="_Toc358121926"/>
      <w:bookmarkStart w:id="10" w:name="_Toc358131208"/>
      <w:bookmarkStart w:id="11" w:name="_Toc358152102"/>
      <w:bookmarkStart w:id="12" w:name="_Toc358153814"/>
      <w:r w:rsidRPr="00496F47">
        <w:rPr>
          <w:rFonts w:hint="eastAsia"/>
          <w:bCs w:val="0"/>
          <w:color w:val="000000" w:themeColor="text1"/>
          <w:sz w:val="24"/>
          <w:szCs w:val="24"/>
        </w:rPr>
        <w:t>背景</w:t>
      </w:r>
      <w:bookmarkEnd w:id="6"/>
    </w:p>
    <w:p w14:paraId="107FD24D"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随着全球对环境问题的日益重视，节能减排已不仅是一个环境问题，而且还关系着我国经济可持续发展的未来。</w:t>
      </w:r>
      <w:r w:rsidRPr="00496F47">
        <w:rPr>
          <w:rFonts w:hint="eastAsia"/>
          <w:color w:val="000000" w:themeColor="text1"/>
          <w:kern w:val="2"/>
          <w:szCs w:val="20"/>
        </w:rPr>
        <w:t>2012</w:t>
      </w:r>
      <w:r w:rsidRPr="00496F47">
        <w:rPr>
          <w:rFonts w:hint="eastAsia"/>
          <w:color w:val="000000" w:themeColor="text1"/>
          <w:kern w:val="2"/>
          <w:szCs w:val="20"/>
        </w:rPr>
        <w:t>年以来，国家陆续出台了多个文件对节能减排工作进行引导和规范；同时，为了响应国家建设节能型社会号召，公司也相应制定了具体的配套规定，以促进社会节能减排工作开展。</w:t>
      </w:r>
    </w:p>
    <w:p w14:paraId="12B390E4" w14:textId="77777777" w:rsidR="00AB1F19" w:rsidRPr="00496F47" w:rsidRDefault="00AA79AF">
      <w:pPr>
        <w:pStyle w:val="14"/>
        <w:spacing w:line="360" w:lineRule="auto"/>
        <w:ind w:firstLine="400"/>
        <w:rPr>
          <w:color w:val="000000" w:themeColor="text1"/>
          <w:kern w:val="2"/>
          <w:szCs w:val="20"/>
        </w:rPr>
      </w:pPr>
      <w:r w:rsidRPr="00496F47">
        <w:rPr>
          <w:rFonts w:hint="eastAsia"/>
          <w:color w:val="000000" w:themeColor="text1"/>
          <w:kern w:val="2"/>
          <w:szCs w:val="20"/>
        </w:rPr>
        <w:t>在电力内部，传统电力较多重视电网的生产、输送、分配环节，而忽略了与用户关系最重要的消费环节；而需求侧管理则需要通过提高能效、节省能源和需求相应三个关键技术在用户侧的实施，使得最终用户在智能电网中的角色从被动接受转变为主动参与。</w:t>
      </w:r>
    </w:p>
    <w:p w14:paraId="0DCA4828" w14:textId="77777777" w:rsidR="00AB1F19" w:rsidRPr="00496F47" w:rsidRDefault="00AA79AF">
      <w:pPr>
        <w:spacing w:line="360" w:lineRule="auto"/>
        <w:ind w:firstLineChars="200" w:firstLine="400"/>
        <w:rPr>
          <w:color w:val="000000" w:themeColor="text1"/>
          <w:sz w:val="20"/>
          <w:szCs w:val="20"/>
        </w:rPr>
      </w:pPr>
      <w:r w:rsidRPr="00496F47">
        <w:rPr>
          <w:rFonts w:hint="eastAsia"/>
          <w:color w:val="000000" w:themeColor="text1"/>
          <w:sz w:val="20"/>
          <w:szCs w:val="20"/>
        </w:rPr>
        <w:t>为了更好地“弥补能耗漏洞、创建节约型用户”，针对客户侧用能特点，通过监测水、电、气、热等能耗监测，发现能耗使用中的漏洞，保证用能安全。通过能源监控、分类分项能源统计分析、重点能耗设备监控、能耗费率分析等多种手段，使管理者对能源成本比重和发展趋势有准确的掌握，制定有的放矢的节能策略。通过本系统的试点应用，能够为电力用户提供对能源使用、能源设施运行等管理功能，在现有售电业务的基础上为客户提供信息增值服务，支撑能源的精细化、可视化管理，辅助用能管理决策。</w:t>
      </w:r>
    </w:p>
    <w:p w14:paraId="243EEB64" w14:textId="77777777" w:rsidR="00AB1F19" w:rsidRPr="00496F47" w:rsidRDefault="00AA79AF">
      <w:pPr>
        <w:pStyle w:val="2"/>
        <w:numPr>
          <w:ilvl w:val="1"/>
          <w:numId w:val="17"/>
        </w:numPr>
        <w:spacing w:line="415" w:lineRule="auto"/>
        <w:rPr>
          <w:bCs w:val="0"/>
          <w:color w:val="000000" w:themeColor="text1"/>
          <w:sz w:val="24"/>
          <w:szCs w:val="24"/>
        </w:rPr>
      </w:pPr>
      <w:bookmarkStart w:id="13" w:name="_Toc467145318"/>
      <w:r w:rsidRPr="00496F47">
        <w:rPr>
          <w:rFonts w:hint="eastAsia"/>
          <w:bCs w:val="0"/>
          <w:color w:val="000000" w:themeColor="text1"/>
          <w:sz w:val="24"/>
          <w:szCs w:val="24"/>
        </w:rPr>
        <w:t>总体目标</w:t>
      </w:r>
      <w:bookmarkEnd w:id="13"/>
    </w:p>
    <w:p w14:paraId="1CD93266"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本系统通过对客户侧用能信息的全面采集、监测和分析，支撑客户侧能量精细化、可视化管理，帮助企业评估能效状况，挖掘节能潜力，促进节能减排，辅助用能管理考核，支持能源管理决策</w:t>
      </w:r>
      <w:r w:rsidRPr="00496F47">
        <w:rPr>
          <w:color w:val="000000" w:themeColor="text1"/>
          <w:kern w:val="2"/>
          <w:szCs w:val="20"/>
        </w:rPr>
        <w:t>。</w:t>
      </w:r>
    </w:p>
    <w:p w14:paraId="536F2914"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通过本系统的建设，实现如下具体目标：</w:t>
      </w:r>
    </w:p>
    <w:p w14:paraId="6A87BCAE"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1</w:t>
      </w:r>
      <w:r w:rsidRPr="00496F47">
        <w:rPr>
          <w:rFonts w:hint="eastAsia"/>
          <w:color w:val="000000" w:themeColor="text1"/>
          <w:kern w:val="2"/>
          <w:szCs w:val="20"/>
        </w:rPr>
        <w:t>、开展全面用能采集，支撑能量精细化管理</w:t>
      </w:r>
    </w:p>
    <w:p w14:paraId="745E45EF"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选择典型用户，建立用户能效分析模型，通过对用户水、热、电、气等能耗多维度监测、分析，支撑能源全面化、精细化管理，促进用能合理安排。</w:t>
      </w:r>
    </w:p>
    <w:p w14:paraId="5FADE326"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2</w:t>
      </w:r>
      <w:r w:rsidRPr="00496F47">
        <w:rPr>
          <w:rFonts w:hint="eastAsia"/>
          <w:color w:val="000000" w:themeColor="text1"/>
          <w:kern w:val="2"/>
          <w:szCs w:val="20"/>
        </w:rPr>
        <w:t>、提供精准能效诊断，推动企业节能减排</w:t>
      </w:r>
      <w:r w:rsidRPr="00496F47">
        <w:rPr>
          <w:rFonts w:hint="eastAsia"/>
          <w:color w:val="000000" w:themeColor="text1"/>
          <w:kern w:val="2"/>
          <w:szCs w:val="20"/>
        </w:rPr>
        <w:t xml:space="preserve"> </w:t>
      </w:r>
    </w:p>
    <w:p w14:paraId="2CF0166D"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基于所采集的企业用能数据，应用大数据分析技术，对企业能效水平、设备运行经济性等进行评估和诊断，针对性地提供合理用能、能源替代建议等增值服务，推动企业错峰用电、节能改造，以降低用能成本，提高经济效益。</w:t>
      </w:r>
    </w:p>
    <w:p w14:paraId="11992379"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3</w:t>
      </w:r>
      <w:r w:rsidRPr="00496F47">
        <w:rPr>
          <w:rFonts w:hint="eastAsia"/>
          <w:color w:val="000000" w:themeColor="text1"/>
          <w:kern w:val="2"/>
          <w:szCs w:val="20"/>
        </w:rPr>
        <w:t>、辅助能源管理决策，促进目标责任落实</w:t>
      </w:r>
      <w:r w:rsidRPr="00496F47">
        <w:rPr>
          <w:rFonts w:hint="eastAsia"/>
          <w:color w:val="000000" w:themeColor="text1"/>
          <w:kern w:val="2"/>
          <w:szCs w:val="20"/>
        </w:rPr>
        <w:t xml:space="preserve"> </w:t>
      </w:r>
    </w:p>
    <w:p w14:paraId="3AF2A48F" w14:textId="77777777" w:rsidR="00AB1F19" w:rsidRPr="00496F47" w:rsidRDefault="00AA79AF">
      <w:pPr>
        <w:pStyle w:val="14"/>
        <w:spacing w:line="360" w:lineRule="auto"/>
        <w:ind w:firstLineChars="0"/>
        <w:rPr>
          <w:color w:val="000000" w:themeColor="text1"/>
          <w:kern w:val="2"/>
          <w:szCs w:val="20"/>
        </w:rPr>
      </w:pPr>
      <w:r w:rsidRPr="00496F47">
        <w:rPr>
          <w:rFonts w:hint="eastAsia"/>
          <w:color w:val="000000" w:themeColor="text1"/>
          <w:kern w:val="2"/>
          <w:szCs w:val="20"/>
        </w:rPr>
        <w:t>结合能量、成本、环境等数据，为管理者提供用电预测等决策支持；并通过节能项目评估和责任考核，促进企业节能目标的落实。</w:t>
      </w:r>
      <w:r w:rsidRPr="00496F47">
        <w:rPr>
          <w:rFonts w:hint="eastAsia"/>
          <w:color w:val="000000" w:themeColor="text1"/>
          <w:kern w:val="2"/>
          <w:szCs w:val="20"/>
        </w:rPr>
        <w:t xml:space="preserve"> </w:t>
      </w:r>
    </w:p>
    <w:p w14:paraId="099FE65B" w14:textId="77777777" w:rsidR="00AB1F19" w:rsidRPr="00496F47" w:rsidRDefault="00AA79AF">
      <w:pPr>
        <w:pStyle w:val="2"/>
        <w:numPr>
          <w:ilvl w:val="1"/>
          <w:numId w:val="17"/>
        </w:numPr>
        <w:spacing w:line="415" w:lineRule="auto"/>
        <w:rPr>
          <w:bCs w:val="0"/>
          <w:color w:val="000000" w:themeColor="text1"/>
          <w:sz w:val="24"/>
          <w:szCs w:val="24"/>
        </w:rPr>
      </w:pPr>
      <w:bookmarkStart w:id="14" w:name="_Toc467145319"/>
      <w:r w:rsidRPr="00496F47">
        <w:rPr>
          <w:rFonts w:hint="eastAsia"/>
          <w:bCs w:val="0"/>
          <w:color w:val="000000" w:themeColor="text1"/>
          <w:sz w:val="24"/>
          <w:szCs w:val="24"/>
        </w:rPr>
        <w:t>编制说明</w:t>
      </w:r>
      <w:bookmarkEnd w:id="14"/>
    </w:p>
    <w:p w14:paraId="5654F3D2" w14:textId="77777777" w:rsidR="00AB1F19" w:rsidRPr="00496F47" w:rsidRDefault="00AB1F19">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5" w:name="_Toc372714660"/>
      <w:bookmarkStart w:id="16" w:name="_Toc467145320"/>
      <w:bookmarkEnd w:id="15"/>
      <w:bookmarkEnd w:id="16"/>
    </w:p>
    <w:p w14:paraId="141A9310"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7" w:name="_Toc372714661"/>
      <w:bookmarkStart w:id="18" w:name="_Toc467145321"/>
      <w:bookmarkEnd w:id="17"/>
      <w:bookmarkEnd w:id="18"/>
    </w:p>
    <w:p w14:paraId="5A888322"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9" w:name="_Toc372714662"/>
      <w:bookmarkStart w:id="20" w:name="_Toc467145322"/>
      <w:bookmarkEnd w:id="19"/>
      <w:bookmarkEnd w:id="20"/>
    </w:p>
    <w:p w14:paraId="421BA3A4"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21" w:name="_Toc372714663"/>
      <w:bookmarkStart w:id="22" w:name="_Toc467145323"/>
      <w:bookmarkEnd w:id="21"/>
      <w:bookmarkEnd w:id="22"/>
    </w:p>
    <w:p w14:paraId="3961A0D2" w14:textId="77777777" w:rsidR="00AB1F19" w:rsidRPr="00496F47" w:rsidRDefault="00AA79AF">
      <w:pPr>
        <w:pStyle w:val="3"/>
        <w:numPr>
          <w:ilvl w:val="2"/>
          <w:numId w:val="18"/>
        </w:numPr>
        <w:spacing w:line="415" w:lineRule="auto"/>
        <w:rPr>
          <w:bCs w:val="0"/>
          <w:color w:val="000000" w:themeColor="text1"/>
          <w:sz w:val="24"/>
          <w:szCs w:val="24"/>
        </w:rPr>
      </w:pPr>
      <w:bookmarkStart w:id="23" w:name="_Toc467145324"/>
      <w:r w:rsidRPr="00496F47">
        <w:rPr>
          <w:rFonts w:hint="eastAsia"/>
          <w:bCs w:val="0"/>
          <w:color w:val="000000" w:themeColor="text1"/>
          <w:sz w:val="24"/>
          <w:szCs w:val="24"/>
        </w:rPr>
        <w:t>编写目的</w:t>
      </w:r>
      <w:bookmarkEnd w:id="7"/>
      <w:bookmarkEnd w:id="8"/>
      <w:bookmarkEnd w:id="9"/>
      <w:bookmarkEnd w:id="10"/>
      <w:bookmarkEnd w:id="11"/>
      <w:bookmarkEnd w:id="12"/>
      <w:bookmarkEnd w:id="23"/>
    </w:p>
    <w:p w14:paraId="716374BF" w14:textId="77777777" w:rsidR="00AB1F19" w:rsidRPr="00496F47" w:rsidRDefault="00AA79AF">
      <w:pPr>
        <w:pStyle w:val="14"/>
        <w:spacing w:line="360" w:lineRule="auto"/>
        <w:ind w:firstLineChars="0"/>
        <w:rPr>
          <w:color w:val="000000" w:themeColor="text1"/>
          <w:kern w:val="2"/>
          <w:szCs w:val="20"/>
        </w:rPr>
      </w:pPr>
      <w:bookmarkStart w:id="24" w:name="_Toc286147948"/>
      <w:r w:rsidRPr="00496F47">
        <w:rPr>
          <w:rFonts w:hint="eastAsia"/>
          <w:color w:val="000000" w:themeColor="text1"/>
          <w:kern w:val="2"/>
          <w:szCs w:val="20"/>
        </w:rPr>
        <w:t>本业务需求规格说明文档的编写目的，是为用户及软件开发方双方充分理解业务需求而编写的。它阐述了基于大数据平台的客户侧能量管理及信息增值服务系统的开发背景、总体目标、业务现状，详细描述了业务目标、管理模式、组织单元以及业务流程，明确了所要达到的目标以及目标的业务流程分析，从而使双方对软件的业务相关规定有一个共同的理解，使之成为整个开发工作的基础，为该系统的需求定义、分析、设计、开发与测试的提供指导。</w:t>
      </w:r>
    </w:p>
    <w:p w14:paraId="0F82C923" w14:textId="77777777" w:rsidR="00AB1F19" w:rsidRPr="00496F47" w:rsidRDefault="00AA79AF">
      <w:pPr>
        <w:pStyle w:val="3"/>
        <w:numPr>
          <w:ilvl w:val="2"/>
          <w:numId w:val="18"/>
        </w:numPr>
        <w:spacing w:line="415" w:lineRule="auto"/>
        <w:rPr>
          <w:bCs w:val="0"/>
          <w:color w:val="000000" w:themeColor="text1"/>
          <w:sz w:val="24"/>
          <w:szCs w:val="24"/>
        </w:rPr>
      </w:pPr>
      <w:bookmarkStart w:id="25" w:name="_Toc358121927"/>
      <w:bookmarkStart w:id="26" w:name="_Toc357762080"/>
      <w:bookmarkStart w:id="27" w:name="_Toc467145325"/>
      <w:bookmarkStart w:id="28" w:name="_Toc358153815"/>
      <w:bookmarkStart w:id="29" w:name="_Toc358152103"/>
      <w:bookmarkStart w:id="30" w:name="_Toc358131209"/>
      <w:bookmarkEnd w:id="24"/>
      <w:r w:rsidRPr="00496F47">
        <w:rPr>
          <w:rFonts w:hint="eastAsia"/>
          <w:bCs w:val="0"/>
          <w:color w:val="000000" w:themeColor="text1"/>
          <w:sz w:val="24"/>
          <w:szCs w:val="24"/>
        </w:rPr>
        <w:t>术语与定义</w:t>
      </w:r>
      <w:bookmarkEnd w:id="25"/>
      <w:bookmarkEnd w:id="26"/>
      <w:bookmarkEnd w:id="27"/>
      <w:bookmarkEnd w:id="28"/>
      <w:bookmarkEnd w:id="29"/>
      <w:bookmarkEnd w:id="30"/>
    </w:p>
    <w:p w14:paraId="276B0009" w14:textId="77777777" w:rsidR="00AB1F19" w:rsidRPr="00496F47" w:rsidRDefault="00AA79AF">
      <w:pPr>
        <w:pStyle w:val="aff7"/>
        <w:keepNext/>
        <w:jc w:val="center"/>
        <w:rPr>
          <w:rFonts w:ascii="宋体" w:eastAsia="宋体" w:hAnsi="宋体"/>
          <w:color w:val="000000" w:themeColor="text1"/>
          <w:sz w:val="18"/>
        </w:rPr>
      </w:pPr>
      <w:bookmarkStart w:id="31" w:name="_Toc358155086"/>
      <w:bookmarkStart w:id="32" w:name="_Toc467145367"/>
      <w:r w:rsidRPr="00496F47">
        <w:rPr>
          <w:rFonts w:ascii="宋体" w:eastAsia="宋体" w:hAnsi="宋体" w:hint="eastAsia"/>
          <w:color w:val="000000" w:themeColor="text1"/>
          <w:sz w:val="18"/>
        </w:rPr>
        <w:t>表</w:t>
      </w:r>
      <w:r w:rsidR="00186E13" w:rsidRPr="00496F47">
        <w:rPr>
          <w:rFonts w:ascii="宋体" w:eastAsia="宋体" w:hAnsi="宋体"/>
          <w:color w:val="000000" w:themeColor="text1"/>
          <w:sz w:val="18"/>
        </w:rPr>
        <w:fldChar w:fldCharType="begin"/>
      </w:r>
      <w:r w:rsidRPr="00496F47">
        <w:rPr>
          <w:rFonts w:ascii="宋体" w:eastAsia="宋体" w:hAnsi="宋体"/>
          <w:color w:val="000000" w:themeColor="text1"/>
          <w:sz w:val="18"/>
        </w:rPr>
        <w:instrText xml:space="preserve"> </w:instrText>
      </w:r>
      <w:r w:rsidRPr="00496F47">
        <w:rPr>
          <w:rFonts w:ascii="宋体" w:eastAsia="宋体" w:hAnsi="宋体" w:hint="eastAsia"/>
          <w:color w:val="000000" w:themeColor="text1"/>
          <w:sz w:val="18"/>
        </w:rPr>
        <w:instrText>SEQ 表格 \* ARABIC</w:instrText>
      </w:r>
      <w:r w:rsidRPr="00496F47">
        <w:rPr>
          <w:rFonts w:ascii="宋体" w:eastAsia="宋体" w:hAnsi="宋体"/>
          <w:color w:val="000000" w:themeColor="text1"/>
          <w:sz w:val="18"/>
        </w:rPr>
        <w:instrText xml:space="preserve"> </w:instrText>
      </w:r>
      <w:r w:rsidR="00186E13" w:rsidRPr="00496F47">
        <w:rPr>
          <w:rFonts w:ascii="宋体" w:eastAsia="宋体" w:hAnsi="宋体"/>
          <w:color w:val="000000" w:themeColor="text1"/>
          <w:sz w:val="18"/>
        </w:rPr>
        <w:fldChar w:fldCharType="separate"/>
      </w:r>
      <w:r w:rsidRPr="00496F47">
        <w:rPr>
          <w:rFonts w:ascii="宋体" w:eastAsia="宋体" w:hAnsi="宋体"/>
          <w:color w:val="000000" w:themeColor="text1"/>
          <w:sz w:val="18"/>
        </w:rPr>
        <w:t>1</w:t>
      </w:r>
      <w:r w:rsidR="00186E13" w:rsidRPr="00496F47">
        <w:rPr>
          <w:rFonts w:ascii="宋体" w:eastAsia="宋体" w:hAnsi="宋体"/>
          <w:color w:val="000000" w:themeColor="text1"/>
          <w:sz w:val="18"/>
        </w:rPr>
        <w:fldChar w:fldCharType="end"/>
      </w:r>
      <w:r w:rsidRPr="00496F47">
        <w:rPr>
          <w:rFonts w:ascii="宋体" w:eastAsia="宋体" w:hAnsi="宋体" w:hint="eastAsia"/>
          <w:color w:val="000000" w:themeColor="text1"/>
          <w:sz w:val="18"/>
        </w:rPr>
        <w:t>名词解释</w:t>
      </w:r>
      <w:bookmarkEnd w:id="31"/>
      <w:bookmarkEnd w:id="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7"/>
        <w:gridCol w:w="1478"/>
        <w:gridCol w:w="6662"/>
      </w:tblGrid>
      <w:tr w:rsidR="00AB1F19" w:rsidRPr="00496F47" w14:paraId="7CE01A64" w14:textId="77777777">
        <w:tc>
          <w:tcPr>
            <w:tcW w:w="757" w:type="dxa"/>
            <w:tcBorders>
              <w:top w:val="single" w:sz="4" w:space="0" w:color="auto"/>
              <w:left w:val="single" w:sz="4" w:space="0" w:color="auto"/>
              <w:bottom w:val="single" w:sz="4" w:space="0" w:color="auto"/>
              <w:right w:val="single" w:sz="4" w:space="0" w:color="auto"/>
            </w:tcBorders>
            <w:shd w:val="clear" w:color="auto" w:fill="C0C0C0"/>
          </w:tcPr>
          <w:p w14:paraId="4EED1536" w14:textId="77777777" w:rsidR="00AB1F19" w:rsidRPr="009E3787" w:rsidRDefault="00AA79AF">
            <w:pPr>
              <w:adjustRightInd w:val="0"/>
              <w:jc w:val="center"/>
              <w:rPr>
                <w:rFonts w:asciiTheme="minorEastAsia" w:eastAsiaTheme="minorEastAsia" w:hAnsiTheme="minorEastAsia"/>
                <w:b/>
                <w:color w:val="000000" w:themeColor="text1"/>
                <w:sz w:val="18"/>
                <w:szCs w:val="18"/>
              </w:rPr>
            </w:pPr>
            <w:r w:rsidRPr="009E3787">
              <w:rPr>
                <w:rFonts w:asciiTheme="minorEastAsia" w:eastAsiaTheme="minorEastAsia" w:hAnsiTheme="minorEastAsia" w:hint="eastAsia"/>
                <w:b/>
                <w:color w:val="000000" w:themeColor="text1"/>
                <w:sz w:val="18"/>
                <w:szCs w:val="18"/>
              </w:rPr>
              <w:t>序号</w:t>
            </w:r>
          </w:p>
        </w:tc>
        <w:tc>
          <w:tcPr>
            <w:tcW w:w="1478" w:type="dxa"/>
            <w:tcBorders>
              <w:top w:val="single" w:sz="4" w:space="0" w:color="auto"/>
              <w:left w:val="single" w:sz="4" w:space="0" w:color="auto"/>
              <w:bottom w:val="single" w:sz="4" w:space="0" w:color="auto"/>
              <w:right w:val="single" w:sz="4" w:space="0" w:color="auto"/>
            </w:tcBorders>
            <w:shd w:val="clear" w:color="auto" w:fill="C0C0C0"/>
            <w:vAlign w:val="center"/>
          </w:tcPr>
          <w:p w14:paraId="78539E71" w14:textId="77777777" w:rsidR="00AB1F19" w:rsidRPr="009E3787" w:rsidRDefault="00AA79AF">
            <w:pPr>
              <w:adjustRightInd w:val="0"/>
              <w:jc w:val="center"/>
              <w:rPr>
                <w:rFonts w:asciiTheme="minorEastAsia" w:eastAsiaTheme="minorEastAsia" w:hAnsiTheme="minorEastAsia"/>
                <w:b/>
                <w:color w:val="000000" w:themeColor="text1"/>
                <w:sz w:val="18"/>
                <w:szCs w:val="18"/>
              </w:rPr>
            </w:pPr>
            <w:r w:rsidRPr="009E3787">
              <w:rPr>
                <w:rFonts w:asciiTheme="minorEastAsia" w:eastAsiaTheme="minorEastAsia" w:hAnsiTheme="minorEastAsia" w:hint="eastAsia"/>
                <w:b/>
                <w:color w:val="000000" w:themeColor="text1"/>
                <w:sz w:val="18"/>
                <w:szCs w:val="18"/>
              </w:rPr>
              <w:t>名词</w:t>
            </w:r>
          </w:p>
        </w:tc>
        <w:tc>
          <w:tcPr>
            <w:tcW w:w="6662" w:type="dxa"/>
            <w:tcBorders>
              <w:top w:val="single" w:sz="4" w:space="0" w:color="auto"/>
              <w:left w:val="single" w:sz="4" w:space="0" w:color="auto"/>
              <w:bottom w:val="single" w:sz="4" w:space="0" w:color="auto"/>
              <w:right w:val="single" w:sz="4" w:space="0" w:color="auto"/>
            </w:tcBorders>
            <w:shd w:val="clear" w:color="auto" w:fill="C0C0C0"/>
            <w:vAlign w:val="center"/>
          </w:tcPr>
          <w:p w14:paraId="3AF24F7C" w14:textId="77777777" w:rsidR="00AB1F19" w:rsidRPr="009E3787" w:rsidRDefault="00AA79AF">
            <w:pPr>
              <w:adjustRightInd w:val="0"/>
              <w:jc w:val="center"/>
              <w:rPr>
                <w:rFonts w:asciiTheme="minorEastAsia" w:eastAsiaTheme="minorEastAsia" w:hAnsiTheme="minorEastAsia"/>
                <w:b/>
                <w:color w:val="000000" w:themeColor="text1"/>
                <w:sz w:val="18"/>
                <w:szCs w:val="18"/>
              </w:rPr>
            </w:pPr>
            <w:r w:rsidRPr="009E3787">
              <w:rPr>
                <w:rFonts w:asciiTheme="minorEastAsia" w:eastAsiaTheme="minorEastAsia" w:hAnsiTheme="minorEastAsia" w:hint="eastAsia"/>
                <w:b/>
                <w:color w:val="000000" w:themeColor="text1"/>
                <w:sz w:val="18"/>
                <w:szCs w:val="18"/>
              </w:rPr>
              <w:t>相关解释</w:t>
            </w:r>
          </w:p>
        </w:tc>
      </w:tr>
      <w:tr w:rsidR="00AB1F19" w:rsidRPr="00496F47" w14:paraId="7C8B010D" w14:textId="77777777">
        <w:tc>
          <w:tcPr>
            <w:tcW w:w="757" w:type="dxa"/>
            <w:tcBorders>
              <w:top w:val="single" w:sz="4" w:space="0" w:color="auto"/>
              <w:left w:val="single" w:sz="4" w:space="0" w:color="auto"/>
              <w:bottom w:val="single" w:sz="4" w:space="0" w:color="auto"/>
              <w:right w:val="single" w:sz="4" w:space="0" w:color="auto"/>
            </w:tcBorders>
          </w:tcPr>
          <w:p w14:paraId="3C616012"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w:t>
            </w:r>
          </w:p>
        </w:tc>
        <w:tc>
          <w:tcPr>
            <w:tcW w:w="1478" w:type="dxa"/>
            <w:tcBorders>
              <w:top w:val="single" w:sz="4" w:space="0" w:color="auto"/>
              <w:left w:val="single" w:sz="4" w:space="0" w:color="auto"/>
              <w:bottom w:val="single" w:sz="4" w:space="0" w:color="auto"/>
              <w:right w:val="single" w:sz="4" w:space="0" w:color="auto"/>
            </w:tcBorders>
          </w:tcPr>
          <w:p w14:paraId="7EAF622F"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电网企业</w:t>
            </w:r>
          </w:p>
        </w:tc>
        <w:tc>
          <w:tcPr>
            <w:tcW w:w="6662" w:type="dxa"/>
            <w:tcBorders>
              <w:top w:val="single" w:sz="4" w:space="0" w:color="auto"/>
              <w:left w:val="single" w:sz="4" w:space="0" w:color="auto"/>
              <w:bottom w:val="single" w:sz="4" w:space="0" w:color="auto"/>
              <w:right w:val="single" w:sz="4" w:space="0" w:color="auto"/>
            </w:tcBorders>
          </w:tcPr>
          <w:p w14:paraId="2956A880"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是指国家电网公司、南方电网公司及所属下级电网企业。</w:t>
            </w:r>
          </w:p>
        </w:tc>
      </w:tr>
      <w:tr w:rsidR="00AB1F19" w:rsidRPr="00496F47" w14:paraId="3433BB1A" w14:textId="77777777">
        <w:tc>
          <w:tcPr>
            <w:tcW w:w="757" w:type="dxa"/>
            <w:tcBorders>
              <w:top w:val="single" w:sz="4" w:space="0" w:color="auto"/>
              <w:left w:val="single" w:sz="4" w:space="0" w:color="auto"/>
              <w:bottom w:val="single" w:sz="4" w:space="0" w:color="auto"/>
              <w:right w:val="single" w:sz="4" w:space="0" w:color="auto"/>
            </w:tcBorders>
          </w:tcPr>
          <w:p w14:paraId="7BB445A8"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2</w:t>
            </w:r>
          </w:p>
        </w:tc>
        <w:tc>
          <w:tcPr>
            <w:tcW w:w="1478" w:type="dxa"/>
            <w:tcBorders>
              <w:top w:val="single" w:sz="4" w:space="0" w:color="auto"/>
              <w:left w:val="single" w:sz="4" w:space="0" w:color="auto"/>
              <w:bottom w:val="single" w:sz="4" w:space="0" w:color="auto"/>
              <w:right w:val="single" w:sz="4" w:space="0" w:color="auto"/>
            </w:tcBorders>
          </w:tcPr>
          <w:p w14:paraId="4DE13AA3"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能效服务活动小组</w:t>
            </w:r>
          </w:p>
        </w:tc>
        <w:tc>
          <w:tcPr>
            <w:tcW w:w="6662" w:type="dxa"/>
            <w:tcBorders>
              <w:top w:val="single" w:sz="4" w:space="0" w:color="auto"/>
              <w:left w:val="single" w:sz="4" w:space="0" w:color="auto"/>
              <w:bottom w:val="single" w:sz="4" w:space="0" w:color="auto"/>
              <w:right w:val="single" w:sz="4" w:space="0" w:color="auto"/>
            </w:tcBorders>
          </w:tcPr>
          <w:p w14:paraId="54935BC0"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能效服务活动小组是公司节能服务体系的重要组成部分，由公司各级营销部及各地市（县）公司组建的能效服务活动小组（以下简称“活动小组”）构成，活动小组是能效服务网络的基本工作单元。</w:t>
            </w:r>
          </w:p>
        </w:tc>
      </w:tr>
      <w:tr w:rsidR="00AB1F19" w:rsidRPr="00496F47" w14:paraId="23111799" w14:textId="77777777">
        <w:tc>
          <w:tcPr>
            <w:tcW w:w="757" w:type="dxa"/>
            <w:tcBorders>
              <w:top w:val="single" w:sz="4" w:space="0" w:color="auto"/>
              <w:left w:val="single" w:sz="4" w:space="0" w:color="auto"/>
              <w:bottom w:val="single" w:sz="4" w:space="0" w:color="auto"/>
              <w:right w:val="single" w:sz="4" w:space="0" w:color="auto"/>
            </w:tcBorders>
          </w:tcPr>
          <w:p w14:paraId="3F9DB2EE"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3</w:t>
            </w:r>
          </w:p>
        </w:tc>
        <w:tc>
          <w:tcPr>
            <w:tcW w:w="1478" w:type="dxa"/>
            <w:tcBorders>
              <w:top w:val="single" w:sz="4" w:space="0" w:color="auto"/>
              <w:left w:val="single" w:sz="4" w:space="0" w:color="auto"/>
              <w:bottom w:val="single" w:sz="4" w:space="0" w:color="auto"/>
              <w:right w:val="single" w:sz="4" w:space="0" w:color="auto"/>
            </w:tcBorders>
          </w:tcPr>
          <w:p w14:paraId="1FE6302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用能单位</w:t>
            </w:r>
          </w:p>
        </w:tc>
        <w:tc>
          <w:tcPr>
            <w:tcW w:w="6662" w:type="dxa"/>
            <w:tcBorders>
              <w:top w:val="single" w:sz="4" w:space="0" w:color="auto"/>
              <w:left w:val="single" w:sz="4" w:space="0" w:color="auto"/>
              <w:bottom w:val="single" w:sz="4" w:space="0" w:color="auto"/>
              <w:right w:val="single" w:sz="4" w:space="0" w:color="auto"/>
            </w:tcBorders>
          </w:tcPr>
          <w:p w14:paraId="5CD2EE69"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用能单位是指拥有法人资格、具有节能意愿及潜力、自愿加入并履行成员义务、具有一定能源成本规模的用户。用能单位是活动小组的重要参与主体。</w:t>
            </w:r>
          </w:p>
        </w:tc>
      </w:tr>
      <w:tr w:rsidR="00AB1F19" w:rsidRPr="00496F47" w14:paraId="3DF3E1A1" w14:textId="77777777">
        <w:tc>
          <w:tcPr>
            <w:tcW w:w="757" w:type="dxa"/>
            <w:tcBorders>
              <w:top w:val="single" w:sz="4" w:space="0" w:color="auto"/>
              <w:left w:val="single" w:sz="4" w:space="0" w:color="auto"/>
              <w:bottom w:val="single" w:sz="4" w:space="0" w:color="auto"/>
              <w:right w:val="single" w:sz="4" w:space="0" w:color="auto"/>
            </w:tcBorders>
          </w:tcPr>
          <w:p w14:paraId="61C3202C"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4</w:t>
            </w:r>
          </w:p>
        </w:tc>
        <w:tc>
          <w:tcPr>
            <w:tcW w:w="1478" w:type="dxa"/>
            <w:tcBorders>
              <w:top w:val="single" w:sz="4" w:space="0" w:color="auto"/>
              <w:left w:val="single" w:sz="4" w:space="0" w:color="auto"/>
              <w:bottom w:val="single" w:sz="4" w:space="0" w:color="auto"/>
              <w:right w:val="single" w:sz="4" w:space="0" w:color="auto"/>
            </w:tcBorders>
          </w:tcPr>
          <w:p w14:paraId="15B61ECA"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最大用电负荷</w:t>
            </w:r>
          </w:p>
        </w:tc>
        <w:tc>
          <w:tcPr>
            <w:tcW w:w="6662" w:type="dxa"/>
            <w:tcBorders>
              <w:top w:val="single" w:sz="4" w:space="0" w:color="auto"/>
              <w:left w:val="single" w:sz="4" w:space="0" w:color="auto"/>
              <w:bottom w:val="single" w:sz="4" w:space="0" w:color="auto"/>
              <w:right w:val="single" w:sz="4" w:space="0" w:color="auto"/>
            </w:tcBorders>
          </w:tcPr>
          <w:p w14:paraId="06C7E6F4"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本方案中最大用电负荷是指统调最高用电负荷，即本地统调发电负荷与净受电力之和的最大值。</w:t>
            </w:r>
          </w:p>
        </w:tc>
      </w:tr>
      <w:tr w:rsidR="00AB1F19" w:rsidRPr="00496F47" w14:paraId="4CBB1093" w14:textId="77777777">
        <w:tc>
          <w:tcPr>
            <w:tcW w:w="757" w:type="dxa"/>
            <w:tcBorders>
              <w:top w:val="single" w:sz="4" w:space="0" w:color="auto"/>
              <w:left w:val="single" w:sz="4" w:space="0" w:color="auto"/>
              <w:bottom w:val="single" w:sz="4" w:space="0" w:color="auto"/>
              <w:right w:val="single" w:sz="4" w:space="0" w:color="auto"/>
            </w:tcBorders>
          </w:tcPr>
          <w:p w14:paraId="50239FCD"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5</w:t>
            </w:r>
          </w:p>
        </w:tc>
        <w:tc>
          <w:tcPr>
            <w:tcW w:w="1478" w:type="dxa"/>
            <w:tcBorders>
              <w:top w:val="single" w:sz="4" w:space="0" w:color="auto"/>
              <w:left w:val="single" w:sz="4" w:space="0" w:color="auto"/>
              <w:bottom w:val="single" w:sz="4" w:space="0" w:color="auto"/>
              <w:right w:val="single" w:sz="4" w:space="0" w:color="auto"/>
            </w:tcBorders>
          </w:tcPr>
          <w:p w14:paraId="01B64BC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售电量</w:t>
            </w:r>
          </w:p>
        </w:tc>
        <w:tc>
          <w:tcPr>
            <w:tcW w:w="6662" w:type="dxa"/>
            <w:tcBorders>
              <w:top w:val="single" w:sz="4" w:space="0" w:color="auto"/>
              <w:left w:val="single" w:sz="4" w:space="0" w:color="auto"/>
              <w:bottom w:val="single" w:sz="4" w:space="0" w:color="auto"/>
              <w:right w:val="single" w:sz="4" w:space="0" w:color="auto"/>
            </w:tcBorders>
          </w:tcPr>
          <w:p w14:paraId="4986A029"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本方案中售电量是指供电营业区域内销售给终端用户的电量，包括销售给本区（县）终端用户（不含趸售用户）的电量和不经过邻区（县）电网而直接销售给邻区（县）终端用户的电量。</w:t>
            </w:r>
          </w:p>
        </w:tc>
      </w:tr>
      <w:tr w:rsidR="00AB1F19" w:rsidRPr="00496F47" w14:paraId="73BB37D7" w14:textId="77777777">
        <w:tc>
          <w:tcPr>
            <w:tcW w:w="757" w:type="dxa"/>
            <w:tcBorders>
              <w:top w:val="single" w:sz="4" w:space="0" w:color="auto"/>
              <w:left w:val="single" w:sz="4" w:space="0" w:color="auto"/>
              <w:bottom w:val="single" w:sz="4" w:space="0" w:color="auto"/>
              <w:right w:val="single" w:sz="4" w:space="0" w:color="auto"/>
            </w:tcBorders>
          </w:tcPr>
          <w:p w14:paraId="3F77B36A"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6</w:t>
            </w:r>
          </w:p>
        </w:tc>
        <w:tc>
          <w:tcPr>
            <w:tcW w:w="1478" w:type="dxa"/>
            <w:tcBorders>
              <w:top w:val="single" w:sz="4" w:space="0" w:color="auto"/>
              <w:left w:val="single" w:sz="4" w:space="0" w:color="auto"/>
              <w:bottom w:val="single" w:sz="4" w:space="0" w:color="auto"/>
              <w:right w:val="single" w:sz="4" w:space="0" w:color="auto"/>
            </w:tcBorders>
          </w:tcPr>
          <w:p w14:paraId="6E2AC57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错峰</w:t>
            </w:r>
          </w:p>
        </w:tc>
        <w:tc>
          <w:tcPr>
            <w:tcW w:w="6662" w:type="dxa"/>
            <w:tcBorders>
              <w:top w:val="single" w:sz="4" w:space="0" w:color="auto"/>
              <w:left w:val="single" w:sz="4" w:space="0" w:color="auto"/>
              <w:bottom w:val="single" w:sz="4" w:space="0" w:color="auto"/>
              <w:right w:val="single" w:sz="4" w:space="0" w:color="auto"/>
            </w:tcBorders>
          </w:tcPr>
          <w:p w14:paraId="79E57B6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是指将高峰时段的用电负荷转移到其他时段，通常不减少电能使用。</w:t>
            </w:r>
          </w:p>
        </w:tc>
      </w:tr>
      <w:tr w:rsidR="00AB1F19" w:rsidRPr="00496F47" w14:paraId="0B11B8F8" w14:textId="77777777">
        <w:tc>
          <w:tcPr>
            <w:tcW w:w="757" w:type="dxa"/>
            <w:tcBorders>
              <w:top w:val="single" w:sz="4" w:space="0" w:color="auto"/>
              <w:left w:val="single" w:sz="4" w:space="0" w:color="auto"/>
              <w:bottom w:val="single" w:sz="4" w:space="0" w:color="auto"/>
              <w:right w:val="single" w:sz="4" w:space="0" w:color="auto"/>
            </w:tcBorders>
          </w:tcPr>
          <w:p w14:paraId="705A19D4"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7</w:t>
            </w:r>
          </w:p>
        </w:tc>
        <w:tc>
          <w:tcPr>
            <w:tcW w:w="1478" w:type="dxa"/>
            <w:tcBorders>
              <w:top w:val="single" w:sz="4" w:space="0" w:color="auto"/>
              <w:left w:val="single" w:sz="4" w:space="0" w:color="auto"/>
              <w:bottom w:val="single" w:sz="4" w:space="0" w:color="auto"/>
              <w:right w:val="single" w:sz="4" w:space="0" w:color="auto"/>
            </w:tcBorders>
          </w:tcPr>
          <w:p w14:paraId="4B9DDB6B"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避峰</w:t>
            </w:r>
          </w:p>
        </w:tc>
        <w:tc>
          <w:tcPr>
            <w:tcW w:w="6662" w:type="dxa"/>
            <w:tcBorders>
              <w:top w:val="single" w:sz="4" w:space="0" w:color="auto"/>
              <w:left w:val="single" w:sz="4" w:space="0" w:color="auto"/>
              <w:bottom w:val="single" w:sz="4" w:space="0" w:color="auto"/>
              <w:right w:val="single" w:sz="4" w:space="0" w:color="auto"/>
            </w:tcBorders>
          </w:tcPr>
          <w:p w14:paraId="01F76607"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是指在用电高峰时段，组织用户削减或中断用电负荷，减少一天中的用电高峰需求，一般会减少电能使用。</w:t>
            </w:r>
          </w:p>
        </w:tc>
      </w:tr>
      <w:tr w:rsidR="00AB1F19" w:rsidRPr="00496F47" w14:paraId="78FC387C" w14:textId="77777777">
        <w:tc>
          <w:tcPr>
            <w:tcW w:w="757" w:type="dxa"/>
            <w:tcBorders>
              <w:top w:val="single" w:sz="4" w:space="0" w:color="auto"/>
              <w:left w:val="single" w:sz="4" w:space="0" w:color="auto"/>
              <w:bottom w:val="single" w:sz="4" w:space="0" w:color="auto"/>
              <w:right w:val="single" w:sz="4" w:space="0" w:color="auto"/>
            </w:tcBorders>
          </w:tcPr>
          <w:p w14:paraId="41F1ABD5"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8</w:t>
            </w:r>
          </w:p>
        </w:tc>
        <w:tc>
          <w:tcPr>
            <w:tcW w:w="1478" w:type="dxa"/>
            <w:tcBorders>
              <w:top w:val="single" w:sz="4" w:space="0" w:color="auto"/>
              <w:left w:val="single" w:sz="4" w:space="0" w:color="auto"/>
              <w:bottom w:val="single" w:sz="4" w:space="0" w:color="auto"/>
              <w:right w:val="single" w:sz="4" w:space="0" w:color="auto"/>
            </w:tcBorders>
          </w:tcPr>
          <w:p w14:paraId="6F59DB84"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限电</w:t>
            </w:r>
          </w:p>
        </w:tc>
        <w:tc>
          <w:tcPr>
            <w:tcW w:w="6662" w:type="dxa"/>
            <w:tcBorders>
              <w:top w:val="single" w:sz="4" w:space="0" w:color="auto"/>
              <w:left w:val="single" w:sz="4" w:space="0" w:color="auto"/>
              <w:bottom w:val="single" w:sz="4" w:space="0" w:color="auto"/>
              <w:right w:val="single" w:sz="4" w:space="0" w:color="auto"/>
            </w:tcBorders>
          </w:tcPr>
          <w:p w14:paraId="65473D0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是指在特定时段限制某些用户的部分或全部用电需求，根据限电时段及程度不同，可分为临时限电、轮停限电、停产限电，一般会减少电能使用。</w:t>
            </w:r>
          </w:p>
        </w:tc>
      </w:tr>
      <w:tr w:rsidR="00AB1F19" w:rsidRPr="00496F47" w14:paraId="20013115" w14:textId="77777777">
        <w:tc>
          <w:tcPr>
            <w:tcW w:w="757" w:type="dxa"/>
            <w:tcBorders>
              <w:top w:val="single" w:sz="4" w:space="0" w:color="auto"/>
              <w:left w:val="single" w:sz="4" w:space="0" w:color="auto"/>
              <w:bottom w:val="single" w:sz="4" w:space="0" w:color="auto"/>
              <w:right w:val="single" w:sz="4" w:space="0" w:color="auto"/>
            </w:tcBorders>
          </w:tcPr>
          <w:p w14:paraId="7F0FE72D"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9</w:t>
            </w:r>
          </w:p>
        </w:tc>
        <w:tc>
          <w:tcPr>
            <w:tcW w:w="1478" w:type="dxa"/>
            <w:tcBorders>
              <w:top w:val="single" w:sz="4" w:space="0" w:color="auto"/>
              <w:left w:val="single" w:sz="4" w:space="0" w:color="auto"/>
              <w:bottom w:val="single" w:sz="4" w:space="0" w:color="auto"/>
              <w:right w:val="single" w:sz="4" w:space="0" w:color="auto"/>
            </w:tcBorders>
          </w:tcPr>
          <w:p w14:paraId="2024AC8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临时限电</w:t>
            </w:r>
          </w:p>
        </w:tc>
        <w:tc>
          <w:tcPr>
            <w:tcW w:w="6662" w:type="dxa"/>
            <w:tcBorders>
              <w:top w:val="single" w:sz="4" w:space="0" w:color="auto"/>
              <w:left w:val="single" w:sz="4" w:space="0" w:color="auto"/>
              <w:bottom w:val="single" w:sz="4" w:space="0" w:color="auto"/>
              <w:right w:val="single" w:sz="4" w:space="0" w:color="auto"/>
            </w:tcBorders>
          </w:tcPr>
          <w:p w14:paraId="39FC52CC"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是指在有序用电期间出现持续 ２４ 小时及以上的临时性较大负荷缺口时，通过组织用户临时减产、停产等，减少用电需求的限电措施。</w:t>
            </w:r>
          </w:p>
        </w:tc>
      </w:tr>
      <w:tr w:rsidR="00AB1F19" w:rsidRPr="00496F47" w14:paraId="0F0F701A" w14:textId="77777777">
        <w:tc>
          <w:tcPr>
            <w:tcW w:w="757" w:type="dxa"/>
            <w:tcBorders>
              <w:top w:val="single" w:sz="4" w:space="0" w:color="auto"/>
              <w:left w:val="single" w:sz="4" w:space="0" w:color="auto"/>
              <w:bottom w:val="single" w:sz="4" w:space="0" w:color="auto"/>
              <w:right w:val="single" w:sz="4" w:space="0" w:color="auto"/>
            </w:tcBorders>
          </w:tcPr>
          <w:p w14:paraId="68C4A55A"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10</w:t>
            </w:r>
          </w:p>
        </w:tc>
        <w:tc>
          <w:tcPr>
            <w:tcW w:w="1478" w:type="dxa"/>
            <w:tcBorders>
              <w:top w:val="single" w:sz="4" w:space="0" w:color="auto"/>
              <w:left w:val="single" w:sz="4" w:space="0" w:color="auto"/>
              <w:bottom w:val="single" w:sz="4" w:space="0" w:color="auto"/>
              <w:right w:val="single" w:sz="4" w:space="0" w:color="auto"/>
            </w:tcBorders>
          </w:tcPr>
          <w:p w14:paraId="5B086CC6"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轮停限电</w:t>
            </w:r>
          </w:p>
        </w:tc>
        <w:tc>
          <w:tcPr>
            <w:tcW w:w="6662" w:type="dxa"/>
            <w:tcBorders>
              <w:top w:val="single" w:sz="4" w:space="0" w:color="auto"/>
              <w:left w:val="single" w:sz="4" w:space="0" w:color="auto"/>
              <w:bottom w:val="single" w:sz="4" w:space="0" w:color="auto"/>
              <w:right w:val="single" w:sz="4" w:space="0" w:color="auto"/>
            </w:tcBorders>
          </w:tcPr>
          <w:p w14:paraId="6D41C42A"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是指在有序用电期间，以一周或其他时段为周期，组织用户在周期内特定时间段减产、停产等，减少用电负荷需求的限电措施。</w:t>
            </w:r>
          </w:p>
        </w:tc>
      </w:tr>
      <w:tr w:rsidR="00AB1F19" w:rsidRPr="00496F47" w14:paraId="19D001CC" w14:textId="77777777">
        <w:tc>
          <w:tcPr>
            <w:tcW w:w="757" w:type="dxa"/>
            <w:tcBorders>
              <w:top w:val="single" w:sz="4" w:space="0" w:color="auto"/>
              <w:left w:val="single" w:sz="4" w:space="0" w:color="auto"/>
              <w:bottom w:val="single" w:sz="4" w:space="0" w:color="auto"/>
              <w:right w:val="single" w:sz="4" w:space="0" w:color="auto"/>
            </w:tcBorders>
          </w:tcPr>
          <w:p w14:paraId="5E4C5E33"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11</w:t>
            </w:r>
          </w:p>
        </w:tc>
        <w:tc>
          <w:tcPr>
            <w:tcW w:w="1478" w:type="dxa"/>
            <w:tcBorders>
              <w:top w:val="single" w:sz="4" w:space="0" w:color="auto"/>
              <w:left w:val="single" w:sz="4" w:space="0" w:color="auto"/>
              <w:bottom w:val="single" w:sz="4" w:space="0" w:color="auto"/>
              <w:right w:val="single" w:sz="4" w:space="0" w:color="auto"/>
            </w:tcBorders>
          </w:tcPr>
          <w:p w14:paraId="32C6B2AE"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停产限电</w:t>
            </w:r>
          </w:p>
        </w:tc>
        <w:tc>
          <w:tcPr>
            <w:tcW w:w="6662" w:type="dxa"/>
            <w:tcBorders>
              <w:top w:val="single" w:sz="4" w:space="0" w:color="auto"/>
              <w:left w:val="single" w:sz="4" w:space="0" w:color="auto"/>
              <w:bottom w:val="single" w:sz="4" w:space="0" w:color="auto"/>
              <w:right w:val="single" w:sz="4" w:space="0" w:color="auto"/>
            </w:tcBorders>
          </w:tcPr>
          <w:p w14:paraId="0BC1831F"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是指在有序用电期间，组织用户采取７天以上持续性的停产，减少用电需求的限电措施。</w:t>
            </w:r>
          </w:p>
        </w:tc>
      </w:tr>
      <w:tr w:rsidR="00AB1F19" w:rsidRPr="00496F47" w14:paraId="2816D301" w14:textId="77777777">
        <w:tc>
          <w:tcPr>
            <w:tcW w:w="757" w:type="dxa"/>
            <w:tcBorders>
              <w:top w:val="single" w:sz="4" w:space="0" w:color="auto"/>
              <w:left w:val="single" w:sz="4" w:space="0" w:color="auto"/>
              <w:bottom w:val="single" w:sz="4" w:space="0" w:color="auto"/>
              <w:right w:val="single" w:sz="4" w:space="0" w:color="auto"/>
            </w:tcBorders>
          </w:tcPr>
          <w:p w14:paraId="5BE1B82A"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12</w:t>
            </w:r>
          </w:p>
        </w:tc>
        <w:tc>
          <w:tcPr>
            <w:tcW w:w="1478" w:type="dxa"/>
            <w:tcBorders>
              <w:top w:val="single" w:sz="4" w:space="0" w:color="auto"/>
              <w:left w:val="single" w:sz="4" w:space="0" w:color="auto"/>
              <w:bottom w:val="single" w:sz="4" w:space="0" w:color="auto"/>
              <w:right w:val="single" w:sz="4" w:space="0" w:color="auto"/>
            </w:tcBorders>
          </w:tcPr>
          <w:p w14:paraId="7D6300EA"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负控限电负荷</w:t>
            </w:r>
          </w:p>
        </w:tc>
        <w:tc>
          <w:tcPr>
            <w:tcW w:w="6662" w:type="dxa"/>
            <w:tcBorders>
              <w:top w:val="single" w:sz="4" w:space="0" w:color="auto"/>
              <w:left w:val="single" w:sz="4" w:space="0" w:color="auto"/>
              <w:bottom w:val="single" w:sz="4" w:space="0" w:color="auto"/>
              <w:right w:val="single" w:sz="4" w:space="0" w:color="auto"/>
            </w:tcBorders>
          </w:tcPr>
          <w:p w14:paraId="5A271328"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是指利用负荷管理技术手段进行错峰、避锋、限电等操作所控制负荷之和。</w:t>
            </w:r>
          </w:p>
        </w:tc>
      </w:tr>
      <w:tr w:rsidR="00AB1F19" w:rsidRPr="00496F47" w14:paraId="4DE22EEF" w14:textId="77777777">
        <w:tc>
          <w:tcPr>
            <w:tcW w:w="757" w:type="dxa"/>
            <w:tcBorders>
              <w:top w:val="single" w:sz="4" w:space="0" w:color="auto"/>
              <w:left w:val="single" w:sz="4" w:space="0" w:color="auto"/>
              <w:bottom w:val="single" w:sz="4" w:space="0" w:color="auto"/>
              <w:right w:val="single" w:sz="4" w:space="0" w:color="auto"/>
            </w:tcBorders>
          </w:tcPr>
          <w:p w14:paraId="0EA98F4E"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13</w:t>
            </w:r>
          </w:p>
        </w:tc>
        <w:tc>
          <w:tcPr>
            <w:tcW w:w="1478" w:type="dxa"/>
            <w:tcBorders>
              <w:top w:val="single" w:sz="4" w:space="0" w:color="auto"/>
              <w:left w:val="single" w:sz="4" w:space="0" w:color="auto"/>
              <w:bottom w:val="single" w:sz="4" w:space="0" w:color="auto"/>
              <w:right w:val="single" w:sz="4" w:space="0" w:color="auto"/>
            </w:tcBorders>
          </w:tcPr>
          <w:p w14:paraId="19EB50D2"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拉路</w:t>
            </w:r>
          </w:p>
        </w:tc>
        <w:tc>
          <w:tcPr>
            <w:tcW w:w="6662" w:type="dxa"/>
            <w:tcBorders>
              <w:top w:val="single" w:sz="4" w:space="0" w:color="auto"/>
              <w:left w:val="single" w:sz="4" w:space="0" w:color="auto"/>
              <w:bottom w:val="single" w:sz="4" w:space="0" w:color="auto"/>
              <w:right w:val="single" w:sz="4" w:space="0" w:color="auto"/>
            </w:tcBorders>
          </w:tcPr>
          <w:p w14:paraId="73884594"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是指各级调度机构发布调度命令，切除部分线路用电负荷的限电措施，不包含因机组非计划停运或电网紧急状态下，调度机构为保证电网安全而采取的紧急切除线路措施。</w:t>
            </w:r>
          </w:p>
        </w:tc>
      </w:tr>
      <w:tr w:rsidR="00AB1F19" w:rsidRPr="00496F47" w14:paraId="5137C667" w14:textId="77777777">
        <w:tc>
          <w:tcPr>
            <w:tcW w:w="757" w:type="dxa"/>
            <w:tcBorders>
              <w:top w:val="single" w:sz="4" w:space="0" w:color="auto"/>
              <w:left w:val="single" w:sz="4" w:space="0" w:color="auto"/>
              <w:bottom w:val="single" w:sz="4" w:space="0" w:color="auto"/>
              <w:right w:val="single" w:sz="4" w:space="0" w:color="auto"/>
            </w:tcBorders>
          </w:tcPr>
          <w:p w14:paraId="792F5D83"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14</w:t>
            </w:r>
          </w:p>
        </w:tc>
        <w:tc>
          <w:tcPr>
            <w:tcW w:w="1478" w:type="dxa"/>
            <w:tcBorders>
              <w:top w:val="single" w:sz="4" w:space="0" w:color="auto"/>
              <w:left w:val="single" w:sz="4" w:space="0" w:color="auto"/>
              <w:bottom w:val="single" w:sz="4" w:space="0" w:color="auto"/>
              <w:right w:val="single" w:sz="4" w:space="0" w:color="auto"/>
            </w:tcBorders>
          </w:tcPr>
          <w:p w14:paraId="292370D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电力缺口</w:t>
            </w:r>
          </w:p>
        </w:tc>
        <w:tc>
          <w:tcPr>
            <w:tcW w:w="6662" w:type="dxa"/>
            <w:tcBorders>
              <w:top w:val="single" w:sz="4" w:space="0" w:color="auto"/>
              <w:left w:val="single" w:sz="4" w:space="0" w:color="auto"/>
              <w:bottom w:val="single" w:sz="4" w:space="0" w:color="auto"/>
              <w:right w:val="single" w:sz="4" w:space="0" w:color="auto"/>
            </w:tcBorders>
          </w:tcPr>
          <w:p w14:paraId="4FAD94F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是指某一时间点，所有用户错峰、避峰、限电、拉路负荷之和。</w:t>
            </w:r>
          </w:p>
        </w:tc>
      </w:tr>
      <w:tr w:rsidR="00AB1F19" w:rsidRPr="00496F47" w14:paraId="28153295" w14:textId="77777777">
        <w:tc>
          <w:tcPr>
            <w:tcW w:w="757" w:type="dxa"/>
            <w:tcBorders>
              <w:top w:val="single" w:sz="4" w:space="0" w:color="auto"/>
              <w:left w:val="single" w:sz="4" w:space="0" w:color="auto"/>
              <w:bottom w:val="single" w:sz="4" w:space="0" w:color="auto"/>
              <w:right w:val="single" w:sz="4" w:space="0" w:color="auto"/>
            </w:tcBorders>
          </w:tcPr>
          <w:p w14:paraId="63C349FD"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15</w:t>
            </w:r>
          </w:p>
        </w:tc>
        <w:tc>
          <w:tcPr>
            <w:tcW w:w="1478" w:type="dxa"/>
            <w:tcBorders>
              <w:top w:val="single" w:sz="4" w:space="0" w:color="auto"/>
              <w:left w:val="single" w:sz="4" w:space="0" w:color="auto"/>
              <w:bottom w:val="single" w:sz="4" w:space="0" w:color="auto"/>
              <w:right w:val="single" w:sz="4" w:space="0" w:color="auto"/>
            </w:tcBorders>
          </w:tcPr>
          <w:p w14:paraId="55FA505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综合能耗</w:t>
            </w:r>
          </w:p>
        </w:tc>
        <w:tc>
          <w:tcPr>
            <w:tcW w:w="6662" w:type="dxa"/>
            <w:tcBorders>
              <w:top w:val="single" w:sz="4" w:space="0" w:color="auto"/>
              <w:left w:val="single" w:sz="4" w:space="0" w:color="auto"/>
              <w:bottom w:val="single" w:sz="4" w:space="0" w:color="auto"/>
              <w:right w:val="single" w:sz="4" w:space="0" w:color="auto"/>
            </w:tcBorders>
          </w:tcPr>
          <w:p w14:paraId="7EE8125B"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color w:val="000000" w:themeColor="text1"/>
                <w:sz w:val="18"/>
                <w:szCs w:val="18"/>
              </w:rPr>
              <w:t>用能单位在统计报告期内实际消耗的各种能源实物量，按规定的计算方法和单位分别折算后的总和。</w:t>
            </w:r>
          </w:p>
        </w:tc>
      </w:tr>
      <w:tr w:rsidR="00AB1F19" w:rsidRPr="00496F47" w14:paraId="4DE89300" w14:textId="77777777">
        <w:tc>
          <w:tcPr>
            <w:tcW w:w="757" w:type="dxa"/>
            <w:tcBorders>
              <w:top w:val="single" w:sz="4" w:space="0" w:color="auto"/>
              <w:left w:val="single" w:sz="4" w:space="0" w:color="auto"/>
              <w:bottom w:val="single" w:sz="4" w:space="0" w:color="auto"/>
              <w:right w:val="single" w:sz="4" w:space="0" w:color="auto"/>
            </w:tcBorders>
          </w:tcPr>
          <w:p w14:paraId="50424BFB"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16</w:t>
            </w:r>
          </w:p>
        </w:tc>
        <w:tc>
          <w:tcPr>
            <w:tcW w:w="1478" w:type="dxa"/>
            <w:tcBorders>
              <w:top w:val="single" w:sz="4" w:space="0" w:color="auto"/>
              <w:left w:val="single" w:sz="4" w:space="0" w:color="auto"/>
              <w:bottom w:val="single" w:sz="4" w:space="0" w:color="auto"/>
              <w:right w:val="single" w:sz="4" w:space="0" w:color="auto"/>
            </w:tcBorders>
          </w:tcPr>
          <w:p w14:paraId="1A69AB76"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监测点</w:t>
            </w:r>
          </w:p>
        </w:tc>
        <w:tc>
          <w:tcPr>
            <w:tcW w:w="6662" w:type="dxa"/>
            <w:tcBorders>
              <w:top w:val="single" w:sz="4" w:space="0" w:color="auto"/>
              <w:left w:val="single" w:sz="4" w:space="0" w:color="auto"/>
              <w:bottom w:val="single" w:sz="4" w:space="0" w:color="auto"/>
              <w:right w:val="single" w:sz="4" w:space="0" w:color="auto"/>
            </w:tcBorders>
          </w:tcPr>
          <w:p w14:paraId="62E38816"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为实现用能单元或设备的电能监测和统计分析，在需要提供数据的位置设立的数据接入点，其数据来源包括采集装置、营销导入、外部接口等。</w:t>
            </w:r>
          </w:p>
        </w:tc>
      </w:tr>
      <w:tr w:rsidR="00AB1F19" w:rsidRPr="00496F47" w14:paraId="32C098CC" w14:textId="77777777">
        <w:tc>
          <w:tcPr>
            <w:tcW w:w="757" w:type="dxa"/>
            <w:tcBorders>
              <w:top w:val="single" w:sz="4" w:space="0" w:color="auto"/>
              <w:left w:val="single" w:sz="4" w:space="0" w:color="auto"/>
              <w:bottom w:val="single" w:sz="4" w:space="0" w:color="auto"/>
              <w:right w:val="single" w:sz="4" w:space="0" w:color="auto"/>
            </w:tcBorders>
          </w:tcPr>
          <w:p w14:paraId="6E5C4D20"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17</w:t>
            </w:r>
          </w:p>
        </w:tc>
        <w:tc>
          <w:tcPr>
            <w:tcW w:w="1478" w:type="dxa"/>
            <w:tcBorders>
              <w:top w:val="single" w:sz="4" w:space="0" w:color="auto"/>
              <w:left w:val="single" w:sz="4" w:space="0" w:color="auto"/>
              <w:bottom w:val="single" w:sz="4" w:space="0" w:color="auto"/>
              <w:right w:val="single" w:sz="4" w:space="0" w:color="auto"/>
            </w:tcBorders>
          </w:tcPr>
          <w:p w14:paraId="6607B491"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采集装置</w:t>
            </w:r>
          </w:p>
        </w:tc>
        <w:tc>
          <w:tcPr>
            <w:tcW w:w="6662" w:type="dxa"/>
            <w:tcBorders>
              <w:top w:val="single" w:sz="4" w:space="0" w:color="auto"/>
              <w:left w:val="single" w:sz="4" w:space="0" w:color="auto"/>
              <w:bottom w:val="single" w:sz="4" w:space="0" w:color="auto"/>
              <w:right w:val="single" w:sz="4" w:space="0" w:color="auto"/>
            </w:tcBorders>
          </w:tcPr>
          <w:p w14:paraId="50A706E6"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提供用能服务时为收集用能数据所安装的采集或传输设备，包括信息集中与交换终端、电力能效监测终端等。</w:t>
            </w:r>
          </w:p>
        </w:tc>
      </w:tr>
      <w:tr w:rsidR="00AB1F19" w:rsidRPr="00496F47" w14:paraId="60DB253E" w14:textId="77777777">
        <w:tc>
          <w:tcPr>
            <w:tcW w:w="757" w:type="dxa"/>
            <w:tcBorders>
              <w:top w:val="single" w:sz="4" w:space="0" w:color="auto"/>
              <w:left w:val="single" w:sz="4" w:space="0" w:color="auto"/>
              <w:bottom w:val="single" w:sz="4" w:space="0" w:color="auto"/>
              <w:right w:val="single" w:sz="4" w:space="0" w:color="auto"/>
            </w:tcBorders>
          </w:tcPr>
          <w:p w14:paraId="21B28B86"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18</w:t>
            </w:r>
          </w:p>
        </w:tc>
        <w:tc>
          <w:tcPr>
            <w:tcW w:w="1478" w:type="dxa"/>
            <w:tcBorders>
              <w:top w:val="single" w:sz="4" w:space="0" w:color="auto"/>
              <w:left w:val="single" w:sz="4" w:space="0" w:color="auto"/>
              <w:bottom w:val="single" w:sz="4" w:space="0" w:color="auto"/>
              <w:right w:val="single" w:sz="4" w:space="0" w:color="auto"/>
            </w:tcBorders>
          </w:tcPr>
          <w:p w14:paraId="599F5D1C"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用能设备</w:t>
            </w:r>
          </w:p>
        </w:tc>
        <w:tc>
          <w:tcPr>
            <w:tcW w:w="6662" w:type="dxa"/>
            <w:tcBorders>
              <w:top w:val="single" w:sz="4" w:space="0" w:color="auto"/>
              <w:left w:val="single" w:sz="4" w:space="0" w:color="auto"/>
              <w:bottom w:val="single" w:sz="4" w:space="0" w:color="auto"/>
              <w:right w:val="single" w:sz="4" w:space="0" w:color="auto"/>
            </w:tcBorders>
          </w:tcPr>
          <w:p w14:paraId="51C3D54F"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是指社会生产生活活动中由企业、事业单位、行政机关、社会团体等用能单位所使用的耗能设备。</w:t>
            </w:r>
          </w:p>
        </w:tc>
      </w:tr>
      <w:tr w:rsidR="00AB1F19" w:rsidRPr="00496F47" w14:paraId="0CB96869" w14:textId="77777777">
        <w:tc>
          <w:tcPr>
            <w:tcW w:w="757" w:type="dxa"/>
            <w:tcBorders>
              <w:top w:val="single" w:sz="4" w:space="0" w:color="auto"/>
              <w:left w:val="single" w:sz="4" w:space="0" w:color="auto"/>
              <w:bottom w:val="single" w:sz="4" w:space="0" w:color="auto"/>
              <w:right w:val="single" w:sz="4" w:space="0" w:color="auto"/>
            </w:tcBorders>
          </w:tcPr>
          <w:p w14:paraId="5230AACB"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19</w:t>
            </w:r>
          </w:p>
        </w:tc>
        <w:tc>
          <w:tcPr>
            <w:tcW w:w="1478" w:type="dxa"/>
            <w:tcBorders>
              <w:top w:val="single" w:sz="4" w:space="0" w:color="auto"/>
              <w:left w:val="single" w:sz="4" w:space="0" w:color="auto"/>
              <w:bottom w:val="single" w:sz="4" w:space="0" w:color="auto"/>
              <w:right w:val="single" w:sz="4" w:space="0" w:color="auto"/>
            </w:tcBorders>
          </w:tcPr>
          <w:p w14:paraId="3014FD79"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用能系统</w:t>
            </w:r>
          </w:p>
        </w:tc>
        <w:tc>
          <w:tcPr>
            <w:tcW w:w="6662" w:type="dxa"/>
            <w:tcBorders>
              <w:top w:val="single" w:sz="4" w:space="0" w:color="auto"/>
              <w:left w:val="single" w:sz="4" w:space="0" w:color="auto"/>
              <w:bottom w:val="single" w:sz="4" w:space="0" w:color="auto"/>
              <w:right w:val="single" w:sz="4" w:space="0" w:color="auto"/>
            </w:tcBorders>
          </w:tcPr>
          <w:p w14:paraId="304CC8A0"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一个或多个用能设备组成的集合，例如空调系统、电梯系统等。</w:t>
            </w:r>
          </w:p>
        </w:tc>
      </w:tr>
      <w:tr w:rsidR="00AB1F19" w:rsidRPr="00496F47" w14:paraId="0507510C" w14:textId="77777777">
        <w:tc>
          <w:tcPr>
            <w:tcW w:w="757" w:type="dxa"/>
            <w:tcBorders>
              <w:top w:val="single" w:sz="4" w:space="0" w:color="auto"/>
              <w:left w:val="single" w:sz="4" w:space="0" w:color="auto"/>
              <w:bottom w:val="single" w:sz="4" w:space="0" w:color="auto"/>
              <w:right w:val="single" w:sz="4" w:space="0" w:color="auto"/>
            </w:tcBorders>
          </w:tcPr>
          <w:p w14:paraId="3FE74628"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20</w:t>
            </w:r>
          </w:p>
        </w:tc>
        <w:tc>
          <w:tcPr>
            <w:tcW w:w="1478" w:type="dxa"/>
            <w:tcBorders>
              <w:top w:val="single" w:sz="4" w:space="0" w:color="auto"/>
              <w:left w:val="single" w:sz="4" w:space="0" w:color="auto"/>
              <w:bottom w:val="single" w:sz="4" w:space="0" w:color="auto"/>
              <w:right w:val="single" w:sz="4" w:space="0" w:color="auto"/>
            </w:tcBorders>
          </w:tcPr>
          <w:p w14:paraId="267B4759"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用能单元</w:t>
            </w:r>
          </w:p>
        </w:tc>
        <w:tc>
          <w:tcPr>
            <w:tcW w:w="6662" w:type="dxa"/>
            <w:tcBorders>
              <w:top w:val="single" w:sz="4" w:space="0" w:color="auto"/>
              <w:left w:val="single" w:sz="4" w:space="0" w:color="auto"/>
              <w:bottom w:val="single" w:sz="4" w:space="0" w:color="auto"/>
              <w:right w:val="single" w:sz="4" w:space="0" w:color="auto"/>
            </w:tcBorders>
          </w:tcPr>
          <w:p w14:paraId="626CDA80"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是指按照不同的组织、分类等方式设置的一组监测点的集合（如：建筑单元、部门单元、工艺单元等）</w:t>
            </w:r>
          </w:p>
        </w:tc>
      </w:tr>
      <w:tr w:rsidR="00AB1F19" w:rsidRPr="00496F47" w14:paraId="1A72D989" w14:textId="77777777">
        <w:tc>
          <w:tcPr>
            <w:tcW w:w="757" w:type="dxa"/>
            <w:tcBorders>
              <w:top w:val="single" w:sz="4" w:space="0" w:color="auto"/>
              <w:left w:val="single" w:sz="4" w:space="0" w:color="auto"/>
              <w:bottom w:val="single" w:sz="4" w:space="0" w:color="auto"/>
              <w:right w:val="single" w:sz="4" w:space="0" w:color="auto"/>
            </w:tcBorders>
          </w:tcPr>
          <w:p w14:paraId="04BCE618" w14:textId="77777777" w:rsidR="00AB1F19" w:rsidRPr="009E3787" w:rsidRDefault="00AA79AF">
            <w:pPr>
              <w:pStyle w:val="affffffff8"/>
              <w:jc w:val="center"/>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21</w:t>
            </w:r>
          </w:p>
        </w:tc>
        <w:tc>
          <w:tcPr>
            <w:tcW w:w="1478" w:type="dxa"/>
            <w:tcBorders>
              <w:top w:val="single" w:sz="4" w:space="0" w:color="auto"/>
              <w:left w:val="single" w:sz="4" w:space="0" w:color="auto"/>
              <w:bottom w:val="single" w:sz="4" w:space="0" w:color="auto"/>
              <w:right w:val="single" w:sz="4" w:space="0" w:color="auto"/>
            </w:tcBorders>
          </w:tcPr>
          <w:p w14:paraId="5DD3EB0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能效模型</w:t>
            </w:r>
          </w:p>
        </w:tc>
        <w:tc>
          <w:tcPr>
            <w:tcW w:w="6662" w:type="dxa"/>
            <w:tcBorders>
              <w:top w:val="single" w:sz="4" w:space="0" w:color="auto"/>
              <w:left w:val="single" w:sz="4" w:space="0" w:color="auto"/>
              <w:bottom w:val="single" w:sz="4" w:space="0" w:color="auto"/>
              <w:right w:val="single" w:sz="4" w:space="0" w:color="auto"/>
            </w:tcBorders>
          </w:tcPr>
          <w:p w14:paraId="25ED44BD" w14:textId="77777777" w:rsidR="00AB1F19" w:rsidRPr="009E3787" w:rsidRDefault="00AA79AF">
            <w:pPr>
              <w:pStyle w:val="affffffff8"/>
              <w:rPr>
                <w:rFonts w:asciiTheme="minorEastAsia" w:eastAsiaTheme="minorEastAsia" w:hAnsiTheme="minorEastAsia"/>
                <w:color w:val="000000" w:themeColor="text1"/>
                <w:sz w:val="18"/>
                <w:szCs w:val="18"/>
              </w:rPr>
            </w:pPr>
            <w:r w:rsidRPr="009E3787">
              <w:rPr>
                <w:rFonts w:asciiTheme="minorEastAsia" w:eastAsiaTheme="minorEastAsia" w:hAnsiTheme="minorEastAsia" w:hint="eastAsia"/>
                <w:color w:val="000000" w:themeColor="text1"/>
                <w:sz w:val="18"/>
                <w:szCs w:val="18"/>
              </w:rPr>
              <w:t>指对所研究用能设备或用能系统的一种抽象，能够体现能源消耗的过程逻辑与影响因素之间的相互作用，能够反映现实对象的主要特征，为企业耗能系统的分析、评价、优化调整提供基础与途径，为企业的能效评估提供一种动态分析手段。</w:t>
            </w:r>
          </w:p>
        </w:tc>
      </w:tr>
    </w:tbl>
    <w:p w14:paraId="43100C33" w14:textId="77777777" w:rsidR="00AB1F19" w:rsidRPr="00496F47" w:rsidRDefault="00AB1F19">
      <w:pPr>
        <w:rPr>
          <w:color w:val="000000" w:themeColor="text1"/>
        </w:rPr>
      </w:pPr>
    </w:p>
    <w:p w14:paraId="59B0D98A" w14:textId="77777777" w:rsidR="00AB1F19" w:rsidRPr="00496F47" w:rsidRDefault="00AA79AF">
      <w:pPr>
        <w:pStyle w:val="3"/>
        <w:numPr>
          <w:ilvl w:val="2"/>
          <w:numId w:val="18"/>
        </w:numPr>
        <w:spacing w:line="415" w:lineRule="auto"/>
        <w:rPr>
          <w:bCs w:val="0"/>
          <w:color w:val="000000" w:themeColor="text1"/>
          <w:sz w:val="24"/>
          <w:szCs w:val="24"/>
        </w:rPr>
      </w:pPr>
      <w:bookmarkStart w:id="33" w:name="_Toc358121928"/>
      <w:bookmarkStart w:id="34" w:name="_Toc467145326"/>
      <w:bookmarkStart w:id="35" w:name="_Toc358152104"/>
      <w:bookmarkStart w:id="36" w:name="_Toc358153816"/>
      <w:bookmarkStart w:id="37" w:name="_Toc358131210"/>
      <w:bookmarkStart w:id="38" w:name="_Toc357762081"/>
      <w:r w:rsidRPr="00496F47">
        <w:rPr>
          <w:rFonts w:hint="eastAsia"/>
          <w:bCs w:val="0"/>
          <w:color w:val="000000" w:themeColor="text1"/>
          <w:sz w:val="24"/>
          <w:szCs w:val="24"/>
        </w:rPr>
        <w:t>参考资料</w:t>
      </w:r>
      <w:bookmarkEnd w:id="33"/>
      <w:bookmarkEnd w:id="34"/>
      <w:bookmarkEnd w:id="35"/>
      <w:bookmarkEnd w:id="36"/>
      <w:bookmarkEnd w:id="37"/>
      <w:bookmarkEnd w:id="38"/>
    </w:p>
    <w:p w14:paraId="70967B3D"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《国民经济行业分类》(GB/T4754-2011)</w:t>
      </w:r>
    </w:p>
    <w:p w14:paraId="5802D9E1"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《综合能耗计算通则》（GB/T2589—2008）</w:t>
      </w:r>
    </w:p>
    <w:p w14:paraId="006D7D5C"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《企业节能量计算方法》（GB/T13234-91）</w:t>
      </w:r>
    </w:p>
    <w:p w14:paraId="036EE620"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《全国县及县以上行政区划代码表》(GB/T2260-2007)</w:t>
      </w:r>
    </w:p>
    <w:p w14:paraId="507F19D7"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《电网企业实施电力需求侧目标责任考核方案（试行）》（发改运行[2011]2407）</w:t>
      </w:r>
    </w:p>
    <w:p w14:paraId="370F25A1"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w:t>
      </w:r>
      <w:r w:rsidRPr="00496F47">
        <w:rPr>
          <w:rFonts w:asciiTheme="minorEastAsia" w:eastAsiaTheme="minorEastAsia" w:hAnsiTheme="minorEastAsia"/>
          <w:color w:val="000000" w:themeColor="text1"/>
          <w:kern w:val="2"/>
          <w:szCs w:val="20"/>
        </w:rPr>
        <w:t>有序用电管理办法</w:t>
      </w:r>
      <w:r w:rsidRPr="00496F47">
        <w:rPr>
          <w:rFonts w:asciiTheme="minorEastAsia" w:eastAsiaTheme="minorEastAsia" w:hAnsiTheme="minorEastAsia" w:hint="eastAsia"/>
          <w:color w:val="000000" w:themeColor="text1"/>
          <w:kern w:val="2"/>
          <w:szCs w:val="20"/>
        </w:rPr>
        <w:t>》（</w:t>
      </w:r>
      <w:r w:rsidRPr="00496F47">
        <w:rPr>
          <w:rFonts w:asciiTheme="minorEastAsia" w:eastAsiaTheme="minorEastAsia" w:hAnsiTheme="minorEastAsia"/>
          <w:color w:val="000000" w:themeColor="text1"/>
          <w:kern w:val="2"/>
          <w:szCs w:val="20"/>
        </w:rPr>
        <w:t>发改运行〔2011〕832号</w:t>
      </w:r>
      <w:r w:rsidRPr="00496F47">
        <w:rPr>
          <w:rFonts w:asciiTheme="minorEastAsia" w:eastAsiaTheme="minorEastAsia" w:hAnsiTheme="minorEastAsia" w:hint="eastAsia"/>
          <w:color w:val="000000" w:themeColor="text1"/>
          <w:kern w:val="2"/>
          <w:szCs w:val="20"/>
        </w:rPr>
        <w:t>）</w:t>
      </w:r>
    </w:p>
    <w:p w14:paraId="5B2367E1"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《国家电网公司节能服务体系建设实施方案》</w:t>
      </w:r>
    </w:p>
    <w:p w14:paraId="78550D22"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《国家电网公司节约电力电量指标管理办法（试行）》</w:t>
      </w:r>
    </w:p>
    <w:p w14:paraId="71E5CEDB"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w:t>
      </w:r>
      <w:r w:rsidRPr="00496F47">
        <w:rPr>
          <w:rFonts w:asciiTheme="minorEastAsia" w:eastAsiaTheme="minorEastAsia" w:hAnsiTheme="minorEastAsia"/>
          <w:color w:val="000000" w:themeColor="text1"/>
          <w:kern w:val="2"/>
          <w:szCs w:val="20"/>
        </w:rPr>
        <w:t>国家电网公司有序用电管理办法</w:t>
      </w:r>
      <w:r w:rsidRPr="00496F47">
        <w:rPr>
          <w:rFonts w:asciiTheme="minorEastAsia" w:eastAsiaTheme="minorEastAsia" w:hAnsiTheme="minorEastAsia" w:hint="eastAsia"/>
          <w:color w:val="000000" w:themeColor="text1"/>
          <w:kern w:val="2"/>
          <w:szCs w:val="20"/>
        </w:rPr>
        <w:t>》（</w:t>
      </w:r>
      <w:r w:rsidRPr="00496F47">
        <w:rPr>
          <w:rFonts w:asciiTheme="minorEastAsia" w:eastAsiaTheme="minorEastAsia" w:hAnsiTheme="minorEastAsia"/>
          <w:color w:val="000000" w:themeColor="text1"/>
          <w:kern w:val="2"/>
          <w:szCs w:val="20"/>
        </w:rPr>
        <w:t>国家电网营销〔</w:t>
      </w:r>
      <w:r w:rsidRPr="00496F47">
        <w:rPr>
          <w:rFonts w:asciiTheme="minorEastAsia" w:eastAsiaTheme="minorEastAsia" w:hAnsiTheme="minorEastAsia" w:hint="eastAsia"/>
          <w:color w:val="000000" w:themeColor="text1"/>
          <w:kern w:val="2"/>
          <w:szCs w:val="20"/>
        </w:rPr>
        <w:t>2012</w:t>
      </w:r>
      <w:r w:rsidRPr="00496F47">
        <w:rPr>
          <w:rFonts w:asciiTheme="minorEastAsia" w:eastAsiaTheme="minorEastAsia" w:hAnsiTheme="minorEastAsia"/>
          <w:color w:val="000000" w:themeColor="text1"/>
          <w:kern w:val="2"/>
          <w:szCs w:val="20"/>
        </w:rPr>
        <w:t>〕</w:t>
      </w:r>
      <w:r w:rsidRPr="00496F47">
        <w:rPr>
          <w:rFonts w:asciiTheme="minorEastAsia" w:eastAsiaTheme="minorEastAsia" w:hAnsiTheme="minorEastAsia" w:hint="eastAsia"/>
          <w:color w:val="000000" w:themeColor="text1"/>
          <w:kern w:val="2"/>
          <w:szCs w:val="20"/>
        </w:rPr>
        <w:t>38</w:t>
      </w:r>
      <w:r w:rsidRPr="00496F47">
        <w:rPr>
          <w:rFonts w:asciiTheme="minorEastAsia" w:eastAsiaTheme="minorEastAsia" w:hAnsiTheme="minorEastAsia"/>
          <w:color w:val="000000" w:themeColor="text1"/>
          <w:kern w:val="2"/>
          <w:szCs w:val="20"/>
        </w:rPr>
        <w:t xml:space="preserve"> 号</w:t>
      </w:r>
      <w:r w:rsidRPr="00496F47">
        <w:rPr>
          <w:rFonts w:asciiTheme="minorEastAsia" w:eastAsiaTheme="minorEastAsia" w:hAnsiTheme="minorEastAsia" w:hint="eastAsia"/>
          <w:color w:val="000000" w:themeColor="text1"/>
          <w:kern w:val="2"/>
          <w:szCs w:val="20"/>
        </w:rPr>
        <w:t>）</w:t>
      </w:r>
    </w:p>
    <w:p w14:paraId="183D8AFE"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《国家电网公司信息分类与代码体系－综合代码类集－电压等级代码表》</w:t>
      </w:r>
    </w:p>
    <w:p w14:paraId="0C09E740"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《国家电网公司营销管理代码类集》</w:t>
      </w:r>
    </w:p>
    <w:p w14:paraId="72F945D5"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《电力负荷管理系统功能规范》（生产营销[2004]116号）</w:t>
      </w:r>
    </w:p>
    <w:p w14:paraId="5FF8F66F"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《国家电网公司信息通信新技术推动智能电网创新发展行动计划》</w:t>
      </w:r>
    </w:p>
    <w:p w14:paraId="6D12FC7A" w14:textId="77777777" w:rsidR="00AB1F19" w:rsidRPr="00496F47" w:rsidRDefault="00AA79AF">
      <w:pPr>
        <w:pStyle w:val="14"/>
        <w:numPr>
          <w:ilvl w:val="0"/>
          <w:numId w:val="19"/>
        </w:numPr>
        <w:ind w:firstLineChars="0"/>
        <w:rPr>
          <w:rFonts w:asciiTheme="minorEastAsia" w:eastAsiaTheme="minorEastAsia" w:hAnsiTheme="minorEastAsia"/>
          <w:color w:val="000000" w:themeColor="text1"/>
          <w:kern w:val="2"/>
          <w:szCs w:val="20"/>
        </w:rPr>
      </w:pPr>
      <w:r w:rsidRPr="00496F47">
        <w:rPr>
          <w:rFonts w:asciiTheme="minorEastAsia" w:eastAsiaTheme="minorEastAsia" w:hAnsiTheme="minorEastAsia" w:hint="eastAsia"/>
          <w:color w:val="000000" w:themeColor="text1"/>
          <w:kern w:val="2"/>
          <w:szCs w:val="20"/>
        </w:rPr>
        <w:t>基于大数据平台的客户侧能量管理及信息增值服务试点应用项目建设大纲</w:t>
      </w:r>
    </w:p>
    <w:p w14:paraId="0C6CD3B4" w14:textId="77777777" w:rsidR="00AB1F19" w:rsidRPr="00496F47" w:rsidRDefault="00AA79AF">
      <w:pPr>
        <w:pStyle w:val="1"/>
        <w:numPr>
          <w:ilvl w:val="0"/>
          <w:numId w:val="17"/>
        </w:numPr>
        <w:tabs>
          <w:tab w:val="left" w:pos="432"/>
        </w:tabs>
        <w:rPr>
          <w:bCs w:val="0"/>
          <w:color w:val="000000" w:themeColor="text1"/>
        </w:rPr>
      </w:pPr>
      <w:bookmarkStart w:id="39" w:name="_Toc358121929"/>
      <w:bookmarkStart w:id="40" w:name="_Toc467145327"/>
      <w:bookmarkStart w:id="41" w:name="_Toc357762082"/>
      <w:bookmarkStart w:id="42" w:name="_Toc358152105"/>
      <w:bookmarkStart w:id="43" w:name="_Toc358131211"/>
      <w:bookmarkStart w:id="44" w:name="_Toc358153817"/>
      <w:r w:rsidRPr="00496F47">
        <w:rPr>
          <w:rFonts w:hint="eastAsia"/>
          <w:bCs w:val="0"/>
          <w:color w:val="000000" w:themeColor="text1"/>
        </w:rPr>
        <w:t>主要依据</w:t>
      </w:r>
      <w:bookmarkEnd w:id="39"/>
      <w:bookmarkEnd w:id="40"/>
      <w:bookmarkEnd w:id="41"/>
      <w:bookmarkEnd w:id="42"/>
      <w:bookmarkEnd w:id="43"/>
      <w:bookmarkEnd w:id="44"/>
    </w:p>
    <w:p w14:paraId="46024BC6" w14:textId="77777777" w:rsidR="00AB1F19" w:rsidRPr="00496F47" w:rsidRDefault="00AA79AF">
      <w:pPr>
        <w:pStyle w:val="aff7"/>
        <w:keepNext/>
        <w:jc w:val="center"/>
        <w:rPr>
          <w:rFonts w:ascii="宋体" w:eastAsia="宋体" w:hAnsi="宋体"/>
          <w:color w:val="000000" w:themeColor="text1"/>
          <w:sz w:val="18"/>
        </w:rPr>
      </w:pPr>
      <w:bookmarkStart w:id="45" w:name="_Toc358155087"/>
      <w:bookmarkStart w:id="46" w:name="_Toc467145368"/>
      <w:r w:rsidRPr="00496F47">
        <w:rPr>
          <w:rFonts w:ascii="宋体" w:eastAsia="宋体" w:hAnsi="宋体" w:hint="eastAsia"/>
          <w:color w:val="000000" w:themeColor="text1"/>
          <w:sz w:val="18"/>
        </w:rPr>
        <w:t>表</w:t>
      </w:r>
      <w:r w:rsidR="00186E13" w:rsidRPr="00496F47">
        <w:rPr>
          <w:rFonts w:ascii="宋体" w:eastAsia="宋体" w:hAnsi="宋体"/>
          <w:color w:val="000000" w:themeColor="text1"/>
          <w:sz w:val="18"/>
        </w:rPr>
        <w:fldChar w:fldCharType="begin"/>
      </w:r>
      <w:r w:rsidRPr="00496F47">
        <w:rPr>
          <w:rFonts w:ascii="宋体" w:eastAsia="宋体" w:hAnsi="宋体"/>
          <w:color w:val="000000" w:themeColor="text1"/>
          <w:sz w:val="18"/>
        </w:rPr>
        <w:instrText xml:space="preserve"> </w:instrText>
      </w:r>
      <w:r w:rsidRPr="00496F47">
        <w:rPr>
          <w:rFonts w:ascii="宋体" w:eastAsia="宋体" w:hAnsi="宋体" w:hint="eastAsia"/>
          <w:color w:val="000000" w:themeColor="text1"/>
          <w:sz w:val="18"/>
        </w:rPr>
        <w:instrText>SEQ 表格 \* ARABIC</w:instrText>
      </w:r>
      <w:r w:rsidRPr="00496F47">
        <w:rPr>
          <w:rFonts w:ascii="宋体" w:eastAsia="宋体" w:hAnsi="宋体"/>
          <w:color w:val="000000" w:themeColor="text1"/>
          <w:sz w:val="18"/>
        </w:rPr>
        <w:instrText xml:space="preserve"> </w:instrText>
      </w:r>
      <w:r w:rsidR="00186E13" w:rsidRPr="00496F47">
        <w:rPr>
          <w:rFonts w:ascii="宋体" w:eastAsia="宋体" w:hAnsi="宋体"/>
          <w:color w:val="000000" w:themeColor="text1"/>
          <w:sz w:val="18"/>
        </w:rPr>
        <w:fldChar w:fldCharType="separate"/>
      </w:r>
      <w:r w:rsidRPr="00496F47">
        <w:rPr>
          <w:rFonts w:ascii="宋体" w:eastAsia="宋体" w:hAnsi="宋体"/>
          <w:color w:val="000000" w:themeColor="text1"/>
          <w:sz w:val="18"/>
        </w:rPr>
        <w:t>2</w:t>
      </w:r>
      <w:r w:rsidR="00186E13" w:rsidRPr="00496F47">
        <w:rPr>
          <w:rFonts w:ascii="宋体" w:eastAsia="宋体" w:hAnsi="宋体"/>
          <w:color w:val="000000" w:themeColor="text1"/>
          <w:sz w:val="18"/>
        </w:rPr>
        <w:fldChar w:fldCharType="end"/>
      </w:r>
      <w:r w:rsidRPr="00496F47">
        <w:rPr>
          <w:rFonts w:ascii="宋体" w:eastAsia="宋体" w:hAnsi="宋体" w:hint="eastAsia"/>
          <w:color w:val="000000" w:themeColor="text1"/>
          <w:sz w:val="18"/>
        </w:rPr>
        <w:t xml:space="preserve"> 引用的制度及规范</w:t>
      </w:r>
      <w:bookmarkEnd w:id="45"/>
      <w:bookmarkEnd w:id="46"/>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402"/>
        <w:gridCol w:w="4536"/>
      </w:tblGrid>
      <w:tr w:rsidR="00AB1F19" w:rsidRPr="00496F47" w14:paraId="26DE3D17" w14:textId="77777777">
        <w:trPr>
          <w:trHeight w:val="312"/>
        </w:trPr>
        <w:tc>
          <w:tcPr>
            <w:tcW w:w="675" w:type="dxa"/>
            <w:tcBorders>
              <w:bottom w:val="single" w:sz="4" w:space="0" w:color="000000"/>
            </w:tcBorders>
            <w:shd w:val="clear" w:color="auto" w:fill="BFBFBF"/>
            <w:vAlign w:val="center"/>
          </w:tcPr>
          <w:p w14:paraId="6121CB49" w14:textId="77777777" w:rsidR="00AB1F19" w:rsidRPr="009E3787" w:rsidRDefault="00AA79AF">
            <w:pPr>
              <w:pStyle w:val="aff2"/>
              <w:jc w:val="center"/>
              <w:rPr>
                <w:rFonts w:ascii="宋体" w:hAnsi="宋体"/>
                <w:color w:val="000000" w:themeColor="text1"/>
                <w:sz w:val="18"/>
                <w:szCs w:val="18"/>
              </w:rPr>
            </w:pPr>
            <w:r w:rsidRPr="009E3787">
              <w:rPr>
                <w:rFonts w:ascii="宋体" w:hAnsi="宋体" w:hint="eastAsia"/>
                <w:color w:val="000000" w:themeColor="text1"/>
                <w:sz w:val="18"/>
                <w:szCs w:val="18"/>
              </w:rPr>
              <w:t>序号</w:t>
            </w:r>
          </w:p>
        </w:tc>
        <w:tc>
          <w:tcPr>
            <w:tcW w:w="3402" w:type="dxa"/>
            <w:tcBorders>
              <w:bottom w:val="single" w:sz="4" w:space="0" w:color="000000"/>
              <w:right w:val="single" w:sz="4" w:space="0" w:color="auto"/>
            </w:tcBorders>
            <w:shd w:val="clear" w:color="auto" w:fill="BFBFBF"/>
            <w:vAlign w:val="center"/>
          </w:tcPr>
          <w:p w14:paraId="68809FFC" w14:textId="77777777" w:rsidR="00AB1F19" w:rsidRPr="009E3787" w:rsidRDefault="00AA79AF">
            <w:pPr>
              <w:pStyle w:val="aff2"/>
              <w:jc w:val="center"/>
              <w:rPr>
                <w:rFonts w:ascii="宋体" w:hAnsi="宋体"/>
                <w:color w:val="000000" w:themeColor="text1"/>
                <w:sz w:val="18"/>
                <w:szCs w:val="18"/>
              </w:rPr>
            </w:pPr>
            <w:r w:rsidRPr="009E3787">
              <w:rPr>
                <w:rFonts w:ascii="宋体" w:hAnsi="宋体" w:hint="eastAsia"/>
                <w:color w:val="000000" w:themeColor="text1"/>
                <w:sz w:val="18"/>
                <w:szCs w:val="18"/>
              </w:rPr>
              <w:t>依据名称</w:t>
            </w:r>
          </w:p>
        </w:tc>
        <w:tc>
          <w:tcPr>
            <w:tcW w:w="4536" w:type="dxa"/>
            <w:tcBorders>
              <w:left w:val="single" w:sz="4" w:space="0" w:color="auto"/>
              <w:bottom w:val="single" w:sz="4" w:space="0" w:color="000000"/>
              <w:right w:val="single" w:sz="4" w:space="0" w:color="auto"/>
            </w:tcBorders>
            <w:shd w:val="clear" w:color="auto" w:fill="BFBFBF"/>
            <w:vAlign w:val="center"/>
          </w:tcPr>
          <w:p w14:paraId="2986790A" w14:textId="77777777" w:rsidR="00AB1F19" w:rsidRPr="009E3787" w:rsidRDefault="00AA79AF">
            <w:pPr>
              <w:pStyle w:val="aff2"/>
              <w:jc w:val="center"/>
              <w:rPr>
                <w:rFonts w:ascii="宋体" w:hAnsi="宋体"/>
                <w:color w:val="000000" w:themeColor="text1"/>
                <w:sz w:val="18"/>
                <w:szCs w:val="18"/>
              </w:rPr>
            </w:pPr>
            <w:r w:rsidRPr="009E3787">
              <w:rPr>
                <w:rFonts w:ascii="宋体" w:hAnsi="宋体" w:hint="eastAsia"/>
                <w:color w:val="000000" w:themeColor="text1"/>
                <w:sz w:val="18"/>
                <w:szCs w:val="18"/>
              </w:rPr>
              <w:t>相关描述</w:t>
            </w:r>
          </w:p>
        </w:tc>
      </w:tr>
      <w:tr w:rsidR="00AB1F19" w:rsidRPr="00496F47" w14:paraId="2F41E0E1" w14:textId="77777777">
        <w:trPr>
          <w:trHeight w:val="312"/>
        </w:trPr>
        <w:tc>
          <w:tcPr>
            <w:tcW w:w="675" w:type="dxa"/>
            <w:shd w:val="clear" w:color="auto" w:fill="FFFFFF" w:themeFill="background1"/>
          </w:tcPr>
          <w:p w14:paraId="36DA67A2"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1</w:t>
            </w:r>
          </w:p>
        </w:tc>
        <w:tc>
          <w:tcPr>
            <w:tcW w:w="3402" w:type="dxa"/>
            <w:tcBorders>
              <w:right w:val="single" w:sz="4" w:space="0" w:color="auto"/>
            </w:tcBorders>
            <w:shd w:val="clear" w:color="auto" w:fill="FFFFFF" w:themeFill="background1"/>
          </w:tcPr>
          <w:p w14:paraId="73C6883E"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国务院2012《节能减排“十二五”规划》</w:t>
            </w:r>
          </w:p>
        </w:tc>
        <w:tc>
          <w:tcPr>
            <w:tcW w:w="4536" w:type="dxa"/>
            <w:tcBorders>
              <w:left w:val="single" w:sz="4" w:space="0" w:color="auto"/>
              <w:right w:val="single" w:sz="4" w:space="0" w:color="auto"/>
            </w:tcBorders>
            <w:shd w:val="clear" w:color="auto" w:fill="FFFFFF" w:themeFill="background1"/>
          </w:tcPr>
          <w:p w14:paraId="22659CEC"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提出强化用户能源管理，加大用户节能改造力度，开展企业能源管理服务，推进采暖、空调、通风、照明等节能改造，推行用电分项计量</w:t>
            </w:r>
          </w:p>
        </w:tc>
      </w:tr>
      <w:tr w:rsidR="00AB1F19" w:rsidRPr="00496F47" w14:paraId="4CF0F56D" w14:textId="77777777">
        <w:trPr>
          <w:trHeight w:val="312"/>
        </w:trPr>
        <w:tc>
          <w:tcPr>
            <w:tcW w:w="675" w:type="dxa"/>
            <w:shd w:val="clear" w:color="auto" w:fill="FFFFFF" w:themeFill="background1"/>
          </w:tcPr>
          <w:p w14:paraId="0D5CD4BC"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2</w:t>
            </w:r>
          </w:p>
        </w:tc>
        <w:tc>
          <w:tcPr>
            <w:tcW w:w="3402" w:type="dxa"/>
            <w:tcBorders>
              <w:right w:val="single" w:sz="4" w:space="0" w:color="auto"/>
            </w:tcBorders>
            <w:shd w:val="clear" w:color="auto" w:fill="FFFFFF" w:themeFill="background1"/>
          </w:tcPr>
          <w:p w14:paraId="3D59DE3A"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国务院2012《“十二五”节能减排综合性工作方案》</w:t>
            </w:r>
          </w:p>
        </w:tc>
        <w:tc>
          <w:tcPr>
            <w:tcW w:w="4536" w:type="dxa"/>
            <w:tcBorders>
              <w:left w:val="single" w:sz="4" w:space="0" w:color="auto"/>
              <w:right w:val="single" w:sz="4" w:space="0" w:color="auto"/>
            </w:tcBorders>
            <w:shd w:val="clear" w:color="auto" w:fill="FFFFFF" w:themeFill="background1"/>
          </w:tcPr>
          <w:p w14:paraId="3BAF3E2C"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提出：“十二五”期间， 建成一批管理科学、用能高效、资源节约、绿色环保的节约型用能示范单位</w:t>
            </w:r>
          </w:p>
        </w:tc>
      </w:tr>
      <w:tr w:rsidR="00AB1F19" w:rsidRPr="00496F47" w14:paraId="3C899B27" w14:textId="77777777">
        <w:trPr>
          <w:trHeight w:val="312"/>
        </w:trPr>
        <w:tc>
          <w:tcPr>
            <w:tcW w:w="675" w:type="dxa"/>
            <w:shd w:val="clear" w:color="auto" w:fill="FFFFFF" w:themeFill="background1"/>
          </w:tcPr>
          <w:p w14:paraId="53042F76"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3</w:t>
            </w:r>
          </w:p>
        </w:tc>
        <w:tc>
          <w:tcPr>
            <w:tcW w:w="3402" w:type="dxa"/>
            <w:tcBorders>
              <w:right w:val="single" w:sz="4" w:space="0" w:color="auto"/>
            </w:tcBorders>
            <w:shd w:val="clear" w:color="auto" w:fill="FFFFFF" w:themeFill="background1"/>
          </w:tcPr>
          <w:p w14:paraId="629DAC0A"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国家发改委2012《电力需求侧管理城市综合试点工作指导意见》</w:t>
            </w:r>
          </w:p>
        </w:tc>
        <w:tc>
          <w:tcPr>
            <w:tcW w:w="4536" w:type="dxa"/>
            <w:tcBorders>
              <w:left w:val="single" w:sz="4" w:space="0" w:color="auto"/>
              <w:right w:val="single" w:sz="4" w:space="0" w:color="auto"/>
            </w:tcBorders>
            <w:shd w:val="clear" w:color="auto" w:fill="FFFFFF" w:themeFill="background1"/>
          </w:tcPr>
          <w:p w14:paraId="55DDE43B"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提出:</w:t>
            </w:r>
            <w:r w:rsidRPr="009E3787">
              <w:rPr>
                <w:rFonts w:hAnsi="宋体"/>
                <w:color w:val="000000" w:themeColor="text1"/>
                <w:kern w:val="0"/>
                <w:sz w:val="18"/>
                <w:szCs w:val="18"/>
              </w:rPr>
              <w:t>推广电能服务,为提高运行管理水平和增强应急响应 能力建立技术支撑</w:t>
            </w:r>
          </w:p>
        </w:tc>
      </w:tr>
      <w:tr w:rsidR="00AB1F19" w:rsidRPr="00496F47" w14:paraId="4C6EEE98" w14:textId="77777777">
        <w:trPr>
          <w:trHeight w:val="312"/>
        </w:trPr>
        <w:tc>
          <w:tcPr>
            <w:tcW w:w="675" w:type="dxa"/>
            <w:shd w:val="clear" w:color="auto" w:fill="FFFFFF" w:themeFill="background1"/>
          </w:tcPr>
          <w:p w14:paraId="0611FA58"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4</w:t>
            </w:r>
          </w:p>
        </w:tc>
        <w:tc>
          <w:tcPr>
            <w:tcW w:w="3402" w:type="dxa"/>
            <w:tcBorders>
              <w:right w:val="single" w:sz="4" w:space="0" w:color="auto"/>
            </w:tcBorders>
            <w:shd w:val="clear" w:color="auto" w:fill="FFFFFF" w:themeFill="background1"/>
          </w:tcPr>
          <w:p w14:paraId="7ABDA6E8"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国家电网公司2013《国网办公厅关于转发国家发改委加强国家电力需求侧管理平台数据收集整理分析的通知》</w:t>
            </w:r>
          </w:p>
        </w:tc>
        <w:tc>
          <w:tcPr>
            <w:tcW w:w="4536" w:type="dxa"/>
            <w:tcBorders>
              <w:left w:val="single" w:sz="4" w:space="0" w:color="auto"/>
              <w:right w:val="single" w:sz="4" w:space="0" w:color="auto"/>
            </w:tcBorders>
            <w:shd w:val="clear" w:color="auto" w:fill="FFFFFF" w:themeFill="background1"/>
          </w:tcPr>
          <w:p w14:paraId="58B9012D"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指出：电力需求侧管理是提高电能利用效率，促进电力资源优化配置，保障用电秩序，推动节能减排的重要举措</w:t>
            </w:r>
          </w:p>
        </w:tc>
      </w:tr>
      <w:tr w:rsidR="00AB1F19" w:rsidRPr="00496F47" w14:paraId="2246C26A" w14:textId="77777777">
        <w:trPr>
          <w:trHeight w:val="312"/>
        </w:trPr>
        <w:tc>
          <w:tcPr>
            <w:tcW w:w="675" w:type="dxa"/>
            <w:shd w:val="clear" w:color="auto" w:fill="FFFFFF" w:themeFill="background1"/>
          </w:tcPr>
          <w:p w14:paraId="56C40F7D"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5</w:t>
            </w:r>
          </w:p>
        </w:tc>
        <w:tc>
          <w:tcPr>
            <w:tcW w:w="3402" w:type="dxa"/>
            <w:tcBorders>
              <w:right w:val="single" w:sz="4" w:space="0" w:color="auto"/>
            </w:tcBorders>
            <w:shd w:val="clear" w:color="auto" w:fill="FFFFFF" w:themeFill="background1"/>
          </w:tcPr>
          <w:p w14:paraId="3A93192F"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国网2016《配用电大数据典型应用研发与试点建设项目可行性研究报告》</w:t>
            </w:r>
          </w:p>
        </w:tc>
        <w:tc>
          <w:tcPr>
            <w:tcW w:w="4536" w:type="dxa"/>
            <w:tcBorders>
              <w:left w:val="single" w:sz="4" w:space="0" w:color="auto"/>
              <w:right w:val="single" w:sz="4" w:space="0" w:color="auto"/>
            </w:tcBorders>
            <w:shd w:val="clear" w:color="auto" w:fill="FFFFFF" w:themeFill="background1"/>
          </w:tcPr>
          <w:p w14:paraId="3839F3B2"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对本系统的必要性、实现功能、应用部署等做了说明，为下一步工作开展提供规范和指导</w:t>
            </w:r>
          </w:p>
        </w:tc>
      </w:tr>
      <w:tr w:rsidR="00AB1F19" w:rsidRPr="00496F47" w14:paraId="4C747967" w14:textId="77777777">
        <w:trPr>
          <w:trHeight w:val="312"/>
        </w:trPr>
        <w:tc>
          <w:tcPr>
            <w:tcW w:w="675" w:type="dxa"/>
            <w:shd w:val="clear" w:color="auto" w:fill="FFFFFF" w:themeFill="background1"/>
          </w:tcPr>
          <w:p w14:paraId="0F9D32AE"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6</w:t>
            </w:r>
          </w:p>
        </w:tc>
        <w:tc>
          <w:tcPr>
            <w:tcW w:w="3402" w:type="dxa"/>
            <w:tcBorders>
              <w:right w:val="single" w:sz="4" w:space="0" w:color="auto"/>
            </w:tcBorders>
            <w:shd w:val="clear" w:color="auto" w:fill="FFFFFF" w:themeFill="background1"/>
          </w:tcPr>
          <w:p w14:paraId="1CADEC58"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基于大数据平台的客户侧能量管理及信息增值服务试点应用项目建设大纲</w:t>
            </w:r>
          </w:p>
        </w:tc>
        <w:tc>
          <w:tcPr>
            <w:tcW w:w="4536" w:type="dxa"/>
            <w:tcBorders>
              <w:left w:val="single" w:sz="4" w:space="0" w:color="auto"/>
              <w:right w:val="single" w:sz="4" w:space="0" w:color="auto"/>
            </w:tcBorders>
            <w:shd w:val="clear" w:color="auto" w:fill="FFFFFF" w:themeFill="background1"/>
          </w:tcPr>
          <w:p w14:paraId="5750A91C" w14:textId="77777777" w:rsidR="00AB1F19" w:rsidRPr="009E3787" w:rsidRDefault="00AA79AF">
            <w:pPr>
              <w:pStyle w:val="affffffff8"/>
              <w:rPr>
                <w:rFonts w:hAnsi="宋体"/>
                <w:color w:val="000000" w:themeColor="text1"/>
                <w:kern w:val="0"/>
                <w:sz w:val="18"/>
                <w:szCs w:val="18"/>
              </w:rPr>
            </w:pPr>
            <w:r w:rsidRPr="009E3787">
              <w:rPr>
                <w:rFonts w:hAnsi="宋体" w:hint="eastAsia"/>
                <w:color w:val="000000" w:themeColor="text1"/>
                <w:kern w:val="0"/>
                <w:sz w:val="18"/>
                <w:szCs w:val="18"/>
              </w:rPr>
              <w:t>对本系统的建设范围、阶段、组织等做了说明，对下一步工作开展提供指导</w:t>
            </w:r>
          </w:p>
        </w:tc>
      </w:tr>
      <w:tr w:rsidR="00AB1F19" w:rsidRPr="00496F47" w14:paraId="351B007A" w14:textId="77777777">
        <w:trPr>
          <w:trHeight w:val="312"/>
        </w:trPr>
        <w:tc>
          <w:tcPr>
            <w:tcW w:w="675" w:type="dxa"/>
            <w:shd w:val="clear" w:color="auto" w:fill="FFFFFF" w:themeFill="background1"/>
          </w:tcPr>
          <w:p w14:paraId="2B624347" w14:textId="77777777" w:rsidR="00AB1F19" w:rsidRPr="00496F47" w:rsidRDefault="00AB1F19">
            <w:pPr>
              <w:pStyle w:val="affffffff8"/>
              <w:rPr>
                <w:color w:val="000000" w:themeColor="text1"/>
                <w:sz w:val="20"/>
                <w:szCs w:val="20"/>
              </w:rPr>
            </w:pPr>
          </w:p>
        </w:tc>
        <w:tc>
          <w:tcPr>
            <w:tcW w:w="3402" w:type="dxa"/>
            <w:tcBorders>
              <w:right w:val="single" w:sz="4" w:space="0" w:color="auto"/>
            </w:tcBorders>
            <w:shd w:val="clear" w:color="auto" w:fill="FFFFFF" w:themeFill="background1"/>
          </w:tcPr>
          <w:p w14:paraId="73BBD2FB" w14:textId="77777777" w:rsidR="00AB1F19" w:rsidRPr="00496F47" w:rsidRDefault="00AB1F19">
            <w:pPr>
              <w:pStyle w:val="affffffff8"/>
              <w:rPr>
                <w:color w:val="000000" w:themeColor="text1"/>
                <w:sz w:val="20"/>
                <w:szCs w:val="20"/>
              </w:rPr>
            </w:pPr>
          </w:p>
        </w:tc>
        <w:tc>
          <w:tcPr>
            <w:tcW w:w="4536" w:type="dxa"/>
            <w:tcBorders>
              <w:left w:val="single" w:sz="4" w:space="0" w:color="auto"/>
              <w:right w:val="single" w:sz="4" w:space="0" w:color="auto"/>
            </w:tcBorders>
            <w:shd w:val="clear" w:color="auto" w:fill="FFFFFF" w:themeFill="background1"/>
          </w:tcPr>
          <w:p w14:paraId="0799DF5F" w14:textId="77777777" w:rsidR="00AB1F19" w:rsidRPr="00496F47" w:rsidRDefault="00AB1F19">
            <w:pPr>
              <w:pStyle w:val="affffffff8"/>
              <w:rPr>
                <w:color w:val="000000" w:themeColor="text1"/>
                <w:sz w:val="20"/>
                <w:szCs w:val="20"/>
              </w:rPr>
            </w:pPr>
          </w:p>
        </w:tc>
      </w:tr>
    </w:tbl>
    <w:p w14:paraId="67EE0E4D" w14:textId="77777777" w:rsidR="00AB1F19" w:rsidRPr="00496F47" w:rsidRDefault="00AA79AF">
      <w:pPr>
        <w:pStyle w:val="1"/>
        <w:numPr>
          <w:ilvl w:val="0"/>
          <w:numId w:val="17"/>
        </w:numPr>
        <w:tabs>
          <w:tab w:val="left" w:pos="432"/>
        </w:tabs>
        <w:rPr>
          <w:bCs w:val="0"/>
          <w:color w:val="000000" w:themeColor="text1"/>
        </w:rPr>
      </w:pPr>
      <w:bookmarkStart w:id="47" w:name="_Toc467145328"/>
      <w:bookmarkStart w:id="48" w:name="_Toc358121933"/>
      <w:bookmarkStart w:id="49" w:name="_Toc357762086"/>
      <w:bookmarkStart w:id="50" w:name="_Toc358153821"/>
      <w:bookmarkStart w:id="51" w:name="_Toc358131215"/>
      <w:bookmarkStart w:id="52" w:name="_Toc358152109"/>
      <w:r w:rsidRPr="00496F47">
        <w:rPr>
          <w:rFonts w:hint="eastAsia"/>
          <w:bCs w:val="0"/>
          <w:color w:val="000000" w:themeColor="text1"/>
        </w:rPr>
        <w:t>现状分析</w:t>
      </w:r>
      <w:bookmarkEnd w:id="47"/>
    </w:p>
    <w:p w14:paraId="32A792D7" w14:textId="77777777" w:rsidR="00AB1F19" w:rsidRPr="00496F47" w:rsidRDefault="00AA79AF">
      <w:pPr>
        <w:pStyle w:val="2"/>
        <w:numPr>
          <w:ilvl w:val="1"/>
          <w:numId w:val="17"/>
        </w:numPr>
        <w:spacing w:line="415" w:lineRule="auto"/>
        <w:rPr>
          <w:bCs w:val="0"/>
          <w:color w:val="000000" w:themeColor="text1"/>
          <w:sz w:val="24"/>
          <w:szCs w:val="24"/>
        </w:rPr>
      </w:pPr>
      <w:bookmarkStart w:id="53" w:name="_Toc467145329"/>
      <w:r w:rsidRPr="00496F47">
        <w:rPr>
          <w:rFonts w:hint="eastAsia"/>
          <w:bCs w:val="0"/>
          <w:color w:val="000000" w:themeColor="text1"/>
          <w:sz w:val="24"/>
          <w:szCs w:val="24"/>
        </w:rPr>
        <w:t>业务现状分析</w:t>
      </w:r>
      <w:bookmarkEnd w:id="53"/>
    </w:p>
    <w:p w14:paraId="61B9070A" w14:textId="77777777" w:rsidR="00AB1F19" w:rsidRPr="00496F47" w:rsidRDefault="00AA79AF">
      <w:pPr>
        <w:pStyle w:val="14"/>
        <w:spacing w:line="360" w:lineRule="auto"/>
        <w:ind w:firstLine="400"/>
        <w:rPr>
          <w:rFonts w:ascii="宋体" w:hAnsi="宋体"/>
          <w:color w:val="000000" w:themeColor="text1"/>
          <w:szCs w:val="20"/>
        </w:rPr>
      </w:pPr>
      <w:r w:rsidRPr="00496F47">
        <w:rPr>
          <w:rFonts w:ascii="宋体" w:hAnsi="宋体" w:hint="eastAsia"/>
          <w:color w:val="000000" w:themeColor="text1"/>
          <w:szCs w:val="20"/>
        </w:rPr>
        <w:t>随着节能减排工作越来越受到重视，国家和电网公司陆续出台了多个文件和规范促进工作开展。国网内部开展的节能减排流程中，节能减排任务由总部营销部市场处统一分解后下发和考核，再通过省市/地市营销部市场处进一步分解和考核，由下级营销部市场处、节能公司负责执行。在国网系统外部，节能减排工作除了电网公司推动外，主要由各地节能减排主管部门（例如：省经信委负责）进行组织和协调。各电网公司除了自己组织企业进行节能减排外，也通过第三方节能改造公司等推动企业开展节能减排改造，各地主管部门（例如：省经信委负责）给予一定的改造补贴，所改造后的用电等减排数据统一纳入国网的电能服务平台进行统一评估和考核。</w:t>
      </w:r>
    </w:p>
    <w:p w14:paraId="124FE8AC" w14:textId="77777777" w:rsidR="0024596D" w:rsidRDefault="0024596D" w:rsidP="0024596D">
      <w:pPr>
        <w:pStyle w:val="14"/>
        <w:spacing w:line="360" w:lineRule="auto"/>
        <w:ind w:firstLineChars="0" w:firstLine="0"/>
        <w:jc w:val="left"/>
      </w:pPr>
      <w:r>
        <w:object w:dxaOrig="15845" w:dyaOrig="17102" w14:anchorId="6ED112D9">
          <v:shape id="_x0000_i1026" type="#_x0000_t75" style="width:425.25pt;height:458.25pt" o:ole="">
            <v:imagedata r:id="rId12" o:title=""/>
          </v:shape>
          <o:OLEObject Type="Embed" ProgID="Visio.Drawing.11" ShapeID="_x0000_i1026" DrawAspect="Content" ObjectID="_1650646876" r:id="rId13"/>
        </w:object>
      </w:r>
    </w:p>
    <w:p w14:paraId="1E9DC064" w14:textId="77777777" w:rsidR="00AB1F19" w:rsidRPr="00496F47" w:rsidRDefault="00AA79AF" w:rsidP="0024596D">
      <w:pPr>
        <w:pStyle w:val="14"/>
        <w:spacing w:line="360" w:lineRule="auto"/>
        <w:ind w:firstLine="400"/>
        <w:jc w:val="left"/>
        <w:rPr>
          <w:rFonts w:ascii="宋体" w:hAnsi="宋体"/>
          <w:color w:val="000000" w:themeColor="text1"/>
          <w:szCs w:val="20"/>
        </w:rPr>
      </w:pPr>
      <w:r w:rsidRPr="00496F47">
        <w:rPr>
          <w:rFonts w:ascii="宋体" w:hAnsi="宋体" w:hint="eastAsia"/>
          <w:color w:val="000000" w:themeColor="text1"/>
          <w:szCs w:val="20"/>
        </w:rPr>
        <w:t>在相关的节能减排开展过程中，主要的评估、考核数据等都已纳入管理范围，作为节能减排的重要指标。但如何挖掘和选择节能改造潜力企业等前期工作并没有纳入管理范围，通常的方式往往依据经验和宏观信息进行改造企业选择，依靠人工对客户行业、用电特征等信息进行分析、排查。这种方式作量大、效率较低，筛选准确性取决于专业人员主观经验，这必要会到来推动工作的难度大，改造后的效果和效率较低，在一定程度上制约了节能减排工作的进一步开展。究其原因，除了收集的企业信息单一外，没有新的突破性技术进行业务支持也是一个重要原因。</w:t>
      </w:r>
    </w:p>
    <w:p w14:paraId="24EA6EC2" w14:textId="77777777" w:rsidR="00AB1F19" w:rsidRPr="00496F47" w:rsidRDefault="00AB1F19">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4" w:name="_Toc372714670"/>
      <w:bookmarkStart w:id="55" w:name="_Toc467145330"/>
      <w:bookmarkEnd w:id="54"/>
      <w:bookmarkEnd w:id="55"/>
    </w:p>
    <w:p w14:paraId="50A7C551" w14:textId="77777777" w:rsidR="00AB1F19" w:rsidRPr="00496F47" w:rsidRDefault="00AB1F19">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6" w:name="_Toc467145331"/>
      <w:bookmarkStart w:id="57" w:name="_Toc372714671"/>
      <w:bookmarkEnd w:id="56"/>
      <w:bookmarkEnd w:id="57"/>
    </w:p>
    <w:p w14:paraId="4F49A125"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8" w:name="_Toc372714672"/>
      <w:bookmarkStart w:id="59" w:name="_Toc467145332"/>
      <w:bookmarkEnd w:id="58"/>
      <w:bookmarkEnd w:id="59"/>
    </w:p>
    <w:p w14:paraId="56B7F7C9" w14:textId="77777777" w:rsidR="00AB1F19" w:rsidRPr="00496F47" w:rsidRDefault="00AA79AF">
      <w:pPr>
        <w:pStyle w:val="2"/>
        <w:numPr>
          <w:ilvl w:val="1"/>
          <w:numId w:val="17"/>
        </w:numPr>
        <w:spacing w:line="415" w:lineRule="auto"/>
        <w:rPr>
          <w:bCs w:val="0"/>
          <w:color w:val="000000" w:themeColor="text1"/>
          <w:sz w:val="24"/>
          <w:szCs w:val="24"/>
        </w:rPr>
      </w:pPr>
      <w:bookmarkStart w:id="60" w:name="_Toc467145333"/>
      <w:r w:rsidRPr="00496F47">
        <w:rPr>
          <w:rFonts w:hint="eastAsia"/>
          <w:bCs w:val="0"/>
          <w:color w:val="000000" w:themeColor="text1"/>
          <w:sz w:val="24"/>
          <w:szCs w:val="24"/>
        </w:rPr>
        <w:t>信息系统现状分析</w:t>
      </w:r>
      <w:bookmarkEnd w:id="60"/>
    </w:p>
    <w:p w14:paraId="6AA9B0B6" w14:textId="77777777" w:rsidR="00AB1F19" w:rsidRPr="00496F47" w:rsidRDefault="00AA79AF" w:rsidP="00142697">
      <w:pPr>
        <w:pStyle w:val="3"/>
        <w:numPr>
          <w:ilvl w:val="2"/>
          <w:numId w:val="38"/>
        </w:numPr>
        <w:spacing w:line="415" w:lineRule="auto"/>
        <w:rPr>
          <w:bCs w:val="0"/>
          <w:color w:val="000000" w:themeColor="text1"/>
        </w:rPr>
      </w:pPr>
      <w:bookmarkStart w:id="61" w:name="_Toc467145334"/>
      <w:r w:rsidRPr="00496F47">
        <w:rPr>
          <w:rFonts w:hint="eastAsia"/>
          <w:bCs w:val="0"/>
          <w:color w:val="000000" w:themeColor="text1"/>
        </w:rPr>
        <w:t>系统现状</w:t>
      </w:r>
      <w:bookmarkEnd w:id="61"/>
    </w:p>
    <w:p w14:paraId="0AED1607" w14:textId="77777777" w:rsidR="00AB1F19" w:rsidRPr="00496F47" w:rsidRDefault="00AA79AF">
      <w:pPr>
        <w:pStyle w:val="14"/>
        <w:spacing w:line="360" w:lineRule="auto"/>
        <w:ind w:firstLine="400"/>
        <w:rPr>
          <w:rFonts w:ascii="宋体" w:hAnsi="宋体"/>
          <w:color w:val="000000" w:themeColor="text1"/>
          <w:szCs w:val="20"/>
        </w:rPr>
      </w:pPr>
      <w:r w:rsidRPr="00496F47">
        <w:rPr>
          <w:rFonts w:ascii="宋体" w:hAnsi="宋体" w:hint="eastAsia"/>
          <w:color w:val="000000" w:themeColor="text1"/>
          <w:szCs w:val="20"/>
        </w:rPr>
        <w:t>目前，在营销领域已经建立的业务系统中，对本系统建设可以提供业务和数据支撑的系统包括：用电信息采集系统、营销业务系统、电能服务平台、营销基础数据平台、国网大数据平台等。其系统现状如下：</w:t>
      </w:r>
    </w:p>
    <w:p w14:paraId="4472D133" w14:textId="77777777" w:rsidR="00AB1F19" w:rsidRPr="00496F47" w:rsidRDefault="00AA79AF">
      <w:pPr>
        <w:pStyle w:val="aff7"/>
        <w:keepNext/>
        <w:jc w:val="center"/>
        <w:rPr>
          <w:rFonts w:ascii="宋体" w:hAnsi="宋体"/>
          <w:color w:val="000000" w:themeColor="text1"/>
        </w:rPr>
      </w:pPr>
      <w:bookmarkStart w:id="62" w:name="_Toc467145360"/>
      <w:r w:rsidRPr="00496F47">
        <w:rPr>
          <w:rFonts w:ascii="宋体" w:eastAsia="宋体" w:hAnsi="宋体" w:hint="eastAsia"/>
          <w:color w:val="000000" w:themeColor="text1"/>
          <w:sz w:val="18"/>
        </w:rPr>
        <w:t>表</w:t>
      </w:r>
      <w:r w:rsidR="00186E13" w:rsidRPr="00496F47">
        <w:rPr>
          <w:rFonts w:ascii="宋体" w:eastAsia="宋体" w:hAnsi="宋体"/>
          <w:color w:val="000000" w:themeColor="text1"/>
          <w:sz w:val="18"/>
        </w:rPr>
        <w:fldChar w:fldCharType="begin"/>
      </w:r>
      <w:r w:rsidRPr="00496F47">
        <w:rPr>
          <w:rFonts w:ascii="宋体" w:eastAsia="宋体" w:hAnsi="宋体"/>
          <w:color w:val="000000" w:themeColor="text1"/>
          <w:sz w:val="18"/>
        </w:rPr>
        <w:instrText xml:space="preserve"> </w:instrText>
      </w:r>
      <w:r w:rsidRPr="00496F47">
        <w:rPr>
          <w:rFonts w:ascii="宋体" w:eastAsia="宋体" w:hAnsi="宋体" w:hint="eastAsia"/>
          <w:color w:val="000000" w:themeColor="text1"/>
          <w:sz w:val="18"/>
        </w:rPr>
        <w:instrText>SEQ 图表 \* ARABIC</w:instrText>
      </w:r>
      <w:r w:rsidRPr="00496F47">
        <w:rPr>
          <w:rFonts w:ascii="宋体" w:eastAsia="宋体" w:hAnsi="宋体"/>
          <w:color w:val="000000" w:themeColor="text1"/>
          <w:sz w:val="18"/>
        </w:rPr>
        <w:instrText xml:space="preserve"> </w:instrText>
      </w:r>
      <w:r w:rsidR="00186E13" w:rsidRPr="00496F47">
        <w:rPr>
          <w:rFonts w:ascii="宋体" w:eastAsia="宋体" w:hAnsi="宋体"/>
          <w:color w:val="000000" w:themeColor="text1"/>
          <w:sz w:val="18"/>
        </w:rPr>
        <w:fldChar w:fldCharType="separate"/>
      </w:r>
      <w:r w:rsidRPr="00496F47">
        <w:rPr>
          <w:rFonts w:ascii="宋体" w:eastAsia="宋体" w:hAnsi="宋体"/>
          <w:color w:val="000000" w:themeColor="text1"/>
          <w:sz w:val="18"/>
        </w:rPr>
        <w:t>1</w:t>
      </w:r>
      <w:r w:rsidR="00186E13" w:rsidRPr="00496F47">
        <w:rPr>
          <w:rFonts w:ascii="宋体" w:eastAsia="宋体" w:hAnsi="宋体"/>
          <w:color w:val="000000" w:themeColor="text1"/>
          <w:sz w:val="18"/>
        </w:rPr>
        <w:fldChar w:fldCharType="end"/>
      </w:r>
      <w:r w:rsidRPr="00496F47">
        <w:rPr>
          <w:rFonts w:ascii="宋体" w:eastAsia="宋体" w:hAnsi="宋体" w:hint="eastAsia"/>
          <w:color w:val="000000" w:themeColor="text1"/>
          <w:sz w:val="18"/>
        </w:rPr>
        <w:t xml:space="preserve"> 现有业务系统现状表</w:t>
      </w:r>
      <w:bookmarkEnd w:id="62"/>
    </w:p>
    <w:tbl>
      <w:tblPr>
        <w:tblW w:w="9624" w:type="dxa"/>
        <w:jc w:val="center"/>
        <w:tblLayout w:type="fixed"/>
        <w:tblLook w:val="04A0" w:firstRow="1" w:lastRow="0" w:firstColumn="1" w:lastColumn="0" w:noHBand="0" w:noVBand="1"/>
      </w:tblPr>
      <w:tblGrid>
        <w:gridCol w:w="592"/>
        <w:gridCol w:w="757"/>
        <w:gridCol w:w="1660"/>
        <w:gridCol w:w="2096"/>
        <w:gridCol w:w="816"/>
        <w:gridCol w:w="1714"/>
        <w:gridCol w:w="1251"/>
        <w:gridCol w:w="738"/>
      </w:tblGrid>
      <w:tr w:rsidR="00AB1F19" w:rsidRPr="009E3787" w14:paraId="685C6630" w14:textId="77777777">
        <w:trPr>
          <w:trHeight w:val="555"/>
          <w:jc w:val="center"/>
        </w:trPr>
        <w:tc>
          <w:tcPr>
            <w:tcW w:w="592" w:type="dxa"/>
            <w:tcBorders>
              <w:top w:val="single" w:sz="8" w:space="0" w:color="auto"/>
              <w:left w:val="single" w:sz="8" w:space="0" w:color="auto"/>
              <w:bottom w:val="single" w:sz="8" w:space="0" w:color="auto"/>
              <w:right w:val="nil"/>
            </w:tcBorders>
            <w:shd w:val="clear" w:color="auto" w:fill="auto"/>
            <w:vAlign w:val="center"/>
          </w:tcPr>
          <w:p w14:paraId="03D07663"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序号</w:t>
            </w:r>
          </w:p>
        </w:tc>
        <w:tc>
          <w:tcPr>
            <w:tcW w:w="757" w:type="dxa"/>
            <w:tcBorders>
              <w:top w:val="single" w:sz="8" w:space="0" w:color="auto"/>
              <w:left w:val="single" w:sz="8" w:space="0" w:color="auto"/>
              <w:bottom w:val="single" w:sz="8" w:space="0" w:color="auto"/>
              <w:right w:val="single" w:sz="8" w:space="0" w:color="auto"/>
            </w:tcBorders>
            <w:shd w:val="clear" w:color="auto" w:fill="auto"/>
            <w:vAlign w:val="center"/>
          </w:tcPr>
          <w:p w14:paraId="6F5A53CF"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业务系统名称</w:t>
            </w:r>
          </w:p>
        </w:tc>
        <w:tc>
          <w:tcPr>
            <w:tcW w:w="1660" w:type="dxa"/>
            <w:tcBorders>
              <w:top w:val="single" w:sz="8" w:space="0" w:color="auto"/>
              <w:left w:val="nil"/>
              <w:bottom w:val="single" w:sz="8" w:space="0" w:color="auto"/>
              <w:right w:val="nil"/>
            </w:tcBorders>
            <w:shd w:val="clear" w:color="auto" w:fill="auto"/>
            <w:vAlign w:val="center"/>
          </w:tcPr>
          <w:p w14:paraId="774E0D9A"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业务系统介绍</w:t>
            </w:r>
          </w:p>
        </w:tc>
        <w:tc>
          <w:tcPr>
            <w:tcW w:w="2096" w:type="dxa"/>
            <w:tcBorders>
              <w:top w:val="single" w:sz="8" w:space="0" w:color="auto"/>
              <w:left w:val="single" w:sz="8" w:space="0" w:color="auto"/>
              <w:bottom w:val="single" w:sz="8" w:space="0" w:color="auto"/>
              <w:right w:val="single" w:sz="8" w:space="0" w:color="auto"/>
            </w:tcBorders>
            <w:shd w:val="clear" w:color="auto" w:fill="auto"/>
            <w:vAlign w:val="center"/>
          </w:tcPr>
          <w:p w14:paraId="086CD23F"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主要相关功能</w:t>
            </w:r>
          </w:p>
        </w:tc>
        <w:tc>
          <w:tcPr>
            <w:tcW w:w="816" w:type="dxa"/>
            <w:tcBorders>
              <w:top w:val="single" w:sz="8" w:space="0" w:color="auto"/>
              <w:left w:val="nil"/>
              <w:bottom w:val="single" w:sz="8" w:space="0" w:color="auto"/>
              <w:right w:val="nil"/>
            </w:tcBorders>
            <w:shd w:val="clear" w:color="auto" w:fill="auto"/>
            <w:vAlign w:val="center"/>
          </w:tcPr>
          <w:p w14:paraId="51CA73C2"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部署方式</w:t>
            </w:r>
          </w:p>
        </w:tc>
        <w:tc>
          <w:tcPr>
            <w:tcW w:w="1714" w:type="dxa"/>
            <w:tcBorders>
              <w:top w:val="single" w:sz="8" w:space="0" w:color="auto"/>
              <w:left w:val="single" w:sz="8" w:space="0" w:color="auto"/>
              <w:bottom w:val="single" w:sz="8" w:space="0" w:color="auto"/>
              <w:right w:val="single" w:sz="8" w:space="0" w:color="auto"/>
            </w:tcBorders>
            <w:shd w:val="clear" w:color="auto" w:fill="auto"/>
            <w:vAlign w:val="center"/>
          </w:tcPr>
          <w:p w14:paraId="5EC7AE25"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其他信息</w:t>
            </w:r>
          </w:p>
        </w:tc>
        <w:tc>
          <w:tcPr>
            <w:tcW w:w="1251" w:type="dxa"/>
            <w:tcBorders>
              <w:top w:val="single" w:sz="8" w:space="0" w:color="auto"/>
              <w:left w:val="nil"/>
              <w:bottom w:val="single" w:sz="8" w:space="0" w:color="auto"/>
              <w:right w:val="single" w:sz="8" w:space="0" w:color="auto"/>
            </w:tcBorders>
            <w:shd w:val="clear" w:color="auto" w:fill="auto"/>
            <w:vAlign w:val="center"/>
          </w:tcPr>
          <w:p w14:paraId="2D70A506"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与本系统的关系</w:t>
            </w:r>
          </w:p>
        </w:tc>
        <w:tc>
          <w:tcPr>
            <w:tcW w:w="738" w:type="dxa"/>
            <w:tcBorders>
              <w:top w:val="single" w:sz="8" w:space="0" w:color="auto"/>
              <w:left w:val="nil"/>
              <w:bottom w:val="single" w:sz="8" w:space="0" w:color="auto"/>
              <w:right w:val="single" w:sz="8" w:space="0" w:color="auto"/>
            </w:tcBorders>
            <w:shd w:val="clear" w:color="auto" w:fill="auto"/>
            <w:vAlign w:val="center"/>
          </w:tcPr>
          <w:p w14:paraId="55779A04" w14:textId="77777777" w:rsidR="00AB1F19" w:rsidRPr="009E3787" w:rsidRDefault="00AA79AF">
            <w:pPr>
              <w:widowControl/>
              <w:jc w:val="left"/>
              <w:rPr>
                <w:rFonts w:asciiTheme="minorEastAsia" w:eastAsiaTheme="minorEastAsia" w:hAnsiTheme="minorEastAsia" w:cs="宋体"/>
                <w:b/>
                <w:bCs/>
                <w:color w:val="000000" w:themeColor="text1"/>
                <w:kern w:val="0"/>
                <w:sz w:val="18"/>
                <w:szCs w:val="18"/>
              </w:rPr>
            </w:pPr>
            <w:r w:rsidRPr="009E3787">
              <w:rPr>
                <w:rFonts w:asciiTheme="minorEastAsia" w:eastAsiaTheme="minorEastAsia" w:hAnsiTheme="minorEastAsia" w:cs="宋体" w:hint="eastAsia"/>
                <w:b/>
                <w:bCs/>
                <w:color w:val="000000" w:themeColor="text1"/>
                <w:kern w:val="0"/>
                <w:sz w:val="18"/>
                <w:szCs w:val="18"/>
              </w:rPr>
              <w:t>备注</w:t>
            </w:r>
          </w:p>
        </w:tc>
      </w:tr>
      <w:tr w:rsidR="00AB1F19" w:rsidRPr="009E3787" w14:paraId="769F33D2" w14:textId="77777777">
        <w:trPr>
          <w:trHeight w:val="270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3BC93E5E" w14:textId="77777777" w:rsidR="00AB1F19" w:rsidRPr="009E3787" w:rsidRDefault="00AA79AF">
            <w:pPr>
              <w:widowControl/>
              <w:jc w:val="center"/>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1</w:t>
            </w:r>
          </w:p>
        </w:tc>
        <w:tc>
          <w:tcPr>
            <w:tcW w:w="757" w:type="dxa"/>
            <w:tcBorders>
              <w:top w:val="nil"/>
              <w:left w:val="nil"/>
              <w:bottom w:val="single" w:sz="4" w:space="0" w:color="auto"/>
              <w:right w:val="single" w:sz="4" w:space="0" w:color="auto"/>
            </w:tcBorders>
            <w:shd w:val="clear" w:color="auto" w:fill="auto"/>
            <w:vAlign w:val="center"/>
          </w:tcPr>
          <w:p w14:paraId="326A6A73"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营销业务系统</w:t>
            </w:r>
          </w:p>
        </w:tc>
        <w:tc>
          <w:tcPr>
            <w:tcW w:w="1660" w:type="dxa"/>
            <w:tcBorders>
              <w:top w:val="nil"/>
              <w:left w:val="nil"/>
              <w:bottom w:val="single" w:sz="4" w:space="0" w:color="auto"/>
              <w:right w:val="single" w:sz="4" w:space="0" w:color="auto"/>
            </w:tcBorders>
            <w:shd w:val="clear" w:color="auto" w:fill="auto"/>
            <w:vAlign w:val="center"/>
          </w:tcPr>
          <w:p w14:paraId="37829080"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为营销业务的核心系统，为业务部门提供用电客户的业扩报装、用电变更、抄表核算、电费收缴提供支撑，进行统一管理。</w:t>
            </w:r>
          </w:p>
          <w:p w14:paraId="26EE465C" w14:textId="77777777" w:rsidR="00AB1F19" w:rsidRPr="009E3787" w:rsidRDefault="00AB1F19">
            <w:pPr>
              <w:widowControl/>
              <w:jc w:val="left"/>
              <w:rPr>
                <w:rFonts w:asciiTheme="minorEastAsia" w:eastAsiaTheme="minorEastAsia" w:hAnsiTheme="minorEastAsia"/>
                <w:color w:val="000000" w:themeColor="text1"/>
                <w:kern w:val="0"/>
                <w:sz w:val="18"/>
                <w:szCs w:val="18"/>
              </w:rPr>
            </w:pPr>
          </w:p>
        </w:tc>
        <w:tc>
          <w:tcPr>
            <w:tcW w:w="2096" w:type="dxa"/>
            <w:tcBorders>
              <w:top w:val="nil"/>
              <w:left w:val="nil"/>
              <w:bottom w:val="single" w:sz="4" w:space="0" w:color="auto"/>
              <w:right w:val="single" w:sz="4" w:space="0" w:color="auto"/>
            </w:tcBorders>
            <w:shd w:val="clear" w:color="auto" w:fill="auto"/>
            <w:vAlign w:val="center"/>
          </w:tcPr>
          <w:p w14:paraId="1E0DF251"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1.提供用户的用户档案信息，包括用户基本信息、用户用电单元信息等；</w:t>
            </w:r>
            <w:r w:rsidRPr="009E3787">
              <w:rPr>
                <w:rFonts w:asciiTheme="minorEastAsia" w:eastAsiaTheme="minorEastAsia" w:hAnsiTheme="minorEastAsia" w:hint="eastAsia"/>
                <w:color w:val="000000" w:themeColor="text1"/>
                <w:kern w:val="0"/>
                <w:sz w:val="18"/>
                <w:szCs w:val="18"/>
              </w:rPr>
              <w:br/>
              <w:t>2.提供用户的电量、电费等价格信息；</w:t>
            </w:r>
            <w:r w:rsidRPr="009E3787">
              <w:rPr>
                <w:rFonts w:asciiTheme="minorEastAsia" w:eastAsiaTheme="minorEastAsia" w:hAnsiTheme="minorEastAsia" w:hint="eastAsia"/>
                <w:color w:val="000000" w:themeColor="text1"/>
                <w:kern w:val="0"/>
                <w:sz w:val="18"/>
                <w:szCs w:val="18"/>
              </w:rPr>
              <w:br/>
              <w:t>3.提供用户的支付等信息；</w:t>
            </w:r>
          </w:p>
        </w:tc>
        <w:tc>
          <w:tcPr>
            <w:tcW w:w="816" w:type="dxa"/>
            <w:tcBorders>
              <w:top w:val="nil"/>
              <w:left w:val="nil"/>
              <w:bottom w:val="single" w:sz="4" w:space="0" w:color="auto"/>
              <w:right w:val="single" w:sz="4" w:space="0" w:color="auto"/>
            </w:tcBorders>
            <w:shd w:val="clear" w:color="auto" w:fill="auto"/>
            <w:vAlign w:val="center"/>
          </w:tcPr>
          <w:p w14:paraId="1815DE6D" w14:textId="77777777" w:rsidR="00AB1F19" w:rsidRPr="009E3787" w:rsidRDefault="00AA79AF" w:rsidP="004A2611">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省级部署</w:t>
            </w:r>
          </w:p>
        </w:tc>
        <w:tc>
          <w:tcPr>
            <w:tcW w:w="1714" w:type="dxa"/>
            <w:tcBorders>
              <w:top w:val="nil"/>
              <w:left w:val="nil"/>
              <w:bottom w:val="single" w:sz="4" w:space="0" w:color="auto"/>
              <w:right w:val="single" w:sz="4" w:space="0" w:color="auto"/>
            </w:tcBorders>
            <w:shd w:val="clear" w:color="auto" w:fill="auto"/>
            <w:vAlign w:val="center"/>
          </w:tcPr>
          <w:p w14:paraId="1A02BCA3"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传输频率一般为每月一次</w:t>
            </w:r>
          </w:p>
        </w:tc>
        <w:tc>
          <w:tcPr>
            <w:tcW w:w="1251" w:type="dxa"/>
            <w:tcBorders>
              <w:top w:val="nil"/>
              <w:left w:val="nil"/>
              <w:bottom w:val="single" w:sz="4" w:space="0" w:color="auto"/>
              <w:right w:val="single" w:sz="4" w:space="0" w:color="auto"/>
            </w:tcBorders>
            <w:shd w:val="clear" w:color="auto" w:fill="auto"/>
            <w:vAlign w:val="center"/>
          </w:tcPr>
          <w:p w14:paraId="760B862A"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为本系统提供用户档案信息、电量电费信息等</w:t>
            </w:r>
          </w:p>
        </w:tc>
        <w:tc>
          <w:tcPr>
            <w:tcW w:w="738" w:type="dxa"/>
            <w:tcBorders>
              <w:top w:val="nil"/>
              <w:left w:val="nil"/>
              <w:bottom w:val="single" w:sz="4" w:space="0" w:color="auto"/>
              <w:right w:val="single" w:sz="8" w:space="0" w:color="auto"/>
            </w:tcBorders>
            <w:shd w:val="clear" w:color="auto" w:fill="auto"/>
            <w:vAlign w:val="center"/>
          </w:tcPr>
          <w:p w14:paraId="3326E801"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 xml:space="preserve">　</w:t>
            </w:r>
          </w:p>
        </w:tc>
      </w:tr>
      <w:tr w:rsidR="00AB1F19" w:rsidRPr="009E3787" w14:paraId="7E958EAC" w14:textId="77777777">
        <w:trPr>
          <w:trHeight w:val="216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5493E7BD" w14:textId="77777777" w:rsidR="00AB1F19" w:rsidRPr="009E3787" w:rsidRDefault="00AA79AF">
            <w:pPr>
              <w:widowControl/>
              <w:jc w:val="center"/>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2</w:t>
            </w:r>
          </w:p>
        </w:tc>
        <w:tc>
          <w:tcPr>
            <w:tcW w:w="757" w:type="dxa"/>
            <w:tcBorders>
              <w:top w:val="nil"/>
              <w:left w:val="nil"/>
              <w:bottom w:val="single" w:sz="4" w:space="0" w:color="auto"/>
              <w:right w:val="single" w:sz="4" w:space="0" w:color="auto"/>
            </w:tcBorders>
            <w:shd w:val="clear" w:color="auto" w:fill="auto"/>
            <w:vAlign w:val="center"/>
          </w:tcPr>
          <w:p w14:paraId="492E1F97"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用电信息采集系统</w:t>
            </w:r>
          </w:p>
        </w:tc>
        <w:tc>
          <w:tcPr>
            <w:tcW w:w="1660" w:type="dxa"/>
            <w:tcBorders>
              <w:top w:val="nil"/>
              <w:left w:val="nil"/>
              <w:bottom w:val="single" w:sz="4" w:space="0" w:color="auto"/>
              <w:right w:val="single" w:sz="4" w:space="0" w:color="auto"/>
            </w:tcBorders>
            <w:shd w:val="clear" w:color="auto" w:fill="auto"/>
            <w:vAlign w:val="center"/>
          </w:tcPr>
          <w:p w14:paraId="097ECD35"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对用户的用电等信息进行统一集中采集、管理和分析。</w:t>
            </w:r>
          </w:p>
        </w:tc>
        <w:tc>
          <w:tcPr>
            <w:tcW w:w="2096" w:type="dxa"/>
            <w:tcBorders>
              <w:top w:val="nil"/>
              <w:left w:val="nil"/>
              <w:bottom w:val="single" w:sz="4" w:space="0" w:color="auto"/>
              <w:right w:val="single" w:sz="4" w:space="0" w:color="auto"/>
            </w:tcBorders>
            <w:shd w:val="clear" w:color="auto" w:fill="auto"/>
            <w:vAlign w:val="center"/>
          </w:tcPr>
          <w:p w14:paraId="60932C90"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1.提供用户的电表采集数据，包括电量、负荷等，通常日采集频率为96）；</w:t>
            </w:r>
            <w:r w:rsidRPr="009E3787">
              <w:rPr>
                <w:rFonts w:asciiTheme="minorEastAsia" w:eastAsiaTheme="minorEastAsia" w:hAnsiTheme="minorEastAsia" w:hint="eastAsia"/>
                <w:color w:val="000000" w:themeColor="text1"/>
                <w:kern w:val="0"/>
                <w:sz w:val="18"/>
                <w:szCs w:val="18"/>
              </w:rPr>
              <w:br/>
              <w:t>2.提供试点单位的水电热气等四表合一数据。</w:t>
            </w:r>
          </w:p>
        </w:tc>
        <w:tc>
          <w:tcPr>
            <w:tcW w:w="816" w:type="dxa"/>
            <w:tcBorders>
              <w:top w:val="nil"/>
              <w:left w:val="nil"/>
              <w:bottom w:val="single" w:sz="4" w:space="0" w:color="auto"/>
              <w:right w:val="single" w:sz="4" w:space="0" w:color="auto"/>
            </w:tcBorders>
            <w:shd w:val="clear" w:color="auto" w:fill="auto"/>
            <w:vAlign w:val="center"/>
          </w:tcPr>
          <w:p w14:paraId="09218701"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省（市）部署</w:t>
            </w:r>
          </w:p>
        </w:tc>
        <w:tc>
          <w:tcPr>
            <w:tcW w:w="1714" w:type="dxa"/>
            <w:tcBorders>
              <w:top w:val="nil"/>
              <w:left w:val="nil"/>
              <w:bottom w:val="single" w:sz="4" w:space="0" w:color="auto"/>
              <w:right w:val="single" w:sz="4" w:space="0" w:color="auto"/>
            </w:tcBorders>
            <w:shd w:val="clear" w:color="auto" w:fill="auto"/>
            <w:vAlign w:val="center"/>
          </w:tcPr>
          <w:p w14:paraId="6644DA0C"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江苏省用户为3800万个，其中专变用户26万，公变用户48万</w:t>
            </w:r>
          </w:p>
        </w:tc>
        <w:tc>
          <w:tcPr>
            <w:tcW w:w="1251" w:type="dxa"/>
            <w:tcBorders>
              <w:top w:val="nil"/>
              <w:left w:val="nil"/>
              <w:bottom w:val="single" w:sz="4" w:space="0" w:color="auto"/>
              <w:right w:val="single" w:sz="4" w:space="0" w:color="auto"/>
            </w:tcBorders>
            <w:shd w:val="clear" w:color="auto" w:fill="auto"/>
            <w:vAlign w:val="center"/>
          </w:tcPr>
          <w:p w14:paraId="7A6DF066"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为本系统提供电量、负荷等采集信息</w:t>
            </w:r>
          </w:p>
        </w:tc>
        <w:tc>
          <w:tcPr>
            <w:tcW w:w="738" w:type="dxa"/>
            <w:tcBorders>
              <w:top w:val="nil"/>
              <w:left w:val="nil"/>
              <w:bottom w:val="single" w:sz="4" w:space="0" w:color="auto"/>
              <w:right w:val="single" w:sz="8" w:space="0" w:color="auto"/>
            </w:tcBorders>
            <w:shd w:val="clear" w:color="auto" w:fill="auto"/>
            <w:vAlign w:val="center"/>
          </w:tcPr>
          <w:p w14:paraId="66AC646D"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本系统的主要分析</w:t>
            </w:r>
            <w:r w:rsidR="000F3740" w:rsidRPr="009E3787">
              <w:rPr>
                <w:rFonts w:asciiTheme="minorEastAsia" w:eastAsiaTheme="minorEastAsia" w:hAnsiTheme="minorEastAsia" w:hint="eastAsia"/>
                <w:color w:val="000000" w:themeColor="text1"/>
                <w:kern w:val="0"/>
                <w:sz w:val="18"/>
                <w:szCs w:val="18"/>
              </w:rPr>
              <w:t>数据</w:t>
            </w:r>
            <w:r w:rsidRPr="009E3787">
              <w:rPr>
                <w:rFonts w:asciiTheme="minorEastAsia" w:eastAsiaTheme="minorEastAsia" w:hAnsiTheme="minorEastAsia" w:hint="eastAsia"/>
                <w:color w:val="000000" w:themeColor="text1"/>
                <w:kern w:val="0"/>
                <w:sz w:val="18"/>
                <w:szCs w:val="18"/>
              </w:rPr>
              <w:t>源</w:t>
            </w:r>
          </w:p>
        </w:tc>
      </w:tr>
      <w:tr w:rsidR="00AB1F19" w:rsidRPr="009E3787" w14:paraId="3C792B01" w14:textId="77777777">
        <w:trPr>
          <w:trHeight w:val="243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4A8F5DF6" w14:textId="77777777" w:rsidR="00AB1F19" w:rsidRPr="009E3787" w:rsidRDefault="00AA79AF">
            <w:pPr>
              <w:widowControl/>
              <w:jc w:val="center"/>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3</w:t>
            </w:r>
          </w:p>
        </w:tc>
        <w:tc>
          <w:tcPr>
            <w:tcW w:w="757" w:type="dxa"/>
            <w:tcBorders>
              <w:top w:val="nil"/>
              <w:left w:val="nil"/>
              <w:bottom w:val="single" w:sz="4" w:space="0" w:color="auto"/>
              <w:right w:val="single" w:sz="4" w:space="0" w:color="auto"/>
            </w:tcBorders>
            <w:shd w:val="clear" w:color="auto" w:fill="auto"/>
            <w:vAlign w:val="center"/>
          </w:tcPr>
          <w:p w14:paraId="79147B68"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电能服务管理平台</w:t>
            </w:r>
          </w:p>
        </w:tc>
        <w:tc>
          <w:tcPr>
            <w:tcW w:w="1660" w:type="dxa"/>
            <w:tcBorders>
              <w:top w:val="nil"/>
              <w:left w:val="nil"/>
              <w:bottom w:val="single" w:sz="4" w:space="0" w:color="auto"/>
              <w:right w:val="single" w:sz="4" w:space="0" w:color="auto"/>
            </w:tcBorders>
            <w:shd w:val="clear" w:color="auto" w:fill="auto"/>
            <w:vAlign w:val="center"/>
          </w:tcPr>
          <w:p w14:paraId="21CF4B34"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提供节能指标考核、节能项目管理、有序用电响应等与用户用电有关的信息进行统一管理。目的是为了节能减排工作的开展</w:t>
            </w:r>
          </w:p>
        </w:tc>
        <w:tc>
          <w:tcPr>
            <w:tcW w:w="2096" w:type="dxa"/>
            <w:tcBorders>
              <w:top w:val="nil"/>
              <w:left w:val="nil"/>
              <w:bottom w:val="single" w:sz="4" w:space="0" w:color="auto"/>
              <w:right w:val="single" w:sz="4" w:space="0" w:color="auto"/>
            </w:tcBorders>
            <w:shd w:val="clear" w:color="auto" w:fill="auto"/>
            <w:vAlign w:val="center"/>
          </w:tcPr>
          <w:p w14:paraId="2884DEA3"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1.提供节能指标考核管理；</w:t>
            </w:r>
            <w:r w:rsidRPr="009E3787">
              <w:rPr>
                <w:rFonts w:asciiTheme="minorEastAsia" w:eastAsiaTheme="minorEastAsia" w:hAnsiTheme="minorEastAsia" w:hint="eastAsia"/>
                <w:color w:val="000000" w:themeColor="text1"/>
                <w:kern w:val="0"/>
                <w:sz w:val="18"/>
                <w:szCs w:val="18"/>
              </w:rPr>
              <w:br/>
              <w:t>2.提供节能项目管理；</w:t>
            </w:r>
            <w:r w:rsidRPr="009E3787">
              <w:rPr>
                <w:rFonts w:asciiTheme="minorEastAsia" w:eastAsiaTheme="minorEastAsia" w:hAnsiTheme="minorEastAsia" w:hint="eastAsia"/>
                <w:color w:val="000000" w:themeColor="text1"/>
                <w:kern w:val="0"/>
                <w:sz w:val="18"/>
                <w:szCs w:val="18"/>
              </w:rPr>
              <w:br/>
              <w:t>3.有序用电响应管理；</w:t>
            </w:r>
            <w:r w:rsidRPr="009E3787">
              <w:rPr>
                <w:rFonts w:asciiTheme="minorEastAsia" w:eastAsiaTheme="minorEastAsia" w:hAnsiTheme="minorEastAsia" w:hint="eastAsia"/>
                <w:color w:val="000000" w:themeColor="text1"/>
                <w:kern w:val="0"/>
                <w:sz w:val="18"/>
                <w:szCs w:val="18"/>
              </w:rPr>
              <w:br/>
              <w:t>4.提供节能减排知识库管理。</w:t>
            </w:r>
          </w:p>
        </w:tc>
        <w:tc>
          <w:tcPr>
            <w:tcW w:w="816" w:type="dxa"/>
            <w:tcBorders>
              <w:top w:val="nil"/>
              <w:left w:val="nil"/>
              <w:bottom w:val="single" w:sz="4" w:space="0" w:color="auto"/>
              <w:right w:val="single" w:sz="4" w:space="0" w:color="auto"/>
            </w:tcBorders>
            <w:shd w:val="clear" w:color="auto" w:fill="auto"/>
            <w:vAlign w:val="center"/>
          </w:tcPr>
          <w:p w14:paraId="0C5DD767"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4" w:space="0" w:color="auto"/>
              <w:right w:val="single" w:sz="4" w:space="0" w:color="auto"/>
            </w:tcBorders>
            <w:shd w:val="clear" w:color="auto" w:fill="auto"/>
            <w:vAlign w:val="center"/>
          </w:tcPr>
          <w:p w14:paraId="071D4923"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2013年上线，全省采集点为1万多个，其中自建约1000个；</w:t>
            </w:r>
          </w:p>
          <w:p w14:paraId="098B7878"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所管理的企业用户范围为准备或者已完成节能改造的企业，数量为260多个。</w:t>
            </w:r>
          </w:p>
        </w:tc>
        <w:tc>
          <w:tcPr>
            <w:tcW w:w="1251" w:type="dxa"/>
            <w:tcBorders>
              <w:top w:val="nil"/>
              <w:left w:val="nil"/>
              <w:bottom w:val="single" w:sz="4" w:space="0" w:color="auto"/>
              <w:right w:val="single" w:sz="4" w:space="0" w:color="auto"/>
            </w:tcBorders>
            <w:shd w:val="clear" w:color="auto" w:fill="auto"/>
            <w:vAlign w:val="center"/>
          </w:tcPr>
          <w:p w14:paraId="46994246"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提供本系统需要的部分业务数据，并可将本系统所挖掘的潜在节能企业作为其改造目标</w:t>
            </w:r>
          </w:p>
        </w:tc>
        <w:tc>
          <w:tcPr>
            <w:tcW w:w="738" w:type="dxa"/>
            <w:tcBorders>
              <w:top w:val="nil"/>
              <w:left w:val="nil"/>
              <w:bottom w:val="single" w:sz="4" w:space="0" w:color="auto"/>
              <w:right w:val="single" w:sz="8" w:space="0" w:color="auto"/>
            </w:tcBorders>
            <w:shd w:val="clear" w:color="auto" w:fill="auto"/>
            <w:vAlign w:val="center"/>
          </w:tcPr>
          <w:p w14:paraId="0090577E"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业务相似度高，但所管理用户不同</w:t>
            </w:r>
          </w:p>
        </w:tc>
      </w:tr>
      <w:tr w:rsidR="00AB1F19" w:rsidRPr="009E3787" w14:paraId="79665050" w14:textId="77777777">
        <w:trPr>
          <w:trHeight w:val="162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0F73A1FB" w14:textId="77777777" w:rsidR="00AB1F19" w:rsidRPr="009E3787" w:rsidRDefault="00AA79AF">
            <w:pPr>
              <w:widowControl/>
              <w:jc w:val="center"/>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4</w:t>
            </w:r>
          </w:p>
        </w:tc>
        <w:tc>
          <w:tcPr>
            <w:tcW w:w="757" w:type="dxa"/>
            <w:tcBorders>
              <w:top w:val="nil"/>
              <w:left w:val="nil"/>
              <w:bottom w:val="single" w:sz="4" w:space="0" w:color="auto"/>
              <w:right w:val="single" w:sz="4" w:space="0" w:color="auto"/>
            </w:tcBorders>
            <w:shd w:val="clear" w:color="auto" w:fill="auto"/>
            <w:vAlign w:val="center"/>
          </w:tcPr>
          <w:p w14:paraId="6219C63D"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营销基础数据平台</w:t>
            </w:r>
          </w:p>
        </w:tc>
        <w:tc>
          <w:tcPr>
            <w:tcW w:w="1660" w:type="dxa"/>
            <w:tcBorders>
              <w:top w:val="nil"/>
              <w:left w:val="nil"/>
              <w:bottom w:val="single" w:sz="4" w:space="0" w:color="auto"/>
              <w:right w:val="single" w:sz="4" w:space="0" w:color="auto"/>
            </w:tcBorders>
            <w:shd w:val="clear" w:color="auto" w:fill="auto"/>
            <w:vAlign w:val="center"/>
          </w:tcPr>
          <w:p w14:paraId="11D70ADF"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对营销内部和外部的基础数据交互提供统一接口服务</w:t>
            </w:r>
          </w:p>
        </w:tc>
        <w:tc>
          <w:tcPr>
            <w:tcW w:w="2096" w:type="dxa"/>
            <w:tcBorders>
              <w:top w:val="nil"/>
              <w:left w:val="nil"/>
              <w:bottom w:val="single" w:sz="4" w:space="0" w:color="auto"/>
              <w:right w:val="single" w:sz="4" w:space="0" w:color="auto"/>
            </w:tcBorders>
            <w:shd w:val="clear" w:color="auto" w:fill="auto"/>
            <w:vAlign w:val="center"/>
          </w:tcPr>
          <w:p w14:paraId="01C8D865"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提供各营销业务系统的基础数据，目前包括了13个营销系统的数据。</w:t>
            </w:r>
          </w:p>
        </w:tc>
        <w:tc>
          <w:tcPr>
            <w:tcW w:w="816" w:type="dxa"/>
            <w:tcBorders>
              <w:top w:val="nil"/>
              <w:left w:val="nil"/>
              <w:bottom w:val="single" w:sz="4" w:space="0" w:color="auto"/>
              <w:right w:val="single" w:sz="4" w:space="0" w:color="auto"/>
            </w:tcBorders>
            <w:shd w:val="clear" w:color="auto" w:fill="auto"/>
            <w:vAlign w:val="center"/>
          </w:tcPr>
          <w:p w14:paraId="112243D5"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4" w:space="0" w:color="auto"/>
              <w:right w:val="single" w:sz="4" w:space="0" w:color="auto"/>
            </w:tcBorders>
            <w:shd w:val="clear" w:color="auto" w:fill="auto"/>
            <w:vAlign w:val="center"/>
          </w:tcPr>
          <w:p w14:paraId="6A90EB24"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2013年上线，除个别数据表外，基本都提供实时或者准实时的数据同步服务</w:t>
            </w:r>
          </w:p>
        </w:tc>
        <w:tc>
          <w:tcPr>
            <w:tcW w:w="1251" w:type="dxa"/>
            <w:tcBorders>
              <w:top w:val="nil"/>
              <w:left w:val="nil"/>
              <w:bottom w:val="single" w:sz="4" w:space="0" w:color="auto"/>
              <w:right w:val="single" w:sz="4" w:space="0" w:color="auto"/>
            </w:tcBorders>
            <w:shd w:val="clear" w:color="auto" w:fill="auto"/>
            <w:vAlign w:val="center"/>
          </w:tcPr>
          <w:p w14:paraId="5499ADBA"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提供本系统需要从各营销系统中获取的基础信息</w:t>
            </w:r>
          </w:p>
        </w:tc>
        <w:tc>
          <w:tcPr>
            <w:tcW w:w="738" w:type="dxa"/>
            <w:tcBorders>
              <w:top w:val="nil"/>
              <w:left w:val="nil"/>
              <w:bottom w:val="single" w:sz="4" w:space="0" w:color="auto"/>
              <w:right w:val="single" w:sz="8" w:space="0" w:color="auto"/>
            </w:tcBorders>
            <w:shd w:val="clear" w:color="auto" w:fill="auto"/>
            <w:vAlign w:val="center"/>
          </w:tcPr>
          <w:p w14:paraId="26AA96C2"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 xml:space="preserve">　</w:t>
            </w:r>
          </w:p>
        </w:tc>
      </w:tr>
      <w:tr w:rsidR="00AB1F19" w:rsidRPr="009E3787" w14:paraId="4B9CDA2F" w14:textId="77777777">
        <w:trPr>
          <w:trHeight w:val="1635"/>
          <w:jc w:val="center"/>
        </w:trPr>
        <w:tc>
          <w:tcPr>
            <w:tcW w:w="592" w:type="dxa"/>
            <w:tcBorders>
              <w:top w:val="nil"/>
              <w:left w:val="single" w:sz="8" w:space="0" w:color="auto"/>
              <w:bottom w:val="single" w:sz="8" w:space="0" w:color="auto"/>
              <w:right w:val="single" w:sz="4" w:space="0" w:color="auto"/>
            </w:tcBorders>
            <w:shd w:val="clear" w:color="auto" w:fill="auto"/>
            <w:vAlign w:val="center"/>
          </w:tcPr>
          <w:p w14:paraId="652403F9" w14:textId="77777777" w:rsidR="00AB1F19" w:rsidRPr="009E3787" w:rsidRDefault="00AA79AF">
            <w:pPr>
              <w:widowControl/>
              <w:jc w:val="center"/>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5</w:t>
            </w:r>
          </w:p>
        </w:tc>
        <w:tc>
          <w:tcPr>
            <w:tcW w:w="757" w:type="dxa"/>
            <w:tcBorders>
              <w:top w:val="nil"/>
              <w:left w:val="nil"/>
              <w:bottom w:val="single" w:sz="8" w:space="0" w:color="auto"/>
              <w:right w:val="single" w:sz="4" w:space="0" w:color="auto"/>
            </w:tcBorders>
            <w:shd w:val="clear" w:color="auto" w:fill="auto"/>
            <w:vAlign w:val="center"/>
          </w:tcPr>
          <w:p w14:paraId="31B94B7D"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国网大数据平台</w:t>
            </w:r>
          </w:p>
        </w:tc>
        <w:tc>
          <w:tcPr>
            <w:tcW w:w="1660" w:type="dxa"/>
            <w:tcBorders>
              <w:top w:val="nil"/>
              <w:left w:val="nil"/>
              <w:bottom w:val="single" w:sz="8" w:space="0" w:color="auto"/>
              <w:right w:val="single" w:sz="4" w:space="0" w:color="auto"/>
            </w:tcBorders>
            <w:shd w:val="clear" w:color="auto" w:fill="auto"/>
            <w:vAlign w:val="center"/>
          </w:tcPr>
          <w:p w14:paraId="2C91C0B2"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提供数据的存储和计算服务，为各业务系统的大数据分析提供平台支撑</w:t>
            </w:r>
          </w:p>
        </w:tc>
        <w:tc>
          <w:tcPr>
            <w:tcW w:w="2096" w:type="dxa"/>
            <w:tcBorders>
              <w:top w:val="nil"/>
              <w:left w:val="nil"/>
              <w:bottom w:val="single" w:sz="8" w:space="0" w:color="auto"/>
              <w:right w:val="single" w:sz="4" w:space="0" w:color="auto"/>
            </w:tcBorders>
            <w:shd w:val="clear" w:color="auto" w:fill="auto"/>
            <w:vAlign w:val="center"/>
          </w:tcPr>
          <w:p w14:paraId="6E9A2EAC"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1.提供大数据分析的数据源；</w:t>
            </w:r>
            <w:r w:rsidRPr="009E3787">
              <w:rPr>
                <w:rFonts w:asciiTheme="minorEastAsia" w:eastAsiaTheme="minorEastAsia" w:hAnsiTheme="minorEastAsia" w:hint="eastAsia"/>
                <w:color w:val="000000" w:themeColor="text1"/>
                <w:kern w:val="0"/>
                <w:sz w:val="18"/>
                <w:szCs w:val="18"/>
              </w:rPr>
              <w:br/>
              <w:t>2.提供大数据分析的计算资源。</w:t>
            </w:r>
          </w:p>
        </w:tc>
        <w:tc>
          <w:tcPr>
            <w:tcW w:w="816" w:type="dxa"/>
            <w:tcBorders>
              <w:top w:val="nil"/>
              <w:left w:val="nil"/>
              <w:bottom w:val="single" w:sz="8" w:space="0" w:color="auto"/>
              <w:right w:val="single" w:sz="4" w:space="0" w:color="auto"/>
            </w:tcBorders>
            <w:shd w:val="clear" w:color="auto" w:fill="auto"/>
            <w:vAlign w:val="center"/>
          </w:tcPr>
          <w:p w14:paraId="2BFD7DAA"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8" w:space="0" w:color="auto"/>
              <w:right w:val="single" w:sz="4" w:space="0" w:color="auto"/>
            </w:tcBorders>
            <w:shd w:val="clear" w:color="auto" w:fill="auto"/>
            <w:vAlign w:val="center"/>
          </w:tcPr>
          <w:p w14:paraId="36CA9BEE"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2016.10二期正式上线，总部和各省市都可提供相关大数据服务</w:t>
            </w:r>
          </w:p>
        </w:tc>
        <w:tc>
          <w:tcPr>
            <w:tcW w:w="1251" w:type="dxa"/>
            <w:tcBorders>
              <w:top w:val="nil"/>
              <w:left w:val="nil"/>
              <w:bottom w:val="single" w:sz="8" w:space="0" w:color="auto"/>
              <w:right w:val="single" w:sz="4" w:space="0" w:color="auto"/>
            </w:tcBorders>
            <w:shd w:val="clear" w:color="auto" w:fill="auto"/>
            <w:vAlign w:val="center"/>
          </w:tcPr>
          <w:p w14:paraId="15CCC3A5"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提供本系统大数据分析部分的数据和计算的支撑</w:t>
            </w:r>
          </w:p>
        </w:tc>
        <w:tc>
          <w:tcPr>
            <w:tcW w:w="738" w:type="dxa"/>
            <w:tcBorders>
              <w:top w:val="nil"/>
              <w:left w:val="nil"/>
              <w:bottom w:val="single" w:sz="8" w:space="0" w:color="auto"/>
              <w:right w:val="single" w:sz="8" w:space="0" w:color="auto"/>
            </w:tcBorders>
            <w:shd w:val="clear" w:color="auto" w:fill="auto"/>
            <w:vAlign w:val="center"/>
          </w:tcPr>
          <w:p w14:paraId="6B7A3DAC" w14:textId="77777777" w:rsidR="00AB1F19" w:rsidRPr="009E3787" w:rsidRDefault="00AA79AF">
            <w:pPr>
              <w:widowControl/>
              <w:jc w:val="left"/>
              <w:rPr>
                <w:rFonts w:asciiTheme="minorEastAsia" w:eastAsiaTheme="minorEastAsia" w:hAnsiTheme="minorEastAsia"/>
                <w:color w:val="000000" w:themeColor="text1"/>
                <w:kern w:val="0"/>
                <w:sz w:val="18"/>
                <w:szCs w:val="18"/>
              </w:rPr>
            </w:pPr>
            <w:r w:rsidRPr="009E3787">
              <w:rPr>
                <w:rFonts w:asciiTheme="minorEastAsia" w:eastAsiaTheme="minorEastAsia" w:hAnsiTheme="minorEastAsia" w:hint="eastAsia"/>
                <w:color w:val="000000" w:themeColor="text1"/>
                <w:kern w:val="0"/>
                <w:sz w:val="18"/>
                <w:szCs w:val="18"/>
              </w:rPr>
              <w:t xml:space="preserve">　</w:t>
            </w:r>
          </w:p>
        </w:tc>
      </w:tr>
    </w:tbl>
    <w:p w14:paraId="5B6B09B9" w14:textId="77777777" w:rsidR="00AB1F19" w:rsidRPr="00496F47" w:rsidRDefault="00AB1F19">
      <w:pPr>
        <w:spacing w:line="360" w:lineRule="auto"/>
        <w:rPr>
          <w:rFonts w:ascii="宋体" w:hAnsi="宋体"/>
          <w:color w:val="000000" w:themeColor="text1"/>
          <w:sz w:val="24"/>
        </w:rPr>
      </w:pPr>
    </w:p>
    <w:p w14:paraId="3460F771" w14:textId="77777777" w:rsidR="00AB1F19" w:rsidRPr="00496F47" w:rsidRDefault="00AA79AF">
      <w:pPr>
        <w:pStyle w:val="14"/>
        <w:spacing w:line="360" w:lineRule="auto"/>
        <w:ind w:firstLine="400"/>
        <w:rPr>
          <w:rFonts w:ascii="宋体" w:hAnsi="宋体"/>
          <w:color w:val="000000" w:themeColor="text1"/>
          <w:sz w:val="24"/>
        </w:rPr>
      </w:pPr>
      <w:r w:rsidRPr="00496F47">
        <w:rPr>
          <w:rFonts w:ascii="宋体" w:hAnsi="宋体" w:hint="eastAsia"/>
          <w:color w:val="000000" w:themeColor="text1"/>
          <w:szCs w:val="20"/>
        </w:rPr>
        <w:t>上述系统与本系统的简单关系图如下所示：</w:t>
      </w:r>
    </w:p>
    <w:p w14:paraId="07017FD9" w14:textId="77777777" w:rsidR="00AB1F19" w:rsidRPr="00496F47" w:rsidRDefault="00AB1F19">
      <w:pPr>
        <w:spacing w:line="360" w:lineRule="auto"/>
        <w:rPr>
          <w:color w:val="000000" w:themeColor="text1"/>
        </w:rPr>
      </w:pPr>
      <w:r w:rsidRPr="00496F47">
        <w:rPr>
          <w:color w:val="000000" w:themeColor="text1"/>
        </w:rPr>
        <w:object w:dxaOrig="13804" w:dyaOrig="4158" w14:anchorId="65CCF3C2">
          <v:shape id="_x0000_i1027" type="#_x0000_t75" style="width:414.75pt;height:123.75pt" o:ole="">
            <v:imagedata r:id="rId14" o:title=""/>
          </v:shape>
          <o:OLEObject Type="Embed" ProgID="Visio.Drawing.11" ShapeID="_x0000_i1027" DrawAspect="Content" ObjectID="_1650646877" r:id="rId15"/>
        </w:object>
      </w:r>
    </w:p>
    <w:p w14:paraId="5F925A7B" w14:textId="77777777" w:rsidR="00AB1F19" w:rsidRPr="00496F47" w:rsidRDefault="00AA79AF">
      <w:pPr>
        <w:pStyle w:val="aff7"/>
        <w:keepNext/>
        <w:jc w:val="center"/>
        <w:rPr>
          <w:color w:val="000000" w:themeColor="text1"/>
        </w:rPr>
      </w:pPr>
      <w:bookmarkStart w:id="63" w:name="_Toc467145361"/>
      <w:r w:rsidRPr="00496F47">
        <w:rPr>
          <w:rFonts w:ascii="宋体" w:eastAsia="宋体" w:hAnsi="宋体" w:hint="eastAsia"/>
          <w:color w:val="000000" w:themeColor="text1"/>
          <w:sz w:val="18"/>
        </w:rPr>
        <w:t>图</w:t>
      </w:r>
      <w:r w:rsidR="00186E13" w:rsidRPr="00496F47">
        <w:rPr>
          <w:rFonts w:ascii="宋体" w:eastAsia="宋体" w:hAnsi="宋体"/>
          <w:color w:val="000000" w:themeColor="text1"/>
          <w:sz w:val="18"/>
        </w:rPr>
        <w:fldChar w:fldCharType="begin"/>
      </w:r>
      <w:r w:rsidRPr="00496F47">
        <w:rPr>
          <w:rFonts w:ascii="宋体" w:eastAsia="宋体" w:hAnsi="宋体"/>
          <w:color w:val="000000" w:themeColor="text1"/>
          <w:sz w:val="18"/>
        </w:rPr>
        <w:instrText xml:space="preserve"> </w:instrText>
      </w:r>
      <w:r w:rsidRPr="00496F47">
        <w:rPr>
          <w:rFonts w:ascii="宋体" w:eastAsia="宋体" w:hAnsi="宋体" w:hint="eastAsia"/>
          <w:color w:val="000000" w:themeColor="text1"/>
          <w:sz w:val="18"/>
        </w:rPr>
        <w:instrText>SEQ 图表 \* ARABIC</w:instrText>
      </w:r>
      <w:r w:rsidRPr="00496F47">
        <w:rPr>
          <w:rFonts w:ascii="宋体" w:eastAsia="宋体" w:hAnsi="宋体"/>
          <w:color w:val="000000" w:themeColor="text1"/>
          <w:sz w:val="18"/>
        </w:rPr>
        <w:instrText xml:space="preserve"> </w:instrText>
      </w:r>
      <w:r w:rsidR="00186E13" w:rsidRPr="00496F47">
        <w:rPr>
          <w:rFonts w:ascii="宋体" w:eastAsia="宋体" w:hAnsi="宋体"/>
          <w:color w:val="000000" w:themeColor="text1"/>
          <w:sz w:val="18"/>
        </w:rPr>
        <w:fldChar w:fldCharType="separate"/>
      </w:r>
      <w:r w:rsidRPr="00496F47">
        <w:rPr>
          <w:rFonts w:ascii="宋体" w:eastAsia="宋体" w:hAnsi="宋体"/>
          <w:color w:val="000000" w:themeColor="text1"/>
          <w:sz w:val="18"/>
        </w:rPr>
        <w:t>2</w:t>
      </w:r>
      <w:r w:rsidR="00186E13" w:rsidRPr="00496F47">
        <w:rPr>
          <w:rFonts w:ascii="宋体" w:eastAsia="宋体" w:hAnsi="宋体"/>
          <w:color w:val="000000" w:themeColor="text1"/>
          <w:sz w:val="18"/>
        </w:rPr>
        <w:fldChar w:fldCharType="end"/>
      </w:r>
      <w:r w:rsidRPr="00496F47">
        <w:rPr>
          <w:rFonts w:ascii="宋体" w:eastAsia="宋体" w:hAnsi="宋体" w:hint="eastAsia"/>
          <w:color w:val="000000" w:themeColor="text1"/>
          <w:sz w:val="18"/>
        </w:rPr>
        <w:t xml:space="preserve"> 已有业务系统与本系统关系图</w:t>
      </w:r>
      <w:bookmarkEnd w:id="63"/>
    </w:p>
    <w:p w14:paraId="0CA618CC" w14:textId="77777777" w:rsidR="00AB1F19" w:rsidRPr="00496F47" w:rsidRDefault="00AA79AF">
      <w:pPr>
        <w:pStyle w:val="14"/>
        <w:spacing w:line="360" w:lineRule="auto"/>
        <w:ind w:firstLine="400"/>
        <w:rPr>
          <w:rFonts w:ascii="宋体" w:hAnsi="宋体"/>
          <w:color w:val="000000" w:themeColor="text1"/>
          <w:szCs w:val="20"/>
        </w:rPr>
      </w:pPr>
      <w:r w:rsidRPr="00496F47">
        <w:rPr>
          <w:rFonts w:ascii="宋体" w:hAnsi="宋体" w:hint="eastAsia"/>
          <w:color w:val="000000" w:themeColor="text1"/>
          <w:szCs w:val="20"/>
        </w:rPr>
        <w:t>本系统所需数据由国网大数据平台提供，国网大数据平台通过营销基础数据平台间接获取营销业务系统、用电信息采集系统、电能服务管理平台的业务数据，外部数据主要通过国网大数据平台下发的方式获取。</w:t>
      </w:r>
    </w:p>
    <w:p w14:paraId="5B12041A" w14:textId="77777777" w:rsidR="00AB1F19" w:rsidRPr="00496F47" w:rsidRDefault="00AA79AF" w:rsidP="00142697">
      <w:pPr>
        <w:pStyle w:val="3"/>
        <w:numPr>
          <w:ilvl w:val="2"/>
          <w:numId w:val="38"/>
        </w:numPr>
        <w:spacing w:line="415" w:lineRule="auto"/>
        <w:rPr>
          <w:bCs w:val="0"/>
          <w:color w:val="000000" w:themeColor="text1"/>
        </w:rPr>
      </w:pPr>
      <w:bookmarkStart w:id="64" w:name="_Toc467145335"/>
      <w:r w:rsidRPr="00496F47">
        <w:rPr>
          <w:rFonts w:hint="eastAsia"/>
          <w:bCs w:val="0"/>
          <w:color w:val="000000" w:themeColor="text1"/>
        </w:rPr>
        <w:t>现状分析</w:t>
      </w:r>
      <w:bookmarkEnd w:id="64"/>
    </w:p>
    <w:p w14:paraId="5D3449E9" w14:textId="77777777" w:rsidR="00AB1F19" w:rsidRPr="00496F47" w:rsidRDefault="00AA79AF">
      <w:pPr>
        <w:pStyle w:val="14"/>
        <w:spacing w:line="360" w:lineRule="auto"/>
        <w:ind w:firstLine="400"/>
        <w:rPr>
          <w:rFonts w:ascii="宋体" w:hAnsi="宋体"/>
          <w:color w:val="000000" w:themeColor="text1"/>
          <w:szCs w:val="20"/>
        </w:rPr>
      </w:pPr>
      <w:r w:rsidRPr="00496F47">
        <w:rPr>
          <w:rFonts w:ascii="宋体" w:hAnsi="宋体" w:hint="eastAsia"/>
          <w:color w:val="000000" w:themeColor="text1"/>
          <w:szCs w:val="20"/>
        </w:rPr>
        <w:t>在以上系统中，对企业用户的基本信息、用电信息、节能改造信息等已经进行了覆盖，但节能改造企业相当数量较少，绝大多数的企业都还没有进行节能改造，对这些企业进行分析筛选，找到有潜力、有需求的企业对于节能减排工作至关重要。在实际中，往往依据经验和宏观信息进行改造企业选择，依赖政府或者人工推动，效果和效率都较低，在目前信息系统中也没有相关功能进行后台支持和推动，是一个盲点，其原因主要是收集的企业信息单一，没有新的突破性技术进行支持等。</w:t>
      </w:r>
    </w:p>
    <w:p w14:paraId="3A046223" w14:textId="77777777" w:rsidR="00AB1F19" w:rsidRPr="00496F47" w:rsidRDefault="00AA79AF">
      <w:pPr>
        <w:pStyle w:val="14"/>
        <w:spacing w:line="360" w:lineRule="auto"/>
        <w:ind w:firstLine="400"/>
        <w:rPr>
          <w:rFonts w:ascii="宋体" w:hAnsi="宋体"/>
          <w:color w:val="000000" w:themeColor="text1"/>
          <w:szCs w:val="20"/>
        </w:rPr>
      </w:pPr>
      <w:r w:rsidRPr="00496F47">
        <w:rPr>
          <w:rFonts w:ascii="宋体" w:hAnsi="宋体" w:hint="eastAsia"/>
          <w:color w:val="000000" w:themeColor="text1"/>
          <w:szCs w:val="20"/>
        </w:rPr>
        <w:t>随着大数据技术的发展和营销业务数据规模的积累，以上问题都具备了实现可能，可基于营销业务数据和外部数据，利用大数据技术，支持重点企业用户的能耗精细化管理，挖掘其节能改造潜力，提高筛选节能改造潜力企业工作的针对性和精准性，进一步推动公司节能减排工作的开展。</w:t>
      </w:r>
    </w:p>
    <w:p w14:paraId="5535A12B" w14:textId="77777777" w:rsidR="00AB1F19" w:rsidRPr="00496F47" w:rsidRDefault="00AA79AF">
      <w:pPr>
        <w:pStyle w:val="1"/>
        <w:numPr>
          <w:ilvl w:val="0"/>
          <w:numId w:val="17"/>
        </w:numPr>
        <w:tabs>
          <w:tab w:val="left" w:pos="432"/>
        </w:tabs>
        <w:rPr>
          <w:bCs w:val="0"/>
          <w:color w:val="000000" w:themeColor="text1"/>
        </w:rPr>
      </w:pPr>
      <w:bookmarkStart w:id="65" w:name="_Toc467145336"/>
      <w:r w:rsidRPr="00496F47">
        <w:rPr>
          <w:rFonts w:hint="eastAsia"/>
          <w:bCs w:val="0"/>
          <w:color w:val="000000" w:themeColor="text1"/>
        </w:rPr>
        <w:t>业务描述</w:t>
      </w:r>
      <w:bookmarkEnd w:id="48"/>
      <w:bookmarkEnd w:id="49"/>
      <w:bookmarkEnd w:id="50"/>
      <w:bookmarkEnd w:id="51"/>
      <w:bookmarkEnd w:id="52"/>
      <w:bookmarkEnd w:id="65"/>
    </w:p>
    <w:p w14:paraId="0574E144" w14:textId="77777777" w:rsidR="00AB1F19" w:rsidRPr="00496F47" w:rsidRDefault="00AA79AF">
      <w:pPr>
        <w:pStyle w:val="2"/>
        <w:numPr>
          <w:ilvl w:val="1"/>
          <w:numId w:val="17"/>
        </w:numPr>
        <w:spacing w:line="415" w:lineRule="auto"/>
        <w:rPr>
          <w:bCs w:val="0"/>
          <w:color w:val="000000" w:themeColor="text1"/>
          <w:sz w:val="24"/>
          <w:szCs w:val="24"/>
        </w:rPr>
      </w:pPr>
      <w:bookmarkStart w:id="66" w:name="_Toc467145337"/>
      <w:bookmarkStart w:id="67" w:name="_Toc358153822"/>
      <w:bookmarkStart w:id="68" w:name="_Toc358152110"/>
      <w:bookmarkStart w:id="69" w:name="_Toc358131216"/>
      <w:bookmarkStart w:id="70" w:name="_Toc358121934"/>
      <w:bookmarkStart w:id="71" w:name="_Toc357762087"/>
      <w:r w:rsidRPr="00496F47">
        <w:rPr>
          <w:rFonts w:hint="eastAsia"/>
          <w:bCs w:val="0"/>
          <w:color w:val="000000" w:themeColor="text1"/>
          <w:sz w:val="24"/>
          <w:szCs w:val="24"/>
        </w:rPr>
        <w:t>业务目标</w:t>
      </w:r>
      <w:bookmarkEnd w:id="66"/>
      <w:bookmarkEnd w:id="67"/>
      <w:bookmarkEnd w:id="68"/>
      <w:bookmarkEnd w:id="69"/>
      <w:bookmarkEnd w:id="70"/>
      <w:bookmarkEnd w:id="71"/>
    </w:p>
    <w:p w14:paraId="6FF29DBB" w14:textId="77777777" w:rsidR="00AB1F19" w:rsidRDefault="00AA79AF" w:rsidP="006A0975">
      <w:pPr>
        <w:pStyle w:val="17"/>
        <w:spacing w:line="360" w:lineRule="auto"/>
        <w:ind w:firstLine="400"/>
        <w:rPr>
          <w:rFonts w:ascii="宋体" w:hAnsi="宋体"/>
          <w:color w:val="000000" w:themeColor="text1"/>
          <w:szCs w:val="20"/>
        </w:rPr>
      </w:pPr>
      <w:bookmarkStart w:id="72" w:name="_Toc467145338"/>
      <w:bookmarkStart w:id="73" w:name="_Toc358153823"/>
      <w:bookmarkStart w:id="74" w:name="_Toc358152111"/>
      <w:bookmarkStart w:id="75" w:name="_Toc358131217"/>
      <w:bookmarkStart w:id="76" w:name="_Toc357762088"/>
      <w:bookmarkStart w:id="77" w:name="_Toc358121935"/>
      <w:r w:rsidRPr="006A0975">
        <w:rPr>
          <w:rFonts w:ascii="宋体" w:hAnsi="宋体" w:hint="eastAsia"/>
          <w:color w:val="000000" w:themeColor="text1"/>
          <w:szCs w:val="20"/>
        </w:rPr>
        <w:t>随着用电市场的发展变化，为提高售电公司的竞争力，需要能为客户提供优质的服务，为客户提供合</w:t>
      </w:r>
      <w:r w:rsidR="005C2DF0">
        <w:rPr>
          <w:rFonts w:ascii="宋体" w:hAnsi="宋体" w:hint="eastAsia"/>
          <w:color w:val="000000" w:themeColor="text1"/>
          <w:szCs w:val="20"/>
        </w:rPr>
        <w:t>理的用电方案，帮助其改造，减少用电生产成本。分析和挖掘潜在客户</w:t>
      </w:r>
      <w:r w:rsidRPr="006A0975">
        <w:rPr>
          <w:rFonts w:ascii="宋体" w:hAnsi="宋体" w:hint="eastAsia"/>
          <w:color w:val="000000" w:themeColor="text1"/>
          <w:szCs w:val="20"/>
        </w:rPr>
        <w:t>。</w:t>
      </w:r>
      <w:r w:rsidR="005C2DF0">
        <w:rPr>
          <w:rFonts w:ascii="宋体" w:hAnsi="宋体" w:hint="eastAsia"/>
          <w:color w:val="000000" w:themeColor="text1"/>
          <w:szCs w:val="20"/>
        </w:rPr>
        <w:t>具体目标包括如下内容：</w:t>
      </w:r>
    </w:p>
    <w:p w14:paraId="4999F955" w14:textId="77777777" w:rsidR="005C2DF0" w:rsidRPr="005C2DF0" w:rsidRDefault="005C2DF0" w:rsidP="005C2DF0">
      <w:pPr>
        <w:pStyle w:val="affffffff9"/>
        <w:spacing w:line="360" w:lineRule="auto"/>
        <w:ind w:firstLine="400"/>
        <w:rPr>
          <w:rFonts w:ascii="宋体" w:hAnsi="宋体"/>
          <w:color w:val="000000" w:themeColor="text1"/>
          <w:kern w:val="0"/>
          <w:sz w:val="20"/>
          <w:szCs w:val="20"/>
        </w:rPr>
      </w:pPr>
      <w:r w:rsidRPr="005C2DF0">
        <w:rPr>
          <w:rFonts w:ascii="宋体" w:hAnsi="宋体" w:hint="eastAsia"/>
          <w:color w:val="000000" w:themeColor="text1"/>
          <w:kern w:val="0"/>
          <w:sz w:val="20"/>
          <w:szCs w:val="20"/>
        </w:rPr>
        <w:t>1.为客户提供差异化的增值服务，增强与客户的业务稳定性。通过对重点客户用能情况的精细化管理，利用大数据分析模型，找出用户用能上的不足，给用户提供错峰用电、合理用能等方面的建议和指导，帮助企业减少用能成本，提高经济效益。在当前电力体制改革中所涉及的开放售电业务背景下，此服务有利于与重点客户的业务稳定性。</w:t>
      </w:r>
    </w:p>
    <w:p w14:paraId="32FF0906" w14:textId="77777777" w:rsidR="005C2DF0" w:rsidRPr="006A0975" w:rsidRDefault="005C2DF0" w:rsidP="005C2DF0">
      <w:pPr>
        <w:pStyle w:val="affffffff9"/>
        <w:spacing w:line="360" w:lineRule="auto"/>
        <w:ind w:firstLine="400"/>
        <w:rPr>
          <w:rFonts w:ascii="宋体" w:hAnsi="宋体"/>
          <w:color w:val="000000" w:themeColor="text1"/>
          <w:sz w:val="20"/>
          <w:szCs w:val="20"/>
        </w:rPr>
      </w:pPr>
      <w:r w:rsidRPr="005C2DF0">
        <w:rPr>
          <w:rFonts w:ascii="宋体" w:hAnsi="宋体" w:hint="eastAsia"/>
          <w:color w:val="000000" w:themeColor="text1"/>
          <w:kern w:val="0"/>
          <w:sz w:val="20"/>
          <w:szCs w:val="20"/>
        </w:rPr>
        <w:t>2.提高节能管理人员挖掘潜在企业和潜在环节的精准度，基于本系统的大数据分析模型，在众多企业中首先匹配与节能模型相似的企业进行初选名单，然后，再进一步收集企业的相关能效数据，进一步分析企业的具体节能环节，为企业节能减排改造提供精准支持，提高节能减排人员的工作效率和工作满意度。</w:t>
      </w:r>
    </w:p>
    <w:p w14:paraId="7D09E82B" w14:textId="77777777" w:rsidR="00AB1F19" w:rsidRPr="00496F47" w:rsidRDefault="00AA79AF">
      <w:pPr>
        <w:pStyle w:val="2"/>
        <w:numPr>
          <w:ilvl w:val="1"/>
          <w:numId w:val="17"/>
        </w:numPr>
        <w:spacing w:line="415" w:lineRule="auto"/>
        <w:rPr>
          <w:bCs w:val="0"/>
          <w:color w:val="000000" w:themeColor="text1"/>
          <w:sz w:val="24"/>
          <w:szCs w:val="24"/>
        </w:rPr>
      </w:pPr>
      <w:r w:rsidRPr="00496F47">
        <w:rPr>
          <w:rFonts w:hint="eastAsia"/>
          <w:bCs w:val="0"/>
          <w:color w:val="000000" w:themeColor="text1"/>
          <w:sz w:val="24"/>
          <w:szCs w:val="24"/>
        </w:rPr>
        <w:t>管理模式</w:t>
      </w:r>
      <w:bookmarkEnd w:id="72"/>
    </w:p>
    <w:p w14:paraId="001CB448" w14:textId="77777777" w:rsidR="00AB1F19" w:rsidRPr="006A0975" w:rsidRDefault="00AB1F19" w:rsidP="006A0975">
      <w:pPr>
        <w:pStyle w:val="17"/>
        <w:spacing w:line="360" w:lineRule="auto"/>
        <w:ind w:firstLine="400"/>
        <w:rPr>
          <w:rFonts w:ascii="宋体" w:hAnsi="宋体"/>
          <w:color w:val="000000" w:themeColor="text1"/>
          <w:szCs w:val="20"/>
        </w:rPr>
      </w:pPr>
    </w:p>
    <w:p w14:paraId="683CEEF8" w14:textId="77777777" w:rsidR="00AB1F19" w:rsidRDefault="00AA79AF">
      <w:pPr>
        <w:pStyle w:val="2"/>
        <w:numPr>
          <w:ilvl w:val="1"/>
          <w:numId w:val="17"/>
        </w:numPr>
        <w:spacing w:line="415" w:lineRule="auto"/>
        <w:rPr>
          <w:bCs w:val="0"/>
          <w:color w:val="000000" w:themeColor="text1"/>
          <w:sz w:val="24"/>
          <w:szCs w:val="24"/>
        </w:rPr>
      </w:pPr>
      <w:bookmarkStart w:id="78" w:name="_Toc467145339"/>
      <w:r w:rsidRPr="00496F47">
        <w:rPr>
          <w:rFonts w:hint="eastAsia"/>
          <w:bCs w:val="0"/>
          <w:color w:val="000000" w:themeColor="text1"/>
          <w:sz w:val="24"/>
          <w:szCs w:val="24"/>
        </w:rPr>
        <w:t>组织单元</w:t>
      </w:r>
      <w:bookmarkEnd w:id="73"/>
      <w:bookmarkEnd w:id="74"/>
      <w:bookmarkEnd w:id="75"/>
      <w:bookmarkEnd w:id="76"/>
      <w:bookmarkEnd w:id="77"/>
      <w:bookmarkEnd w:id="78"/>
    </w:p>
    <w:p w14:paraId="04A87E82" w14:textId="77777777" w:rsidR="00AA4733" w:rsidRPr="00750347" w:rsidRDefault="00AA4733" w:rsidP="00AA4733">
      <w:pPr>
        <w:pStyle w:val="17"/>
        <w:spacing w:line="360" w:lineRule="auto"/>
        <w:ind w:firstLine="400"/>
      </w:pPr>
      <w:bookmarkStart w:id="79" w:name="_Toc357762090"/>
      <w:bookmarkStart w:id="80" w:name="_Toc358121937"/>
      <w:bookmarkStart w:id="81" w:name="_Toc358131219"/>
      <w:bookmarkStart w:id="82" w:name="_Toc358152113"/>
      <w:bookmarkStart w:id="83" w:name="_Toc358153825"/>
      <w:bookmarkStart w:id="84" w:name="_Toc467145340"/>
    </w:p>
    <w:bookmarkStart w:id="85" w:name="_Toc358155089"/>
    <w:bookmarkStart w:id="86" w:name="_Toc372714647"/>
    <w:p w14:paraId="4F09FDFE" w14:textId="77777777" w:rsidR="00AA4733" w:rsidRDefault="00AA4733" w:rsidP="00AA4733">
      <w:pPr>
        <w:pStyle w:val="17"/>
        <w:spacing w:line="360" w:lineRule="auto"/>
        <w:ind w:firstLine="400"/>
      </w:pPr>
      <w:r>
        <w:rPr>
          <w:rFonts w:hint="eastAsia"/>
        </w:rPr>
        <w:object w:dxaOrig="14109" w:dyaOrig="4657" w14:anchorId="02B04D18">
          <v:shape id="_x0000_i1028" type="#_x0000_t75" style="width:414.75pt;height:138pt" o:ole="">
            <v:imagedata r:id="rId16" o:title=""/>
            <o:lock v:ext="edit" aspectratio="f"/>
          </v:shape>
          <o:OLEObject Type="Embed" ProgID="Visio.Drawing.11" ShapeID="_x0000_i1028" DrawAspect="Content" ObjectID="_1650646878" r:id="rId17"/>
        </w:object>
      </w:r>
    </w:p>
    <w:p w14:paraId="4D61DF07" w14:textId="77777777" w:rsidR="00AA4733" w:rsidRPr="00AA4733" w:rsidRDefault="00AA4733" w:rsidP="00AA4733">
      <w:pPr>
        <w:pStyle w:val="aff7"/>
        <w:keepNext/>
        <w:jc w:val="center"/>
        <w:rPr>
          <w:rFonts w:ascii="宋体" w:eastAsia="宋体" w:hAnsi="宋体"/>
          <w:color w:val="000000" w:themeColor="text1"/>
          <w:sz w:val="18"/>
        </w:rPr>
      </w:pPr>
      <w:r w:rsidRPr="00AA4733">
        <w:rPr>
          <w:rFonts w:ascii="宋体" w:eastAsia="宋体" w:hAnsi="宋体" w:hint="eastAsia"/>
          <w:color w:val="000000" w:themeColor="text1"/>
          <w:sz w:val="18"/>
        </w:rPr>
        <w:t>图2  营销部组织结构图</w:t>
      </w:r>
    </w:p>
    <w:p w14:paraId="3EB5DCA5" w14:textId="77777777" w:rsidR="00AA4733" w:rsidRPr="00AA4733" w:rsidRDefault="00AA4733" w:rsidP="00AA4733">
      <w:pPr>
        <w:pStyle w:val="aff7"/>
        <w:keepNext/>
        <w:jc w:val="center"/>
        <w:rPr>
          <w:rFonts w:ascii="宋体" w:eastAsia="宋体" w:hAnsi="宋体"/>
          <w:color w:val="000000" w:themeColor="text1"/>
          <w:sz w:val="18"/>
        </w:rPr>
      </w:pPr>
      <w:bookmarkStart w:id="87" w:name="_Toc450930658"/>
      <w:bookmarkStart w:id="88" w:name="_Toc450210496"/>
      <w:bookmarkStart w:id="89" w:name="_Toc451888295"/>
      <w:bookmarkStart w:id="90" w:name="_Toc446064391"/>
      <w:bookmarkStart w:id="91" w:name="_Toc446333083"/>
      <w:bookmarkStart w:id="92" w:name="_Toc451887419"/>
      <w:bookmarkStart w:id="93" w:name="_Toc450210497"/>
      <w:bookmarkStart w:id="94" w:name="_Toc451888296"/>
      <w:bookmarkStart w:id="95" w:name="_Toc451887420"/>
      <w:bookmarkStart w:id="96" w:name="_Toc450930659"/>
      <w:bookmarkEnd w:id="85"/>
      <w:bookmarkEnd w:id="86"/>
      <w:r w:rsidRPr="00AA4733">
        <w:rPr>
          <w:rFonts w:ascii="宋体" w:eastAsia="宋体" w:hAnsi="宋体" w:hint="eastAsia"/>
          <w:color w:val="000000" w:themeColor="text1"/>
          <w:sz w:val="18"/>
        </w:rPr>
        <w:t xml:space="preserve">表 </w:t>
      </w:r>
      <w:r w:rsidR="00186E13" w:rsidRPr="00AA4733">
        <w:rPr>
          <w:rFonts w:ascii="宋体" w:eastAsia="宋体" w:hAnsi="宋体" w:hint="eastAsia"/>
          <w:color w:val="000000" w:themeColor="text1"/>
          <w:sz w:val="18"/>
        </w:rPr>
        <w:fldChar w:fldCharType="begin"/>
      </w:r>
      <w:r w:rsidRPr="00AA4733">
        <w:rPr>
          <w:rFonts w:ascii="宋体" w:eastAsia="宋体" w:hAnsi="宋体" w:hint="eastAsia"/>
          <w:color w:val="000000" w:themeColor="text1"/>
          <w:sz w:val="18"/>
        </w:rPr>
        <w:instrText>STYLEREF 1 \s</w:instrText>
      </w:r>
      <w:r w:rsidR="00186E13" w:rsidRPr="00AA4733">
        <w:rPr>
          <w:rFonts w:ascii="宋体" w:eastAsia="宋体" w:hAnsi="宋体" w:hint="eastAsia"/>
          <w:color w:val="000000" w:themeColor="text1"/>
          <w:sz w:val="18"/>
        </w:rPr>
        <w:fldChar w:fldCharType="separate"/>
      </w:r>
      <w:r w:rsidRPr="00AA4733">
        <w:rPr>
          <w:rFonts w:ascii="宋体" w:eastAsia="宋体" w:hAnsi="宋体" w:hint="eastAsia"/>
          <w:color w:val="000000" w:themeColor="text1"/>
          <w:sz w:val="18"/>
        </w:rPr>
        <w:t>4</w:t>
      </w:r>
      <w:r w:rsidR="00186E13" w:rsidRPr="00AA4733">
        <w:rPr>
          <w:rFonts w:ascii="宋体" w:eastAsia="宋体" w:hAnsi="宋体" w:hint="eastAsia"/>
          <w:color w:val="000000" w:themeColor="text1"/>
          <w:sz w:val="18"/>
        </w:rPr>
        <w:fldChar w:fldCharType="end"/>
      </w:r>
      <w:r w:rsidRPr="00AA4733">
        <w:rPr>
          <w:rFonts w:ascii="宋体" w:eastAsia="宋体" w:hAnsi="宋体" w:hint="eastAsia"/>
          <w:color w:val="000000" w:themeColor="text1"/>
          <w:sz w:val="18"/>
        </w:rPr>
        <w:noBreakHyphen/>
      </w:r>
      <w:r w:rsidR="00186E13" w:rsidRPr="00AA4733">
        <w:rPr>
          <w:rFonts w:ascii="宋体" w:eastAsia="宋体" w:hAnsi="宋体" w:hint="eastAsia"/>
          <w:color w:val="000000" w:themeColor="text1"/>
          <w:sz w:val="18"/>
        </w:rPr>
        <w:fldChar w:fldCharType="begin"/>
      </w:r>
      <w:r w:rsidRPr="00AA4733">
        <w:rPr>
          <w:rFonts w:ascii="宋体" w:eastAsia="宋体" w:hAnsi="宋体" w:hint="eastAsia"/>
          <w:color w:val="000000" w:themeColor="text1"/>
          <w:sz w:val="18"/>
        </w:rPr>
        <w:instrText>SEQ 表 \* ARABIC \s 1</w:instrText>
      </w:r>
      <w:r w:rsidR="00186E13" w:rsidRPr="00AA4733">
        <w:rPr>
          <w:rFonts w:ascii="宋体" w:eastAsia="宋体" w:hAnsi="宋体" w:hint="eastAsia"/>
          <w:color w:val="000000" w:themeColor="text1"/>
          <w:sz w:val="18"/>
        </w:rPr>
        <w:fldChar w:fldCharType="separate"/>
      </w:r>
      <w:r w:rsidRPr="00AA4733">
        <w:rPr>
          <w:rFonts w:ascii="宋体" w:eastAsia="宋体" w:hAnsi="宋体" w:hint="eastAsia"/>
          <w:color w:val="000000" w:themeColor="text1"/>
          <w:sz w:val="18"/>
        </w:rPr>
        <w:t>1</w:t>
      </w:r>
      <w:r w:rsidR="00186E13" w:rsidRPr="00AA4733">
        <w:rPr>
          <w:rFonts w:ascii="宋体" w:eastAsia="宋体" w:hAnsi="宋体" w:hint="eastAsia"/>
          <w:color w:val="000000" w:themeColor="text1"/>
          <w:sz w:val="18"/>
        </w:rPr>
        <w:fldChar w:fldCharType="end"/>
      </w:r>
      <w:r w:rsidRPr="00AA4733">
        <w:rPr>
          <w:rFonts w:ascii="宋体" w:eastAsia="宋体" w:hAnsi="宋体" w:hint="eastAsia"/>
          <w:color w:val="000000" w:themeColor="text1"/>
          <w:sz w:val="18"/>
        </w:rPr>
        <w:t xml:space="preserve"> 组织单元定义</w:t>
      </w:r>
      <w:bookmarkEnd w:id="87"/>
      <w:bookmarkEnd w:id="88"/>
      <w:bookmarkEnd w:id="89"/>
      <w:bookmarkEnd w:id="90"/>
      <w:bookmarkEnd w:id="91"/>
      <w:bookmarkEnd w:id="92"/>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1417"/>
        <w:gridCol w:w="4395"/>
        <w:gridCol w:w="2516"/>
      </w:tblGrid>
      <w:tr w:rsidR="00AA4733" w14:paraId="71DC8EB5" w14:textId="77777777" w:rsidTr="009E3787">
        <w:tc>
          <w:tcPr>
            <w:tcW w:w="1526" w:type="dxa"/>
            <w:shd w:val="clear" w:color="auto" w:fill="BFBFBF"/>
          </w:tcPr>
          <w:p w14:paraId="61DE7C42" w14:textId="77777777" w:rsidR="00AA4733" w:rsidRDefault="00AA4733" w:rsidP="009E3787">
            <w:pPr>
              <w:pStyle w:val="17"/>
              <w:ind w:firstLineChars="0" w:firstLine="0"/>
              <w:jc w:val="center"/>
              <w:rPr>
                <w:sz w:val="18"/>
              </w:rPr>
            </w:pPr>
            <w:r>
              <w:rPr>
                <w:rFonts w:hint="eastAsia"/>
                <w:sz w:val="18"/>
              </w:rPr>
              <w:t>用户层级</w:t>
            </w:r>
          </w:p>
        </w:tc>
        <w:tc>
          <w:tcPr>
            <w:tcW w:w="1417" w:type="dxa"/>
            <w:shd w:val="clear" w:color="auto" w:fill="BFBFBF"/>
          </w:tcPr>
          <w:p w14:paraId="2F51D368" w14:textId="77777777" w:rsidR="00AA4733" w:rsidRDefault="00AA4733" w:rsidP="009E3787">
            <w:pPr>
              <w:pStyle w:val="17"/>
              <w:ind w:firstLineChars="0" w:firstLine="0"/>
              <w:jc w:val="center"/>
              <w:rPr>
                <w:sz w:val="18"/>
              </w:rPr>
            </w:pPr>
            <w:r>
              <w:rPr>
                <w:rFonts w:hint="eastAsia"/>
                <w:sz w:val="18"/>
              </w:rPr>
              <w:t>组织单元名称</w:t>
            </w:r>
          </w:p>
        </w:tc>
        <w:tc>
          <w:tcPr>
            <w:tcW w:w="4395" w:type="dxa"/>
            <w:shd w:val="clear" w:color="auto" w:fill="BFBFBF"/>
          </w:tcPr>
          <w:p w14:paraId="7128180B" w14:textId="77777777" w:rsidR="00AA4733" w:rsidRDefault="00AA4733" w:rsidP="009E3787">
            <w:pPr>
              <w:pStyle w:val="17"/>
              <w:ind w:firstLineChars="0" w:firstLine="0"/>
              <w:jc w:val="center"/>
              <w:rPr>
                <w:sz w:val="18"/>
              </w:rPr>
            </w:pPr>
            <w:r>
              <w:rPr>
                <w:rFonts w:hint="eastAsia"/>
                <w:sz w:val="18"/>
              </w:rPr>
              <w:t>职责描述</w:t>
            </w:r>
          </w:p>
        </w:tc>
        <w:tc>
          <w:tcPr>
            <w:tcW w:w="2516" w:type="dxa"/>
            <w:shd w:val="clear" w:color="auto" w:fill="BFBFBF"/>
          </w:tcPr>
          <w:p w14:paraId="2A2F40FA" w14:textId="77777777" w:rsidR="00AA4733" w:rsidRDefault="00AA4733" w:rsidP="009E3787">
            <w:pPr>
              <w:pStyle w:val="17"/>
              <w:ind w:firstLineChars="0" w:firstLine="0"/>
              <w:jc w:val="center"/>
              <w:rPr>
                <w:sz w:val="18"/>
              </w:rPr>
            </w:pPr>
            <w:r>
              <w:rPr>
                <w:rFonts w:hint="eastAsia"/>
                <w:sz w:val="18"/>
              </w:rPr>
              <w:t>所属父组织单元</w:t>
            </w:r>
          </w:p>
        </w:tc>
      </w:tr>
      <w:tr w:rsidR="00AA4733" w14:paraId="224531E5" w14:textId="77777777" w:rsidTr="009E3787">
        <w:tc>
          <w:tcPr>
            <w:tcW w:w="1526" w:type="dxa"/>
          </w:tcPr>
          <w:p w14:paraId="355BB86E" w14:textId="77777777" w:rsidR="00AA4733" w:rsidRDefault="00AA4733" w:rsidP="009E3787">
            <w:pPr>
              <w:pStyle w:val="17"/>
              <w:ind w:firstLineChars="0" w:firstLine="0"/>
              <w:jc w:val="left"/>
              <w:rPr>
                <w:color w:val="000000"/>
                <w:sz w:val="18"/>
                <w:szCs w:val="18"/>
              </w:rPr>
            </w:pPr>
            <w:r>
              <w:rPr>
                <w:rFonts w:hint="eastAsia"/>
                <w:color w:val="000000"/>
                <w:sz w:val="18"/>
                <w:szCs w:val="18"/>
              </w:rPr>
              <w:t>国网总部</w:t>
            </w:r>
          </w:p>
        </w:tc>
        <w:tc>
          <w:tcPr>
            <w:tcW w:w="1417" w:type="dxa"/>
          </w:tcPr>
          <w:p w14:paraId="1ABF2569" w14:textId="77777777" w:rsidR="00AA4733" w:rsidRDefault="00AA4733" w:rsidP="009E3787">
            <w:pPr>
              <w:pStyle w:val="17"/>
              <w:ind w:firstLineChars="0" w:firstLine="0"/>
              <w:jc w:val="left"/>
              <w:rPr>
                <w:color w:val="000000"/>
                <w:sz w:val="18"/>
                <w:szCs w:val="18"/>
              </w:rPr>
            </w:pPr>
            <w:r>
              <w:rPr>
                <w:rFonts w:hint="eastAsia"/>
                <w:color w:val="000000"/>
                <w:sz w:val="18"/>
                <w:szCs w:val="18"/>
              </w:rPr>
              <w:t>营销部</w:t>
            </w:r>
          </w:p>
        </w:tc>
        <w:tc>
          <w:tcPr>
            <w:tcW w:w="4395" w:type="dxa"/>
          </w:tcPr>
          <w:p w14:paraId="320AF1A1" w14:textId="77777777" w:rsidR="00AA4733" w:rsidRDefault="00AA4733" w:rsidP="008116DE">
            <w:pPr>
              <w:pStyle w:val="17"/>
              <w:ind w:firstLineChars="0" w:firstLine="0"/>
              <w:jc w:val="left"/>
              <w:rPr>
                <w:color w:val="000000"/>
                <w:sz w:val="18"/>
                <w:szCs w:val="18"/>
              </w:rPr>
            </w:pPr>
            <w:r>
              <w:rPr>
                <w:rFonts w:hint="eastAsia"/>
                <w:color w:val="000000"/>
                <w:sz w:val="18"/>
                <w:szCs w:val="18"/>
              </w:rPr>
              <w:t>国家电网公司营销部</w:t>
            </w:r>
            <w:r w:rsidR="008116DE">
              <w:rPr>
                <w:rFonts w:hint="eastAsia"/>
                <w:color w:val="000000"/>
                <w:sz w:val="18"/>
                <w:szCs w:val="18"/>
              </w:rPr>
              <w:t>负责减排工作的指导、任务分配和考核，政策和规范的制定等</w:t>
            </w:r>
            <w:r>
              <w:rPr>
                <w:color w:val="000000"/>
                <w:sz w:val="18"/>
                <w:szCs w:val="18"/>
              </w:rPr>
              <w:t>。</w:t>
            </w:r>
          </w:p>
        </w:tc>
        <w:tc>
          <w:tcPr>
            <w:tcW w:w="2516" w:type="dxa"/>
          </w:tcPr>
          <w:p w14:paraId="68E48813" w14:textId="77777777" w:rsidR="00AA4733" w:rsidRDefault="00AA4733" w:rsidP="009E3787">
            <w:pPr>
              <w:pStyle w:val="17"/>
              <w:ind w:firstLineChars="0" w:firstLine="0"/>
              <w:jc w:val="left"/>
              <w:rPr>
                <w:color w:val="000000"/>
                <w:sz w:val="18"/>
                <w:szCs w:val="18"/>
              </w:rPr>
            </w:pPr>
          </w:p>
        </w:tc>
      </w:tr>
      <w:tr w:rsidR="00AA4733" w14:paraId="258C00FF" w14:textId="77777777" w:rsidTr="009E3787">
        <w:tc>
          <w:tcPr>
            <w:tcW w:w="1526" w:type="dxa"/>
          </w:tcPr>
          <w:p w14:paraId="5397F4BC" w14:textId="77777777" w:rsidR="00AA4733" w:rsidRDefault="00AA4733" w:rsidP="009E3787">
            <w:pPr>
              <w:pStyle w:val="17"/>
              <w:ind w:firstLineChars="0" w:firstLine="0"/>
              <w:jc w:val="left"/>
              <w:rPr>
                <w:color w:val="000000"/>
                <w:sz w:val="18"/>
                <w:szCs w:val="18"/>
              </w:rPr>
            </w:pPr>
            <w:r>
              <w:rPr>
                <w:rFonts w:hint="eastAsia"/>
                <w:color w:val="000000"/>
                <w:sz w:val="18"/>
                <w:szCs w:val="18"/>
              </w:rPr>
              <w:t>省（市）公司</w:t>
            </w:r>
          </w:p>
        </w:tc>
        <w:tc>
          <w:tcPr>
            <w:tcW w:w="1417" w:type="dxa"/>
          </w:tcPr>
          <w:p w14:paraId="0794A246" w14:textId="77777777" w:rsidR="00AA4733" w:rsidRDefault="00AA4733" w:rsidP="009E3787">
            <w:pPr>
              <w:pStyle w:val="17"/>
              <w:ind w:firstLineChars="0" w:firstLine="0"/>
              <w:jc w:val="left"/>
              <w:rPr>
                <w:color w:val="000000"/>
                <w:sz w:val="18"/>
                <w:szCs w:val="18"/>
              </w:rPr>
            </w:pPr>
            <w:r>
              <w:rPr>
                <w:rFonts w:hint="eastAsia"/>
                <w:color w:val="000000"/>
                <w:sz w:val="18"/>
                <w:szCs w:val="18"/>
              </w:rPr>
              <w:t>营销部</w:t>
            </w:r>
          </w:p>
        </w:tc>
        <w:tc>
          <w:tcPr>
            <w:tcW w:w="4395" w:type="dxa"/>
          </w:tcPr>
          <w:p w14:paraId="6C21FFF7" w14:textId="77777777" w:rsidR="00AA4733" w:rsidRDefault="00AA4733" w:rsidP="008116DE">
            <w:pPr>
              <w:pStyle w:val="17"/>
              <w:ind w:firstLineChars="0" w:firstLine="0"/>
              <w:jc w:val="left"/>
              <w:rPr>
                <w:color w:val="000000"/>
                <w:sz w:val="18"/>
                <w:szCs w:val="18"/>
              </w:rPr>
            </w:pPr>
            <w:r>
              <w:rPr>
                <w:rFonts w:hint="eastAsia"/>
                <w:color w:val="000000"/>
                <w:sz w:val="18"/>
                <w:szCs w:val="18"/>
              </w:rPr>
              <w:t>各省（市）公司营销部是</w:t>
            </w:r>
            <w:r w:rsidR="008116DE">
              <w:rPr>
                <w:rFonts w:hint="eastAsia"/>
                <w:color w:val="000000"/>
                <w:sz w:val="18"/>
                <w:szCs w:val="18"/>
              </w:rPr>
              <w:t>负责本省（市）减排工作的具体指导、具体任务分配和考核，本省（市）政策和规范的制定等</w:t>
            </w:r>
            <w:r>
              <w:rPr>
                <w:color w:val="000000"/>
                <w:sz w:val="18"/>
                <w:szCs w:val="18"/>
              </w:rPr>
              <w:t>。</w:t>
            </w:r>
          </w:p>
        </w:tc>
        <w:tc>
          <w:tcPr>
            <w:tcW w:w="2516" w:type="dxa"/>
          </w:tcPr>
          <w:p w14:paraId="6F658AD5" w14:textId="77777777" w:rsidR="00AA4733" w:rsidRDefault="00AA4733" w:rsidP="009E3787">
            <w:pPr>
              <w:pStyle w:val="17"/>
              <w:ind w:firstLineChars="0" w:firstLine="0"/>
              <w:jc w:val="left"/>
              <w:rPr>
                <w:color w:val="000000"/>
                <w:sz w:val="18"/>
                <w:szCs w:val="18"/>
              </w:rPr>
            </w:pPr>
            <w:r>
              <w:rPr>
                <w:rFonts w:hint="eastAsia"/>
                <w:color w:val="000000"/>
                <w:sz w:val="18"/>
                <w:szCs w:val="18"/>
              </w:rPr>
              <w:t>国网营销部</w:t>
            </w:r>
          </w:p>
        </w:tc>
      </w:tr>
      <w:tr w:rsidR="00AA4733" w14:paraId="0DC8E309" w14:textId="77777777" w:rsidTr="009E3787">
        <w:tc>
          <w:tcPr>
            <w:tcW w:w="1526" w:type="dxa"/>
          </w:tcPr>
          <w:p w14:paraId="070EF49B" w14:textId="77777777" w:rsidR="00AA4733" w:rsidRDefault="00AA4733" w:rsidP="009E3787">
            <w:pPr>
              <w:pStyle w:val="17"/>
              <w:ind w:firstLineChars="0" w:firstLine="0"/>
              <w:jc w:val="left"/>
              <w:rPr>
                <w:color w:val="000000"/>
                <w:sz w:val="18"/>
                <w:szCs w:val="18"/>
              </w:rPr>
            </w:pPr>
            <w:r>
              <w:rPr>
                <w:rFonts w:hint="eastAsia"/>
                <w:color w:val="000000"/>
                <w:sz w:val="18"/>
                <w:szCs w:val="18"/>
              </w:rPr>
              <w:t>地市公司</w:t>
            </w:r>
          </w:p>
        </w:tc>
        <w:tc>
          <w:tcPr>
            <w:tcW w:w="1417" w:type="dxa"/>
          </w:tcPr>
          <w:p w14:paraId="63CA9A19" w14:textId="77777777" w:rsidR="00AA4733" w:rsidRDefault="00AA4733" w:rsidP="009E3787">
            <w:pPr>
              <w:pStyle w:val="17"/>
              <w:ind w:firstLineChars="0" w:firstLine="0"/>
              <w:jc w:val="left"/>
              <w:rPr>
                <w:color w:val="000000"/>
                <w:sz w:val="18"/>
                <w:szCs w:val="18"/>
              </w:rPr>
            </w:pPr>
            <w:r>
              <w:rPr>
                <w:rFonts w:hint="eastAsia"/>
                <w:color w:val="000000"/>
                <w:sz w:val="18"/>
                <w:szCs w:val="18"/>
              </w:rPr>
              <w:t>营销部</w:t>
            </w:r>
          </w:p>
        </w:tc>
        <w:tc>
          <w:tcPr>
            <w:tcW w:w="4395" w:type="dxa"/>
          </w:tcPr>
          <w:p w14:paraId="6E86AF55" w14:textId="77777777" w:rsidR="00AA4733" w:rsidRDefault="00AA4733" w:rsidP="008116DE">
            <w:pPr>
              <w:pStyle w:val="17"/>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sidR="008116DE">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4001528E" w14:textId="77777777" w:rsidR="00AA4733" w:rsidRDefault="00AA4733" w:rsidP="009E3787">
            <w:pPr>
              <w:pStyle w:val="17"/>
              <w:ind w:firstLineChars="0" w:firstLine="0"/>
              <w:jc w:val="left"/>
              <w:rPr>
                <w:color w:val="000000"/>
                <w:sz w:val="18"/>
                <w:szCs w:val="18"/>
              </w:rPr>
            </w:pPr>
            <w:r>
              <w:rPr>
                <w:rFonts w:hint="eastAsia"/>
                <w:color w:val="000000"/>
                <w:sz w:val="18"/>
                <w:szCs w:val="18"/>
              </w:rPr>
              <w:t>省公司营销部</w:t>
            </w:r>
          </w:p>
        </w:tc>
      </w:tr>
      <w:tr w:rsidR="008460C4" w14:paraId="1FE11949" w14:textId="77777777" w:rsidTr="009E3787">
        <w:tc>
          <w:tcPr>
            <w:tcW w:w="1526" w:type="dxa"/>
          </w:tcPr>
          <w:p w14:paraId="6EBA94C0" w14:textId="77777777" w:rsidR="008460C4" w:rsidRDefault="008460C4" w:rsidP="009E3787">
            <w:pPr>
              <w:pStyle w:val="17"/>
              <w:ind w:firstLineChars="0" w:firstLine="0"/>
              <w:jc w:val="left"/>
              <w:rPr>
                <w:color w:val="000000"/>
                <w:sz w:val="18"/>
                <w:szCs w:val="18"/>
              </w:rPr>
            </w:pPr>
            <w:r>
              <w:rPr>
                <w:rFonts w:hint="eastAsia"/>
                <w:color w:val="000000"/>
                <w:sz w:val="18"/>
                <w:szCs w:val="18"/>
              </w:rPr>
              <w:t>地市公司</w:t>
            </w:r>
          </w:p>
        </w:tc>
        <w:tc>
          <w:tcPr>
            <w:tcW w:w="1417" w:type="dxa"/>
          </w:tcPr>
          <w:p w14:paraId="06E98AB5" w14:textId="77777777" w:rsidR="008460C4" w:rsidRDefault="008460C4" w:rsidP="009E3787">
            <w:pPr>
              <w:pStyle w:val="17"/>
              <w:ind w:firstLineChars="0" w:firstLine="0"/>
              <w:jc w:val="left"/>
              <w:rPr>
                <w:color w:val="000000"/>
                <w:sz w:val="18"/>
                <w:szCs w:val="18"/>
              </w:rPr>
            </w:pPr>
            <w:r>
              <w:rPr>
                <w:rFonts w:hint="eastAsia"/>
                <w:color w:val="000000"/>
                <w:sz w:val="18"/>
                <w:szCs w:val="18"/>
              </w:rPr>
              <w:t>节能公司</w:t>
            </w:r>
          </w:p>
        </w:tc>
        <w:tc>
          <w:tcPr>
            <w:tcW w:w="4395" w:type="dxa"/>
          </w:tcPr>
          <w:p w14:paraId="487AE618" w14:textId="77777777" w:rsidR="008460C4" w:rsidRDefault="008460C4" w:rsidP="008116DE">
            <w:pPr>
              <w:pStyle w:val="17"/>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2DDA043B" w14:textId="77777777" w:rsidR="008460C4" w:rsidRDefault="009E3787" w:rsidP="009E3787">
            <w:pPr>
              <w:pStyle w:val="17"/>
              <w:ind w:firstLineChars="0" w:firstLine="0"/>
              <w:jc w:val="left"/>
              <w:rPr>
                <w:color w:val="000000"/>
                <w:sz w:val="18"/>
                <w:szCs w:val="18"/>
              </w:rPr>
            </w:pPr>
            <w:r>
              <w:rPr>
                <w:rFonts w:hint="eastAsia"/>
                <w:color w:val="000000"/>
                <w:sz w:val="18"/>
                <w:szCs w:val="18"/>
              </w:rPr>
              <w:t>省公司营销部</w:t>
            </w:r>
          </w:p>
        </w:tc>
      </w:tr>
      <w:tr w:rsidR="00AA4733" w14:paraId="13D50DC8" w14:textId="77777777" w:rsidTr="009E3787">
        <w:tc>
          <w:tcPr>
            <w:tcW w:w="1526" w:type="dxa"/>
          </w:tcPr>
          <w:p w14:paraId="1993D4CC" w14:textId="77777777" w:rsidR="00AA4733" w:rsidRDefault="00AA4733" w:rsidP="009E3787">
            <w:pPr>
              <w:pStyle w:val="17"/>
              <w:ind w:firstLineChars="0" w:firstLine="0"/>
              <w:jc w:val="left"/>
              <w:rPr>
                <w:color w:val="000000"/>
                <w:sz w:val="18"/>
                <w:szCs w:val="18"/>
              </w:rPr>
            </w:pPr>
            <w:r>
              <w:rPr>
                <w:rFonts w:hint="eastAsia"/>
                <w:color w:val="000000"/>
                <w:sz w:val="18"/>
                <w:szCs w:val="18"/>
              </w:rPr>
              <w:t>县公司</w:t>
            </w:r>
          </w:p>
        </w:tc>
        <w:tc>
          <w:tcPr>
            <w:tcW w:w="1417" w:type="dxa"/>
          </w:tcPr>
          <w:p w14:paraId="57575054" w14:textId="77777777" w:rsidR="00AA4733" w:rsidRDefault="00AA4733" w:rsidP="009E3787">
            <w:pPr>
              <w:pStyle w:val="17"/>
              <w:ind w:firstLineChars="0" w:firstLine="0"/>
              <w:jc w:val="left"/>
              <w:rPr>
                <w:color w:val="000000"/>
                <w:sz w:val="18"/>
                <w:szCs w:val="18"/>
              </w:rPr>
            </w:pPr>
            <w:r>
              <w:rPr>
                <w:rFonts w:hint="eastAsia"/>
                <w:color w:val="000000"/>
                <w:sz w:val="18"/>
                <w:szCs w:val="18"/>
              </w:rPr>
              <w:t>营销部</w:t>
            </w:r>
          </w:p>
        </w:tc>
        <w:tc>
          <w:tcPr>
            <w:tcW w:w="4395" w:type="dxa"/>
          </w:tcPr>
          <w:p w14:paraId="4BB18586" w14:textId="77777777" w:rsidR="00AA4733" w:rsidRDefault="008116DE" w:rsidP="009E3787">
            <w:pPr>
              <w:pStyle w:val="17"/>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745C4BCE" w14:textId="77777777" w:rsidR="00AA4733" w:rsidRDefault="00AA4733" w:rsidP="009E3787">
            <w:pPr>
              <w:pStyle w:val="17"/>
              <w:ind w:firstLineChars="0" w:firstLine="0"/>
              <w:jc w:val="left"/>
              <w:rPr>
                <w:color w:val="000000"/>
                <w:sz w:val="18"/>
                <w:szCs w:val="18"/>
              </w:rPr>
            </w:pPr>
            <w:r>
              <w:rPr>
                <w:rFonts w:hint="eastAsia"/>
                <w:color w:val="000000"/>
                <w:sz w:val="18"/>
                <w:szCs w:val="18"/>
              </w:rPr>
              <w:t>地市公司营销部</w:t>
            </w:r>
          </w:p>
        </w:tc>
      </w:tr>
      <w:tr w:rsidR="008460C4" w14:paraId="3BA3E816" w14:textId="77777777" w:rsidTr="009E3787">
        <w:tc>
          <w:tcPr>
            <w:tcW w:w="1526" w:type="dxa"/>
          </w:tcPr>
          <w:p w14:paraId="6F7E7384" w14:textId="77777777" w:rsidR="008460C4" w:rsidRDefault="008460C4" w:rsidP="009E3787">
            <w:pPr>
              <w:pStyle w:val="17"/>
              <w:ind w:firstLineChars="0" w:firstLine="0"/>
              <w:jc w:val="left"/>
              <w:rPr>
                <w:color w:val="000000"/>
                <w:sz w:val="18"/>
                <w:szCs w:val="18"/>
              </w:rPr>
            </w:pPr>
            <w:r>
              <w:rPr>
                <w:rFonts w:hint="eastAsia"/>
                <w:color w:val="000000"/>
                <w:sz w:val="18"/>
                <w:szCs w:val="18"/>
              </w:rPr>
              <w:t>县公司</w:t>
            </w:r>
          </w:p>
        </w:tc>
        <w:tc>
          <w:tcPr>
            <w:tcW w:w="1417" w:type="dxa"/>
          </w:tcPr>
          <w:p w14:paraId="61228231" w14:textId="77777777" w:rsidR="008460C4" w:rsidRDefault="008460C4" w:rsidP="009E3787">
            <w:pPr>
              <w:pStyle w:val="17"/>
              <w:ind w:firstLineChars="0" w:firstLine="0"/>
              <w:jc w:val="left"/>
              <w:rPr>
                <w:color w:val="000000"/>
                <w:sz w:val="18"/>
                <w:szCs w:val="18"/>
              </w:rPr>
            </w:pPr>
            <w:r>
              <w:rPr>
                <w:rFonts w:hint="eastAsia"/>
                <w:color w:val="000000"/>
                <w:sz w:val="18"/>
                <w:szCs w:val="18"/>
              </w:rPr>
              <w:t>节能公司</w:t>
            </w:r>
          </w:p>
        </w:tc>
        <w:tc>
          <w:tcPr>
            <w:tcW w:w="4395" w:type="dxa"/>
          </w:tcPr>
          <w:p w14:paraId="03E979BB" w14:textId="77777777" w:rsidR="008460C4" w:rsidRDefault="008460C4" w:rsidP="009E3787">
            <w:pPr>
              <w:pStyle w:val="17"/>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2EEFABF0" w14:textId="77777777" w:rsidR="008460C4" w:rsidRDefault="009E3787" w:rsidP="009E3787">
            <w:pPr>
              <w:pStyle w:val="17"/>
              <w:ind w:firstLineChars="0" w:firstLine="0"/>
              <w:jc w:val="left"/>
              <w:rPr>
                <w:color w:val="000000"/>
                <w:sz w:val="18"/>
                <w:szCs w:val="18"/>
              </w:rPr>
            </w:pPr>
            <w:r>
              <w:rPr>
                <w:rFonts w:hint="eastAsia"/>
                <w:color w:val="000000"/>
                <w:sz w:val="18"/>
                <w:szCs w:val="18"/>
              </w:rPr>
              <w:t>地市公司营销部</w:t>
            </w:r>
          </w:p>
        </w:tc>
      </w:tr>
      <w:tr w:rsidR="008460C4" w14:paraId="69D09B66" w14:textId="77777777" w:rsidTr="009E3787">
        <w:tc>
          <w:tcPr>
            <w:tcW w:w="1526" w:type="dxa"/>
          </w:tcPr>
          <w:p w14:paraId="1A0B5BED" w14:textId="77777777" w:rsidR="008460C4" w:rsidRDefault="008460C4" w:rsidP="009E3787">
            <w:pPr>
              <w:pStyle w:val="17"/>
              <w:ind w:firstLineChars="0" w:firstLine="0"/>
              <w:jc w:val="left"/>
              <w:rPr>
                <w:color w:val="000000"/>
                <w:sz w:val="18"/>
                <w:szCs w:val="18"/>
              </w:rPr>
            </w:pPr>
          </w:p>
        </w:tc>
        <w:tc>
          <w:tcPr>
            <w:tcW w:w="1417" w:type="dxa"/>
          </w:tcPr>
          <w:p w14:paraId="40D254F6" w14:textId="77777777" w:rsidR="008460C4" w:rsidRDefault="008460C4" w:rsidP="009E3787">
            <w:pPr>
              <w:pStyle w:val="17"/>
              <w:ind w:firstLineChars="0" w:firstLine="0"/>
              <w:jc w:val="left"/>
              <w:rPr>
                <w:color w:val="000000"/>
                <w:sz w:val="18"/>
                <w:szCs w:val="18"/>
              </w:rPr>
            </w:pPr>
          </w:p>
        </w:tc>
        <w:tc>
          <w:tcPr>
            <w:tcW w:w="4395" w:type="dxa"/>
          </w:tcPr>
          <w:p w14:paraId="60122E3E" w14:textId="77777777" w:rsidR="008460C4" w:rsidRDefault="008460C4" w:rsidP="009E3787">
            <w:pPr>
              <w:pStyle w:val="17"/>
              <w:ind w:firstLineChars="0" w:firstLine="0"/>
              <w:jc w:val="left"/>
              <w:rPr>
                <w:color w:val="000000"/>
                <w:sz w:val="18"/>
                <w:szCs w:val="18"/>
              </w:rPr>
            </w:pPr>
          </w:p>
        </w:tc>
        <w:tc>
          <w:tcPr>
            <w:tcW w:w="2516" w:type="dxa"/>
          </w:tcPr>
          <w:p w14:paraId="3484E84D" w14:textId="77777777" w:rsidR="008460C4" w:rsidRDefault="008460C4" w:rsidP="009E3787">
            <w:pPr>
              <w:pStyle w:val="17"/>
              <w:ind w:firstLineChars="0" w:firstLine="0"/>
              <w:jc w:val="left"/>
              <w:rPr>
                <w:color w:val="000000"/>
                <w:sz w:val="18"/>
                <w:szCs w:val="18"/>
              </w:rPr>
            </w:pPr>
          </w:p>
        </w:tc>
      </w:tr>
    </w:tbl>
    <w:p w14:paraId="02E69890" w14:textId="77777777" w:rsidR="00AA4733" w:rsidRPr="00AA4733" w:rsidRDefault="00AA4733" w:rsidP="00AA4733">
      <w:pPr>
        <w:pStyle w:val="aff7"/>
        <w:keepNext/>
        <w:jc w:val="center"/>
        <w:rPr>
          <w:rFonts w:ascii="宋体" w:eastAsia="宋体" w:hAnsi="宋体"/>
          <w:color w:val="000000" w:themeColor="text1"/>
          <w:sz w:val="18"/>
        </w:rPr>
      </w:pPr>
      <w:r w:rsidRPr="00AA4733">
        <w:rPr>
          <w:rFonts w:ascii="宋体" w:eastAsia="宋体" w:hAnsi="宋体" w:hint="eastAsia"/>
          <w:color w:val="000000" w:themeColor="text1"/>
          <w:sz w:val="18"/>
        </w:rPr>
        <w:t xml:space="preserve">表 </w:t>
      </w:r>
      <w:r w:rsidR="00186E13" w:rsidRPr="00AA4733">
        <w:rPr>
          <w:rFonts w:ascii="宋体" w:eastAsia="宋体" w:hAnsi="宋体" w:hint="eastAsia"/>
          <w:color w:val="000000" w:themeColor="text1"/>
          <w:sz w:val="18"/>
        </w:rPr>
        <w:fldChar w:fldCharType="begin"/>
      </w:r>
      <w:r w:rsidRPr="00AA4733">
        <w:rPr>
          <w:rFonts w:ascii="宋体" w:eastAsia="宋体" w:hAnsi="宋体" w:hint="eastAsia"/>
          <w:color w:val="000000" w:themeColor="text1"/>
          <w:sz w:val="18"/>
        </w:rPr>
        <w:instrText>STYLEREF 1 \s</w:instrText>
      </w:r>
      <w:r w:rsidR="00186E13" w:rsidRPr="00AA4733">
        <w:rPr>
          <w:rFonts w:ascii="宋体" w:eastAsia="宋体" w:hAnsi="宋体" w:hint="eastAsia"/>
          <w:color w:val="000000" w:themeColor="text1"/>
          <w:sz w:val="18"/>
        </w:rPr>
        <w:fldChar w:fldCharType="separate"/>
      </w:r>
      <w:r w:rsidRPr="00AA4733">
        <w:rPr>
          <w:rFonts w:ascii="宋体" w:eastAsia="宋体" w:hAnsi="宋体" w:hint="eastAsia"/>
          <w:color w:val="000000" w:themeColor="text1"/>
          <w:sz w:val="18"/>
        </w:rPr>
        <w:t>4</w:t>
      </w:r>
      <w:r w:rsidR="00186E13" w:rsidRPr="00AA4733">
        <w:rPr>
          <w:rFonts w:ascii="宋体" w:eastAsia="宋体" w:hAnsi="宋体" w:hint="eastAsia"/>
          <w:color w:val="000000" w:themeColor="text1"/>
          <w:sz w:val="18"/>
        </w:rPr>
        <w:fldChar w:fldCharType="end"/>
      </w:r>
      <w:r w:rsidRPr="00AA4733">
        <w:rPr>
          <w:rFonts w:ascii="宋体" w:eastAsia="宋体" w:hAnsi="宋体" w:hint="eastAsia"/>
          <w:color w:val="000000" w:themeColor="text1"/>
          <w:sz w:val="18"/>
        </w:rPr>
        <w:noBreakHyphen/>
      </w:r>
      <w:r w:rsidR="00186E13" w:rsidRPr="00AA4733">
        <w:rPr>
          <w:rFonts w:ascii="宋体" w:eastAsia="宋体" w:hAnsi="宋体" w:hint="eastAsia"/>
          <w:color w:val="000000" w:themeColor="text1"/>
          <w:sz w:val="18"/>
        </w:rPr>
        <w:fldChar w:fldCharType="begin"/>
      </w:r>
      <w:r w:rsidRPr="00AA4733">
        <w:rPr>
          <w:rFonts w:ascii="宋体" w:eastAsia="宋体" w:hAnsi="宋体" w:hint="eastAsia"/>
          <w:color w:val="000000" w:themeColor="text1"/>
          <w:sz w:val="18"/>
        </w:rPr>
        <w:instrText>SEQ 表 \* ARABIC \s 1</w:instrText>
      </w:r>
      <w:r w:rsidR="00186E13" w:rsidRPr="00AA4733">
        <w:rPr>
          <w:rFonts w:ascii="宋体" w:eastAsia="宋体" w:hAnsi="宋体" w:hint="eastAsia"/>
          <w:color w:val="000000" w:themeColor="text1"/>
          <w:sz w:val="18"/>
        </w:rPr>
        <w:fldChar w:fldCharType="separate"/>
      </w:r>
      <w:r w:rsidRPr="00AA4733">
        <w:rPr>
          <w:rFonts w:ascii="宋体" w:eastAsia="宋体" w:hAnsi="宋体" w:hint="eastAsia"/>
          <w:color w:val="000000" w:themeColor="text1"/>
          <w:sz w:val="18"/>
        </w:rPr>
        <w:t>2</w:t>
      </w:r>
      <w:r w:rsidR="00186E13" w:rsidRPr="00AA4733">
        <w:rPr>
          <w:rFonts w:ascii="宋体" w:eastAsia="宋体" w:hAnsi="宋体" w:hint="eastAsia"/>
          <w:color w:val="000000" w:themeColor="text1"/>
          <w:sz w:val="18"/>
        </w:rPr>
        <w:fldChar w:fldCharType="end"/>
      </w:r>
      <w:r w:rsidRPr="00AA4733">
        <w:rPr>
          <w:rFonts w:ascii="宋体" w:eastAsia="宋体" w:hAnsi="宋体" w:hint="eastAsia"/>
          <w:color w:val="000000" w:themeColor="text1"/>
          <w:sz w:val="18"/>
        </w:rPr>
        <w:t xml:space="preserve"> 岗位</w:t>
      </w:r>
      <w:bookmarkEnd w:id="93"/>
      <w:bookmarkEnd w:id="94"/>
      <w:bookmarkEnd w:id="95"/>
      <w:bookmarkEnd w:id="96"/>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3"/>
        <w:gridCol w:w="1622"/>
        <w:gridCol w:w="5512"/>
      </w:tblGrid>
      <w:tr w:rsidR="00AA4733" w14:paraId="03904A0A" w14:textId="77777777" w:rsidTr="009E3787">
        <w:tc>
          <w:tcPr>
            <w:tcW w:w="817" w:type="dxa"/>
            <w:shd w:val="clear" w:color="auto" w:fill="C0C0C0"/>
          </w:tcPr>
          <w:p w14:paraId="63776D21" w14:textId="77777777" w:rsidR="00AA4733" w:rsidRDefault="00AA4733" w:rsidP="009E3787">
            <w:pPr>
              <w:pStyle w:val="-"/>
            </w:pPr>
            <w:r>
              <w:rPr>
                <w:rFonts w:hint="eastAsia"/>
              </w:rPr>
              <w:t>编号</w:t>
            </w:r>
          </w:p>
        </w:tc>
        <w:tc>
          <w:tcPr>
            <w:tcW w:w="1903" w:type="dxa"/>
            <w:shd w:val="clear" w:color="auto" w:fill="C0C0C0"/>
          </w:tcPr>
          <w:p w14:paraId="77A27A42" w14:textId="77777777" w:rsidR="00AA4733" w:rsidRDefault="00AA4733" w:rsidP="009E3787">
            <w:pPr>
              <w:pStyle w:val="-"/>
            </w:pPr>
            <w:r>
              <w:rPr>
                <w:rFonts w:hint="eastAsia"/>
              </w:rPr>
              <w:t>岗位</w:t>
            </w:r>
          </w:p>
        </w:tc>
        <w:tc>
          <w:tcPr>
            <w:tcW w:w="1622" w:type="dxa"/>
            <w:shd w:val="clear" w:color="auto" w:fill="C0C0C0"/>
          </w:tcPr>
          <w:p w14:paraId="2F391CB4" w14:textId="77777777" w:rsidR="00AA4733" w:rsidRDefault="00AA4733" w:rsidP="009E3787">
            <w:pPr>
              <w:pStyle w:val="-"/>
            </w:pPr>
            <w:r>
              <w:rPr>
                <w:rFonts w:hint="eastAsia"/>
              </w:rPr>
              <w:t>所属组织单元</w:t>
            </w:r>
          </w:p>
        </w:tc>
        <w:tc>
          <w:tcPr>
            <w:tcW w:w="5512" w:type="dxa"/>
            <w:shd w:val="clear" w:color="auto" w:fill="C0C0C0"/>
          </w:tcPr>
          <w:p w14:paraId="3D0F006E" w14:textId="77777777" w:rsidR="00AA4733" w:rsidRDefault="00AA4733" w:rsidP="009E3787">
            <w:pPr>
              <w:pStyle w:val="-"/>
            </w:pPr>
            <w:r>
              <w:rPr>
                <w:rFonts w:hint="eastAsia"/>
              </w:rPr>
              <w:t>职责</w:t>
            </w:r>
          </w:p>
        </w:tc>
      </w:tr>
      <w:tr w:rsidR="00580305" w14:paraId="209CE7A1" w14:textId="77777777" w:rsidTr="009E3787">
        <w:tc>
          <w:tcPr>
            <w:tcW w:w="817" w:type="dxa"/>
            <w:vAlign w:val="center"/>
          </w:tcPr>
          <w:p w14:paraId="51751F73" w14:textId="77777777" w:rsidR="00580305" w:rsidRDefault="00580305" w:rsidP="00580305">
            <w:pPr>
              <w:pStyle w:val="affffffff4"/>
              <w:rPr>
                <w:kern w:val="0"/>
                <w:position w:val="0"/>
                <w:sz w:val="18"/>
                <w:szCs w:val="24"/>
              </w:rPr>
            </w:pPr>
            <w:r>
              <w:rPr>
                <w:rFonts w:hint="eastAsia"/>
                <w:kern w:val="0"/>
                <w:position w:val="0"/>
                <w:sz w:val="18"/>
                <w:szCs w:val="24"/>
              </w:rPr>
              <w:t>0001</w:t>
            </w:r>
          </w:p>
        </w:tc>
        <w:tc>
          <w:tcPr>
            <w:tcW w:w="1903" w:type="dxa"/>
            <w:vAlign w:val="center"/>
          </w:tcPr>
          <w:p w14:paraId="15445300" w14:textId="77777777" w:rsidR="00580305" w:rsidRDefault="00580305" w:rsidP="009E3787">
            <w:pPr>
              <w:pStyle w:val="affffffff4"/>
              <w:rPr>
                <w:kern w:val="0"/>
                <w:position w:val="0"/>
                <w:sz w:val="18"/>
                <w:szCs w:val="24"/>
              </w:rPr>
            </w:pPr>
            <w:r>
              <w:rPr>
                <w:rFonts w:hint="eastAsia"/>
                <w:kern w:val="0"/>
                <w:position w:val="0"/>
                <w:sz w:val="18"/>
                <w:szCs w:val="24"/>
              </w:rPr>
              <w:t>营销部领导</w:t>
            </w:r>
          </w:p>
        </w:tc>
        <w:tc>
          <w:tcPr>
            <w:tcW w:w="1622" w:type="dxa"/>
          </w:tcPr>
          <w:p w14:paraId="7930E0C4" w14:textId="77777777" w:rsidR="00580305" w:rsidRDefault="00580305" w:rsidP="009E3787">
            <w:pPr>
              <w:pStyle w:val="affffffff4"/>
              <w:rPr>
                <w:kern w:val="0"/>
                <w:position w:val="0"/>
                <w:sz w:val="18"/>
                <w:szCs w:val="24"/>
              </w:rPr>
            </w:pPr>
            <w:r>
              <w:rPr>
                <w:rFonts w:hint="eastAsia"/>
                <w:kern w:val="0"/>
                <w:position w:val="0"/>
                <w:sz w:val="18"/>
                <w:szCs w:val="24"/>
              </w:rPr>
              <w:t>总部、省、市、县</w:t>
            </w:r>
          </w:p>
        </w:tc>
        <w:tc>
          <w:tcPr>
            <w:tcW w:w="5512" w:type="dxa"/>
          </w:tcPr>
          <w:p w14:paraId="632BC121" w14:textId="77777777" w:rsidR="00580305" w:rsidRDefault="00580305" w:rsidP="009E3787">
            <w:pPr>
              <w:pStyle w:val="affffffff4"/>
              <w:rPr>
                <w:kern w:val="0"/>
                <w:position w:val="0"/>
                <w:sz w:val="18"/>
                <w:szCs w:val="24"/>
              </w:rPr>
            </w:pPr>
            <w:r>
              <w:rPr>
                <w:rFonts w:hint="eastAsia"/>
                <w:kern w:val="0"/>
                <w:position w:val="0"/>
                <w:sz w:val="18"/>
                <w:szCs w:val="24"/>
              </w:rPr>
              <w:t>负责本级营销部门营销业务的审核、审批等工作。</w:t>
            </w:r>
          </w:p>
        </w:tc>
      </w:tr>
      <w:tr w:rsidR="00580305" w14:paraId="574F02C4" w14:textId="77777777" w:rsidTr="009E3787">
        <w:tc>
          <w:tcPr>
            <w:tcW w:w="817" w:type="dxa"/>
            <w:vAlign w:val="center"/>
          </w:tcPr>
          <w:p w14:paraId="3E6EE0C2" w14:textId="77777777" w:rsidR="00580305" w:rsidRDefault="00580305" w:rsidP="009E3787">
            <w:pPr>
              <w:pStyle w:val="affffffff4"/>
              <w:rPr>
                <w:kern w:val="0"/>
                <w:position w:val="0"/>
                <w:sz w:val="18"/>
                <w:szCs w:val="24"/>
              </w:rPr>
            </w:pPr>
            <w:r>
              <w:rPr>
                <w:rFonts w:hint="eastAsia"/>
                <w:kern w:val="0"/>
                <w:position w:val="0"/>
                <w:sz w:val="18"/>
                <w:szCs w:val="24"/>
              </w:rPr>
              <w:t>0101</w:t>
            </w:r>
          </w:p>
        </w:tc>
        <w:tc>
          <w:tcPr>
            <w:tcW w:w="1903" w:type="dxa"/>
            <w:vAlign w:val="center"/>
          </w:tcPr>
          <w:p w14:paraId="3EB14114" w14:textId="77777777" w:rsidR="00580305" w:rsidRDefault="00580305" w:rsidP="009E3787">
            <w:pPr>
              <w:pStyle w:val="affffffff4"/>
              <w:rPr>
                <w:kern w:val="0"/>
                <w:position w:val="0"/>
                <w:sz w:val="18"/>
                <w:szCs w:val="24"/>
              </w:rPr>
            </w:pPr>
            <w:r>
              <w:rPr>
                <w:rFonts w:hint="eastAsia"/>
                <w:kern w:val="0"/>
                <w:position w:val="0"/>
                <w:sz w:val="18"/>
                <w:szCs w:val="24"/>
              </w:rPr>
              <w:t>能效管理岗</w:t>
            </w:r>
          </w:p>
        </w:tc>
        <w:tc>
          <w:tcPr>
            <w:tcW w:w="1622" w:type="dxa"/>
          </w:tcPr>
          <w:p w14:paraId="311A647F" w14:textId="77777777" w:rsidR="00580305" w:rsidRDefault="00580305" w:rsidP="009E3787">
            <w:pPr>
              <w:pStyle w:val="affffffff4"/>
              <w:rPr>
                <w:kern w:val="0"/>
                <w:position w:val="0"/>
                <w:sz w:val="18"/>
                <w:szCs w:val="24"/>
              </w:rPr>
            </w:pPr>
            <w:r>
              <w:rPr>
                <w:rFonts w:hint="eastAsia"/>
                <w:kern w:val="0"/>
                <w:position w:val="0"/>
                <w:sz w:val="18"/>
                <w:szCs w:val="24"/>
              </w:rPr>
              <w:t>省、市</w:t>
            </w:r>
          </w:p>
        </w:tc>
        <w:tc>
          <w:tcPr>
            <w:tcW w:w="5512" w:type="dxa"/>
          </w:tcPr>
          <w:p w14:paraId="5C8E39DF" w14:textId="77777777" w:rsidR="00580305" w:rsidRDefault="00580305" w:rsidP="009E3787">
            <w:pPr>
              <w:pStyle w:val="affffffff4"/>
              <w:rPr>
                <w:kern w:val="0"/>
                <w:position w:val="0"/>
                <w:sz w:val="18"/>
                <w:szCs w:val="24"/>
              </w:rPr>
            </w:pPr>
            <w:r>
              <w:rPr>
                <w:rFonts w:hint="eastAsia"/>
                <w:kern w:val="0"/>
                <w:position w:val="0"/>
                <w:sz w:val="18"/>
                <w:szCs w:val="24"/>
              </w:rPr>
              <w:t>目前由市场分析预测岗、市场拓展岗、客户经理岗兼此职能。</w:t>
            </w:r>
          </w:p>
        </w:tc>
      </w:tr>
      <w:tr w:rsidR="00580305" w14:paraId="04AA75D8" w14:textId="77777777" w:rsidTr="009E3787">
        <w:tc>
          <w:tcPr>
            <w:tcW w:w="817" w:type="dxa"/>
            <w:vAlign w:val="center"/>
          </w:tcPr>
          <w:p w14:paraId="0D2A027B" w14:textId="77777777" w:rsidR="00580305" w:rsidRDefault="00580305" w:rsidP="00580305">
            <w:pPr>
              <w:pStyle w:val="affffffff4"/>
              <w:rPr>
                <w:kern w:val="0"/>
                <w:position w:val="0"/>
                <w:sz w:val="18"/>
                <w:szCs w:val="24"/>
              </w:rPr>
            </w:pPr>
            <w:r>
              <w:rPr>
                <w:rFonts w:hint="eastAsia"/>
                <w:kern w:val="0"/>
                <w:position w:val="0"/>
                <w:sz w:val="18"/>
                <w:szCs w:val="24"/>
              </w:rPr>
              <w:t>0102</w:t>
            </w:r>
          </w:p>
        </w:tc>
        <w:tc>
          <w:tcPr>
            <w:tcW w:w="1903" w:type="dxa"/>
            <w:vAlign w:val="center"/>
          </w:tcPr>
          <w:p w14:paraId="1FADE407" w14:textId="77777777" w:rsidR="00580305" w:rsidRDefault="00580305" w:rsidP="009E3787">
            <w:pPr>
              <w:pStyle w:val="affffffff4"/>
              <w:rPr>
                <w:kern w:val="0"/>
                <w:position w:val="0"/>
                <w:sz w:val="18"/>
                <w:szCs w:val="24"/>
              </w:rPr>
            </w:pPr>
            <w:r>
              <w:rPr>
                <w:rFonts w:hint="eastAsia"/>
                <w:kern w:val="0"/>
                <w:position w:val="0"/>
                <w:sz w:val="18"/>
                <w:szCs w:val="24"/>
              </w:rPr>
              <w:t>合同管理岗</w:t>
            </w:r>
          </w:p>
        </w:tc>
        <w:tc>
          <w:tcPr>
            <w:tcW w:w="1622" w:type="dxa"/>
            <w:vAlign w:val="center"/>
          </w:tcPr>
          <w:p w14:paraId="6D11B4FC"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5B591C95" w14:textId="77777777" w:rsidR="00580305" w:rsidRDefault="00580305" w:rsidP="009E3787">
            <w:pPr>
              <w:pStyle w:val="affffffff4"/>
              <w:rPr>
                <w:kern w:val="0"/>
                <w:position w:val="0"/>
                <w:sz w:val="18"/>
                <w:szCs w:val="24"/>
              </w:rPr>
            </w:pPr>
            <w:r>
              <w:rPr>
                <w:rFonts w:hint="eastAsia"/>
                <w:kern w:val="0"/>
                <w:position w:val="0"/>
                <w:sz w:val="18"/>
                <w:szCs w:val="24"/>
              </w:rPr>
              <w:t>负责组织合同新签、续签与终止，客户档案信息收集与整理等工作。</w:t>
            </w:r>
          </w:p>
        </w:tc>
      </w:tr>
      <w:tr w:rsidR="00580305" w14:paraId="1C4C98CC" w14:textId="77777777" w:rsidTr="009E3787">
        <w:tc>
          <w:tcPr>
            <w:tcW w:w="817" w:type="dxa"/>
            <w:vAlign w:val="center"/>
          </w:tcPr>
          <w:p w14:paraId="1A77A0A9" w14:textId="77777777" w:rsidR="00580305" w:rsidRDefault="00580305" w:rsidP="00580305">
            <w:pPr>
              <w:pStyle w:val="affffffff4"/>
              <w:rPr>
                <w:kern w:val="0"/>
                <w:position w:val="0"/>
                <w:sz w:val="18"/>
                <w:szCs w:val="24"/>
              </w:rPr>
            </w:pPr>
            <w:r>
              <w:rPr>
                <w:rFonts w:hint="eastAsia"/>
                <w:kern w:val="0"/>
                <w:position w:val="0"/>
                <w:sz w:val="18"/>
                <w:szCs w:val="24"/>
              </w:rPr>
              <w:t>0103</w:t>
            </w:r>
          </w:p>
        </w:tc>
        <w:tc>
          <w:tcPr>
            <w:tcW w:w="1903" w:type="dxa"/>
            <w:vAlign w:val="center"/>
          </w:tcPr>
          <w:p w14:paraId="7A5B27EB" w14:textId="77777777" w:rsidR="00580305" w:rsidRDefault="00580305" w:rsidP="009E3787">
            <w:pPr>
              <w:pStyle w:val="affffffff4"/>
              <w:rPr>
                <w:kern w:val="0"/>
                <w:position w:val="0"/>
                <w:sz w:val="18"/>
                <w:szCs w:val="24"/>
              </w:rPr>
            </w:pPr>
            <w:r w:rsidRPr="00456056">
              <w:rPr>
                <w:rFonts w:hint="eastAsia"/>
                <w:kern w:val="0"/>
                <w:position w:val="0"/>
                <w:sz w:val="18"/>
                <w:szCs w:val="24"/>
              </w:rPr>
              <w:t>DSM</w:t>
            </w:r>
            <w:r w:rsidRPr="00456056">
              <w:rPr>
                <w:rFonts w:hint="eastAsia"/>
                <w:kern w:val="0"/>
                <w:position w:val="0"/>
                <w:sz w:val="18"/>
                <w:szCs w:val="24"/>
              </w:rPr>
              <w:t>管理岗</w:t>
            </w:r>
          </w:p>
        </w:tc>
        <w:tc>
          <w:tcPr>
            <w:tcW w:w="1622" w:type="dxa"/>
          </w:tcPr>
          <w:p w14:paraId="161748E0" w14:textId="77777777" w:rsidR="00580305" w:rsidRPr="00456056" w:rsidRDefault="00580305" w:rsidP="009E3787">
            <w:pPr>
              <w:rPr>
                <w:kern w:val="0"/>
                <w:sz w:val="18"/>
              </w:rPr>
            </w:pPr>
            <w:r w:rsidRPr="0098046E">
              <w:rPr>
                <w:rFonts w:hint="eastAsia"/>
                <w:kern w:val="0"/>
                <w:sz w:val="18"/>
              </w:rPr>
              <w:t>省、市、县</w:t>
            </w:r>
          </w:p>
        </w:tc>
        <w:tc>
          <w:tcPr>
            <w:tcW w:w="5512" w:type="dxa"/>
          </w:tcPr>
          <w:p w14:paraId="16537F70" w14:textId="77777777" w:rsidR="00580305" w:rsidRDefault="00580305" w:rsidP="009E3787">
            <w:pPr>
              <w:pStyle w:val="affffffff4"/>
              <w:rPr>
                <w:kern w:val="0"/>
                <w:position w:val="0"/>
                <w:sz w:val="18"/>
                <w:szCs w:val="24"/>
              </w:rPr>
            </w:pPr>
            <w:r w:rsidRPr="00456056">
              <w:rPr>
                <w:rFonts w:hint="eastAsia"/>
                <w:kern w:val="0"/>
                <w:position w:val="0"/>
                <w:sz w:val="18"/>
                <w:szCs w:val="24"/>
              </w:rPr>
              <w:t>目标责任完成情况跟踪</w:t>
            </w:r>
            <w:r>
              <w:rPr>
                <w:rFonts w:hint="eastAsia"/>
                <w:kern w:val="0"/>
                <w:position w:val="0"/>
                <w:sz w:val="18"/>
                <w:szCs w:val="24"/>
              </w:rPr>
              <w:t>等。</w:t>
            </w:r>
          </w:p>
        </w:tc>
      </w:tr>
      <w:tr w:rsidR="00580305" w14:paraId="23C5EFD8" w14:textId="77777777" w:rsidTr="009E3787">
        <w:tc>
          <w:tcPr>
            <w:tcW w:w="817" w:type="dxa"/>
            <w:vAlign w:val="center"/>
          </w:tcPr>
          <w:p w14:paraId="418E8AEC" w14:textId="77777777" w:rsidR="00580305" w:rsidRDefault="00580305" w:rsidP="00580305">
            <w:pPr>
              <w:pStyle w:val="affffffff4"/>
              <w:rPr>
                <w:kern w:val="0"/>
                <w:position w:val="0"/>
                <w:sz w:val="18"/>
                <w:szCs w:val="24"/>
              </w:rPr>
            </w:pPr>
            <w:r>
              <w:rPr>
                <w:rFonts w:hint="eastAsia"/>
                <w:kern w:val="0"/>
                <w:position w:val="0"/>
                <w:sz w:val="18"/>
                <w:szCs w:val="24"/>
              </w:rPr>
              <w:t>0104</w:t>
            </w:r>
          </w:p>
        </w:tc>
        <w:tc>
          <w:tcPr>
            <w:tcW w:w="1903" w:type="dxa"/>
            <w:vAlign w:val="center"/>
          </w:tcPr>
          <w:p w14:paraId="14745E26" w14:textId="77777777" w:rsidR="00580305" w:rsidRDefault="00580305" w:rsidP="009E3787">
            <w:pPr>
              <w:pStyle w:val="affffffff4"/>
              <w:rPr>
                <w:kern w:val="0"/>
                <w:position w:val="0"/>
                <w:sz w:val="18"/>
                <w:szCs w:val="24"/>
              </w:rPr>
            </w:pPr>
            <w:r>
              <w:rPr>
                <w:rFonts w:hint="eastAsia"/>
                <w:kern w:val="0"/>
                <w:position w:val="0"/>
                <w:sz w:val="18"/>
                <w:szCs w:val="24"/>
              </w:rPr>
              <w:t>分析管理岗</w:t>
            </w:r>
          </w:p>
        </w:tc>
        <w:tc>
          <w:tcPr>
            <w:tcW w:w="1622" w:type="dxa"/>
            <w:vAlign w:val="center"/>
          </w:tcPr>
          <w:p w14:paraId="4F4C862F" w14:textId="77777777" w:rsidR="00580305" w:rsidRDefault="00580305" w:rsidP="009E3787">
            <w:pPr>
              <w:pStyle w:val="affffffff4"/>
              <w:rPr>
                <w:kern w:val="0"/>
                <w:position w:val="0"/>
                <w:sz w:val="18"/>
                <w:szCs w:val="24"/>
              </w:rPr>
            </w:pPr>
            <w:r>
              <w:rPr>
                <w:rFonts w:hint="eastAsia"/>
                <w:kern w:val="0"/>
                <w:position w:val="0"/>
                <w:sz w:val="18"/>
                <w:szCs w:val="24"/>
              </w:rPr>
              <w:t>总部、省</w:t>
            </w:r>
          </w:p>
        </w:tc>
        <w:tc>
          <w:tcPr>
            <w:tcW w:w="5512" w:type="dxa"/>
          </w:tcPr>
          <w:p w14:paraId="45C4A39F" w14:textId="77777777" w:rsidR="00580305" w:rsidRDefault="00580305" w:rsidP="009E3787">
            <w:pPr>
              <w:pStyle w:val="affffffff4"/>
              <w:rPr>
                <w:kern w:val="0"/>
                <w:position w:val="0"/>
                <w:sz w:val="18"/>
                <w:szCs w:val="24"/>
              </w:rPr>
            </w:pPr>
            <w:r w:rsidRPr="00456056">
              <w:rPr>
                <w:rFonts w:hint="eastAsia"/>
                <w:kern w:val="0"/>
                <w:position w:val="0"/>
                <w:sz w:val="18"/>
                <w:szCs w:val="24"/>
              </w:rPr>
              <w:t>目标责任分析与评价</w:t>
            </w:r>
            <w:r>
              <w:rPr>
                <w:rFonts w:hint="eastAsia"/>
                <w:kern w:val="0"/>
                <w:position w:val="0"/>
                <w:sz w:val="18"/>
                <w:szCs w:val="24"/>
              </w:rPr>
              <w:t>等。</w:t>
            </w:r>
          </w:p>
        </w:tc>
      </w:tr>
      <w:tr w:rsidR="00580305" w14:paraId="244F4D6F" w14:textId="77777777" w:rsidTr="009E3787">
        <w:tc>
          <w:tcPr>
            <w:tcW w:w="817" w:type="dxa"/>
            <w:vAlign w:val="center"/>
          </w:tcPr>
          <w:p w14:paraId="7B8EE637" w14:textId="77777777" w:rsidR="00580305" w:rsidRDefault="00580305" w:rsidP="00580305">
            <w:pPr>
              <w:pStyle w:val="affffffff4"/>
              <w:rPr>
                <w:kern w:val="0"/>
                <w:position w:val="0"/>
                <w:sz w:val="18"/>
                <w:szCs w:val="24"/>
              </w:rPr>
            </w:pPr>
            <w:r>
              <w:rPr>
                <w:rFonts w:hint="eastAsia"/>
                <w:kern w:val="0"/>
                <w:position w:val="0"/>
                <w:sz w:val="18"/>
                <w:szCs w:val="24"/>
              </w:rPr>
              <w:t>0105</w:t>
            </w:r>
          </w:p>
        </w:tc>
        <w:tc>
          <w:tcPr>
            <w:tcW w:w="1903" w:type="dxa"/>
            <w:vAlign w:val="center"/>
          </w:tcPr>
          <w:p w14:paraId="3422C763" w14:textId="77777777" w:rsidR="00580305" w:rsidRDefault="00580305" w:rsidP="009E3787">
            <w:pPr>
              <w:pStyle w:val="affffffff4"/>
              <w:rPr>
                <w:kern w:val="0"/>
                <w:position w:val="0"/>
                <w:sz w:val="18"/>
                <w:szCs w:val="24"/>
              </w:rPr>
            </w:pPr>
            <w:r>
              <w:rPr>
                <w:rFonts w:hint="eastAsia"/>
                <w:kern w:val="0"/>
                <w:position w:val="0"/>
                <w:sz w:val="18"/>
                <w:szCs w:val="24"/>
              </w:rPr>
              <w:t>资产管理岗</w:t>
            </w:r>
          </w:p>
        </w:tc>
        <w:tc>
          <w:tcPr>
            <w:tcW w:w="1622" w:type="dxa"/>
            <w:vAlign w:val="center"/>
          </w:tcPr>
          <w:p w14:paraId="35480119"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265EF7A5" w14:textId="77777777" w:rsidR="00580305" w:rsidRDefault="00580305" w:rsidP="00580305">
            <w:pPr>
              <w:pStyle w:val="affffffff4"/>
              <w:rPr>
                <w:kern w:val="0"/>
                <w:position w:val="0"/>
                <w:sz w:val="18"/>
                <w:szCs w:val="24"/>
              </w:rPr>
            </w:pPr>
            <w:r>
              <w:rPr>
                <w:rFonts w:hint="eastAsia"/>
                <w:kern w:val="0"/>
                <w:position w:val="0"/>
                <w:sz w:val="18"/>
                <w:szCs w:val="24"/>
              </w:rPr>
              <w:t>负责采集设备的采购申请、分类入库、库房管理、配送组织、调拨、报废、封存和清查等工作；负责技术资料管理等。</w:t>
            </w:r>
          </w:p>
        </w:tc>
      </w:tr>
      <w:tr w:rsidR="00580305" w14:paraId="75620FD8" w14:textId="77777777" w:rsidTr="009E3787">
        <w:tc>
          <w:tcPr>
            <w:tcW w:w="817" w:type="dxa"/>
            <w:vAlign w:val="center"/>
          </w:tcPr>
          <w:p w14:paraId="115A62A9" w14:textId="77777777" w:rsidR="00580305" w:rsidRDefault="00580305" w:rsidP="009E3787">
            <w:pPr>
              <w:pStyle w:val="affffffff4"/>
              <w:rPr>
                <w:kern w:val="0"/>
                <w:position w:val="0"/>
                <w:sz w:val="18"/>
                <w:szCs w:val="24"/>
              </w:rPr>
            </w:pPr>
            <w:r>
              <w:rPr>
                <w:rFonts w:hint="eastAsia"/>
                <w:kern w:val="0"/>
                <w:position w:val="0"/>
                <w:sz w:val="18"/>
                <w:szCs w:val="24"/>
              </w:rPr>
              <w:t>0106</w:t>
            </w:r>
          </w:p>
        </w:tc>
        <w:tc>
          <w:tcPr>
            <w:tcW w:w="1903" w:type="dxa"/>
            <w:vAlign w:val="center"/>
          </w:tcPr>
          <w:p w14:paraId="53879DDF" w14:textId="77777777" w:rsidR="00580305" w:rsidRDefault="00580305" w:rsidP="009E3787">
            <w:pPr>
              <w:pStyle w:val="affffffff4"/>
              <w:rPr>
                <w:kern w:val="0"/>
                <w:position w:val="0"/>
                <w:sz w:val="18"/>
                <w:szCs w:val="24"/>
              </w:rPr>
            </w:pPr>
            <w:r>
              <w:rPr>
                <w:rFonts w:hint="eastAsia"/>
                <w:kern w:val="0"/>
                <w:position w:val="0"/>
                <w:sz w:val="18"/>
                <w:szCs w:val="24"/>
              </w:rPr>
              <w:t>采集运维岗</w:t>
            </w:r>
          </w:p>
        </w:tc>
        <w:tc>
          <w:tcPr>
            <w:tcW w:w="1622" w:type="dxa"/>
            <w:vAlign w:val="center"/>
          </w:tcPr>
          <w:p w14:paraId="14C061DC"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3376F357" w14:textId="77777777" w:rsidR="00580305" w:rsidRDefault="00580305" w:rsidP="009E3787">
            <w:pPr>
              <w:pStyle w:val="affffffff4"/>
              <w:rPr>
                <w:kern w:val="0"/>
                <w:position w:val="0"/>
                <w:sz w:val="18"/>
                <w:szCs w:val="24"/>
              </w:rPr>
            </w:pPr>
            <w:r>
              <w:rPr>
                <w:rFonts w:hint="eastAsia"/>
                <w:kern w:val="0"/>
                <w:position w:val="0"/>
                <w:sz w:val="18"/>
                <w:szCs w:val="24"/>
              </w:rPr>
              <w:t>采集装置的投运前管理、装、拆、调试、运行维护、轮换及故障处理等。</w:t>
            </w:r>
          </w:p>
        </w:tc>
      </w:tr>
      <w:tr w:rsidR="00580305" w14:paraId="096840B4" w14:textId="77777777" w:rsidTr="009E3787">
        <w:tc>
          <w:tcPr>
            <w:tcW w:w="817" w:type="dxa"/>
            <w:vAlign w:val="center"/>
          </w:tcPr>
          <w:p w14:paraId="4E06B6FF" w14:textId="77777777" w:rsidR="00580305" w:rsidRDefault="00580305" w:rsidP="00580305">
            <w:pPr>
              <w:pStyle w:val="affffffff4"/>
              <w:rPr>
                <w:kern w:val="0"/>
                <w:position w:val="0"/>
                <w:sz w:val="18"/>
                <w:szCs w:val="24"/>
              </w:rPr>
            </w:pPr>
            <w:r>
              <w:rPr>
                <w:rFonts w:hint="eastAsia"/>
                <w:kern w:val="0"/>
                <w:position w:val="0"/>
                <w:sz w:val="18"/>
                <w:szCs w:val="24"/>
              </w:rPr>
              <w:t>0201</w:t>
            </w:r>
          </w:p>
        </w:tc>
        <w:tc>
          <w:tcPr>
            <w:tcW w:w="1903" w:type="dxa"/>
            <w:vAlign w:val="center"/>
          </w:tcPr>
          <w:p w14:paraId="72A73345" w14:textId="77777777" w:rsidR="00580305" w:rsidRDefault="00580305" w:rsidP="009E3787">
            <w:pPr>
              <w:pStyle w:val="affffffff4"/>
              <w:rPr>
                <w:kern w:val="0"/>
                <w:position w:val="0"/>
                <w:sz w:val="18"/>
                <w:szCs w:val="24"/>
              </w:rPr>
            </w:pPr>
            <w:r w:rsidRPr="008460C4">
              <w:rPr>
                <w:rFonts w:hint="eastAsia"/>
                <w:kern w:val="0"/>
                <w:position w:val="0"/>
                <w:sz w:val="18"/>
                <w:szCs w:val="24"/>
              </w:rPr>
              <w:t>节能考核指标管理业务专责</w:t>
            </w:r>
            <w:r>
              <w:rPr>
                <w:rFonts w:hint="eastAsia"/>
                <w:kern w:val="0"/>
                <w:position w:val="0"/>
                <w:sz w:val="18"/>
                <w:szCs w:val="24"/>
              </w:rPr>
              <w:t>岗</w:t>
            </w:r>
          </w:p>
        </w:tc>
        <w:tc>
          <w:tcPr>
            <w:tcW w:w="1622" w:type="dxa"/>
            <w:vAlign w:val="center"/>
          </w:tcPr>
          <w:p w14:paraId="1366C7B8"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690895D0" w14:textId="77777777" w:rsidR="00580305" w:rsidRDefault="00580305" w:rsidP="00580305">
            <w:pPr>
              <w:pStyle w:val="affffffff4"/>
              <w:rPr>
                <w:kern w:val="0"/>
                <w:position w:val="0"/>
                <w:sz w:val="18"/>
                <w:szCs w:val="24"/>
              </w:rPr>
            </w:pPr>
            <w:r>
              <w:rPr>
                <w:rFonts w:hint="eastAsia"/>
                <w:kern w:val="0"/>
                <w:position w:val="0"/>
                <w:sz w:val="18"/>
                <w:szCs w:val="24"/>
              </w:rPr>
              <w:t>包括</w:t>
            </w:r>
            <w:r w:rsidRPr="008460C4">
              <w:rPr>
                <w:rFonts w:hint="eastAsia"/>
                <w:kern w:val="0"/>
                <w:position w:val="0"/>
                <w:sz w:val="18"/>
                <w:szCs w:val="24"/>
              </w:rPr>
              <w:t>电网企业、节能服务机构</w:t>
            </w:r>
            <w:r>
              <w:rPr>
                <w:rFonts w:hint="eastAsia"/>
                <w:kern w:val="0"/>
                <w:position w:val="0"/>
                <w:sz w:val="18"/>
                <w:szCs w:val="24"/>
              </w:rPr>
              <w:t>。</w:t>
            </w:r>
            <w:r w:rsidRPr="008460C4">
              <w:rPr>
                <w:rFonts w:hint="eastAsia"/>
                <w:kern w:val="0"/>
                <w:position w:val="0"/>
                <w:sz w:val="18"/>
                <w:szCs w:val="24"/>
              </w:rPr>
              <w:t>负责指标制定、确认</w:t>
            </w:r>
            <w:r>
              <w:rPr>
                <w:rFonts w:hint="eastAsia"/>
                <w:kern w:val="0"/>
                <w:position w:val="0"/>
                <w:sz w:val="18"/>
                <w:szCs w:val="24"/>
              </w:rPr>
              <w:t>等。</w:t>
            </w:r>
          </w:p>
        </w:tc>
      </w:tr>
      <w:tr w:rsidR="00580305" w14:paraId="1435C265" w14:textId="77777777" w:rsidTr="009E3787">
        <w:trPr>
          <w:trHeight w:val="157"/>
        </w:trPr>
        <w:tc>
          <w:tcPr>
            <w:tcW w:w="817" w:type="dxa"/>
            <w:vAlign w:val="center"/>
          </w:tcPr>
          <w:p w14:paraId="7F8701B1" w14:textId="77777777" w:rsidR="00580305" w:rsidRDefault="00580305" w:rsidP="00580305">
            <w:pPr>
              <w:pStyle w:val="affffffff4"/>
              <w:rPr>
                <w:kern w:val="0"/>
                <w:position w:val="0"/>
                <w:sz w:val="18"/>
                <w:szCs w:val="24"/>
              </w:rPr>
            </w:pPr>
            <w:r>
              <w:rPr>
                <w:rFonts w:hint="eastAsia"/>
                <w:kern w:val="0"/>
                <w:position w:val="0"/>
                <w:sz w:val="18"/>
                <w:szCs w:val="24"/>
              </w:rPr>
              <w:t>0202</w:t>
            </w:r>
          </w:p>
        </w:tc>
        <w:tc>
          <w:tcPr>
            <w:tcW w:w="1903" w:type="dxa"/>
            <w:vAlign w:val="center"/>
          </w:tcPr>
          <w:p w14:paraId="7958EE5D" w14:textId="77777777" w:rsidR="00580305" w:rsidRDefault="00580305" w:rsidP="009E3787">
            <w:pPr>
              <w:pStyle w:val="affffffff4"/>
              <w:rPr>
                <w:kern w:val="0"/>
                <w:position w:val="0"/>
                <w:sz w:val="18"/>
                <w:szCs w:val="24"/>
              </w:rPr>
            </w:pPr>
            <w:r w:rsidRPr="008460C4">
              <w:rPr>
                <w:rFonts w:hint="eastAsia"/>
                <w:kern w:val="0"/>
                <w:position w:val="0"/>
                <w:sz w:val="18"/>
                <w:szCs w:val="24"/>
              </w:rPr>
              <w:t>指标管理业务主管</w:t>
            </w:r>
            <w:r>
              <w:rPr>
                <w:rFonts w:hint="eastAsia"/>
                <w:kern w:val="0"/>
                <w:position w:val="0"/>
                <w:sz w:val="18"/>
                <w:szCs w:val="24"/>
              </w:rPr>
              <w:t>岗</w:t>
            </w:r>
          </w:p>
        </w:tc>
        <w:tc>
          <w:tcPr>
            <w:tcW w:w="1622" w:type="dxa"/>
          </w:tcPr>
          <w:p w14:paraId="63BD6AC8" w14:textId="77777777" w:rsidR="00580305" w:rsidRPr="00456056" w:rsidRDefault="00580305" w:rsidP="009E3787">
            <w:pPr>
              <w:rPr>
                <w:kern w:val="0"/>
                <w:sz w:val="18"/>
              </w:rPr>
            </w:pPr>
            <w:r w:rsidRPr="0098046E">
              <w:rPr>
                <w:rFonts w:hint="eastAsia"/>
                <w:kern w:val="0"/>
                <w:sz w:val="18"/>
              </w:rPr>
              <w:t>省、市、县</w:t>
            </w:r>
          </w:p>
        </w:tc>
        <w:tc>
          <w:tcPr>
            <w:tcW w:w="5512" w:type="dxa"/>
          </w:tcPr>
          <w:p w14:paraId="74B66461" w14:textId="77777777" w:rsidR="00580305" w:rsidRDefault="00580305" w:rsidP="009E3787">
            <w:pPr>
              <w:pStyle w:val="affffffff4"/>
              <w:rPr>
                <w:kern w:val="0"/>
                <w:position w:val="0"/>
                <w:sz w:val="18"/>
                <w:szCs w:val="24"/>
              </w:rPr>
            </w:pPr>
            <w:r>
              <w:rPr>
                <w:rFonts w:hint="eastAsia"/>
                <w:kern w:val="0"/>
                <w:position w:val="0"/>
                <w:sz w:val="18"/>
                <w:szCs w:val="24"/>
              </w:rPr>
              <w:t>包括</w:t>
            </w:r>
            <w:r w:rsidRPr="008460C4">
              <w:rPr>
                <w:rFonts w:hint="eastAsia"/>
                <w:kern w:val="0"/>
                <w:position w:val="0"/>
                <w:sz w:val="18"/>
                <w:szCs w:val="24"/>
              </w:rPr>
              <w:t>电网企业、节能服务机构，负责指标</w:t>
            </w:r>
            <w:r w:rsidRPr="00456056">
              <w:rPr>
                <w:rFonts w:hint="eastAsia"/>
                <w:kern w:val="0"/>
                <w:position w:val="0"/>
                <w:sz w:val="18"/>
                <w:szCs w:val="24"/>
              </w:rPr>
              <w:t>审核</w:t>
            </w:r>
            <w:r w:rsidRPr="008460C4">
              <w:rPr>
                <w:rFonts w:hint="eastAsia"/>
                <w:kern w:val="0"/>
                <w:position w:val="0"/>
                <w:sz w:val="18"/>
                <w:szCs w:val="24"/>
              </w:rPr>
              <w:t>等</w:t>
            </w:r>
            <w:r>
              <w:rPr>
                <w:rFonts w:hint="eastAsia"/>
                <w:kern w:val="0"/>
                <w:position w:val="0"/>
                <w:sz w:val="18"/>
                <w:szCs w:val="24"/>
              </w:rPr>
              <w:t>。</w:t>
            </w:r>
          </w:p>
        </w:tc>
      </w:tr>
      <w:tr w:rsidR="00580305" w14:paraId="27411BEA" w14:textId="77777777" w:rsidTr="009E3787">
        <w:tc>
          <w:tcPr>
            <w:tcW w:w="817" w:type="dxa"/>
          </w:tcPr>
          <w:p w14:paraId="6D6F588F" w14:textId="77777777" w:rsidR="00580305" w:rsidRDefault="00580305" w:rsidP="00580305">
            <w:r w:rsidRPr="000B5DB7">
              <w:rPr>
                <w:rFonts w:hint="eastAsia"/>
                <w:kern w:val="0"/>
                <w:sz w:val="18"/>
              </w:rPr>
              <w:t>020</w:t>
            </w:r>
            <w:r>
              <w:rPr>
                <w:rFonts w:hint="eastAsia"/>
                <w:kern w:val="0"/>
                <w:sz w:val="18"/>
              </w:rPr>
              <w:t>3</w:t>
            </w:r>
          </w:p>
        </w:tc>
        <w:tc>
          <w:tcPr>
            <w:tcW w:w="1903" w:type="dxa"/>
            <w:vAlign w:val="center"/>
          </w:tcPr>
          <w:p w14:paraId="63A544CE" w14:textId="77777777" w:rsidR="00580305" w:rsidRDefault="00580305" w:rsidP="008460C4">
            <w:pPr>
              <w:pStyle w:val="affffffff4"/>
              <w:rPr>
                <w:kern w:val="0"/>
                <w:position w:val="0"/>
                <w:sz w:val="18"/>
                <w:szCs w:val="24"/>
              </w:rPr>
            </w:pPr>
            <w:r w:rsidRPr="00456056">
              <w:rPr>
                <w:rFonts w:hint="eastAsia"/>
                <w:kern w:val="0"/>
                <w:position w:val="0"/>
                <w:sz w:val="18"/>
                <w:szCs w:val="24"/>
              </w:rPr>
              <w:t>能效测评业务专责</w:t>
            </w:r>
            <w:r>
              <w:rPr>
                <w:rFonts w:hint="eastAsia"/>
                <w:kern w:val="0"/>
                <w:position w:val="0"/>
                <w:sz w:val="18"/>
                <w:szCs w:val="24"/>
              </w:rPr>
              <w:t>岗</w:t>
            </w:r>
          </w:p>
        </w:tc>
        <w:tc>
          <w:tcPr>
            <w:tcW w:w="1622" w:type="dxa"/>
            <w:vAlign w:val="center"/>
          </w:tcPr>
          <w:p w14:paraId="564D918A" w14:textId="77777777" w:rsidR="00580305" w:rsidRDefault="00580305" w:rsidP="009E3787">
            <w:pPr>
              <w:pStyle w:val="affffffff4"/>
              <w:rPr>
                <w:kern w:val="0"/>
                <w:position w:val="0"/>
                <w:sz w:val="18"/>
                <w:szCs w:val="24"/>
              </w:rPr>
            </w:pPr>
            <w:r w:rsidRPr="0098046E">
              <w:rPr>
                <w:rFonts w:hint="eastAsia"/>
                <w:kern w:val="0"/>
                <w:position w:val="0"/>
                <w:sz w:val="18"/>
                <w:szCs w:val="24"/>
              </w:rPr>
              <w:t>省、市、县</w:t>
            </w:r>
          </w:p>
        </w:tc>
        <w:tc>
          <w:tcPr>
            <w:tcW w:w="5512" w:type="dxa"/>
          </w:tcPr>
          <w:p w14:paraId="78D53AE3" w14:textId="77777777" w:rsidR="00580305" w:rsidRDefault="00580305" w:rsidP="009E3787">
            <w:pPr>
              <w:pStyle w:val="affffffff4"/>
              <w:rPr>
                <w:kern w:val="0"/>
                <w:position w:val="0"/>
                <w:sz w:val="18"/>
                <w:szCs w:val="24"/>
              </w:rPr>
            </w:pPr>
            <w:r w:rsidRPr="00456056">
              <w:rPr>
                <w:rFonts w:hint="eastAsia"/>
                <w:kern w:val="0"/>
                <w:position w:val="0"/>
                <w:sz w:val="18"/>
                <w:szCs w:val="24"/>
              </w:rPr>
              <w:t>能效测评</w:t>
            </w:r>
            <w:r>
              <w:rPr>
                <w:rFonts w:hint="eastAsia"/>
                <w:kern w:val="0"/>
                <w:position w:val="0"/>
                <w:sz w:val="18"/>
                <w:szCs w:val="24"/>
              </w:rPr>
              <w:t>组织、跟踪、考核等。</w:t>
            </w:r>
          </w:p>
        </w:tc>
      </w:tr>
      <w:tr w:rsidR="00580305" w14:paraId="2714A849" w14:textId="77777777" w:rsidTr="009E3787">
        <w:tc>
          <w:tcPr>
            <w:tcW w:w="817" w:type="dxa"/>
          </w:tcPr>
          <w:p w14:paraId="07D8A6D2" w14:textId="77777777" w:rsidR="00580305" w:rsidRDefault="00580305" w:rsidP="00580305">
            <w:r w:rsidRPr="000B5DB7">
              <w:rPr>
                <w:rFonts w:hint="eastAsia"/>
                <w:kern w:val="0"/>
                <w:sz w:val="18"/>
              </w:rPr>
              <w:t>020</w:t>
            </w:r>
            <w:r>
              <w:rPr>
                <w:rFonts w:hint="eastAsia"/>
                <w:kern w:val="0"/>
                <w:sz w:val="18"/>
              </w:rPr>
              <w:t>4</w:t>
            </w:r>
          </w:p>
        </w:tc>
        <w:tc>
          <w:tcPr>
            <w:tcW w:w="1903" w:type="dxa"/>
            <w:vAlign w:val="center"/>
          </w:tcPr>
          <w:p w14:paraId="1D846C5B" w14:textId="77777777" w:rsidR="00580305" w:rsidRDefault="00580305" w:rsidP="009E3787">
            <w:pPr>
              <w:pStyle w:val="affffffff4"/>
              <w:rPr>
                <w:kern w:val="0"/>
                <w:position w:val="0"/>
                <w:sz w:val="18"/>
                <w:szCs w:val="24"/>
              </w:rPr>
            </w:pPr>
            <w:r w:rsidRPr="00456056">
              <w:rPr>
                <w:rFonts w:hint="eastAsia"/>
                <w:kern w:val="0"/>
                <w:position w:val="0"/>
                <w:sz w:val="18"/>
                <w:szCs w:val="24"/>
              </w:rPr>
              <w:t>营销部市场处专责</w:t>
            </w:r>
            <w:r>
              <w:rPr>
                <w:rFonts w:hint="eastAsia"/>
                <w:kern w:val="0"/>
                <w:position w:val="0"/>
                <w:sz w:val="18"/>
                <w:szCs w:val="24"/>
              </w:rPr>
              <w:t>岗</w:t>
            </w:r>
          </w:p>
        </w:tc>
        <w:tc>
          <w:tcPr>
            <w:tcW w:w="1622" w:type="dxa"/>
          </w:tcPr>
          <w:p w14:paraId="7C3D9D05" w14:textId="77777777" w:rsidR="00580305" w:rsidRDefault="00580305" w:rsidP="009E3787">
            <w:pPr>
              <w:pStyle w:val="affffffff4"/>
              <w:rPr>
                <w:kern w:val="0"/>
                <w:position w:val="0"/>
                <w:sz w:val="18"/>
                <w:szCs w:val="24"/>
              </w:rPr>
            </w:pPr>
            <w:r>
              <w:rPr>
                <w:rFonts w:hint="eastAsia"/>
                <w:kern w:val="0"/>
                <w:position w:val="0"/>
                <w:sz w:val="18"/>
                <w:szCs w:val="24"/>
              </w:rPr>
              <w:t>市、县</w:t>
            </w:r>
          </w:p>
        </w:tc>
        <w:tc>
          <w:tcPr>
            <w:tcW w:w="5512" w:type="dxa"/>
          </w:tcPr>
          <w:p w14:paraId="62BDD155" w14:textId="77777777" w:rsidR="00580305" w:rsidRDefault="00580305" w:rsidP="009E3787">
            <w:pPr>
              <w:pStyle w:val="affffffff4"/>
              <w:rPr>
                <w:kern w:val="0"/>
                <w:position w:val="0"/>
                <w:sz w:val="18"/>
                <w:szCs w:val="24"/>
              </w:rPr>
            </w:pPr>
            <w:r w:rsidRPr="00456056">
              <w:rPr>
                <w:rFonts w:hint="eastAsia"/>
                <w:kern w:val="0"/>
                <w:position w:val="0"/>
                <w:sz w:val="18"/>
                <w:szCs w:val="24"/>
              </w:rPr>
              <w:t>所属区域节能潜力项目信息管理</w:t>
            </w:r>
            <w:r>
              <w:rPr>
                <w:rFonts w:hint="eastAsia"/>
                <w:kern w:val="0"/>
                <w:position w:val="0"/>
                <w:sz w:val="18"/>
                <w:szCs w:val="24"/>
              </w:rPr>
              <w:t>等。</w:t>
            </w:r>
          </w:p>
        </w:tc>
      </w:tr>
      <w:tr w:rsidR="00580305" w14:paraId="5E1490B1" w14:textId="77777777" w:rsidTr="009E3787">
        <w:tc>
          <w:tcPr>
            <w:tcW w:w="817" w:type="dxa"/>
          </w:tcPr>
          <w:p w14:paraId="5E88BC67" w14:textId="77777777" w:rsidR="00580305" w:rsidRDefault="00580305" w:rsidP="00580305">
            <w:r w:rsidRPr="000B5DB7">
              <w:rPr>
                <w:rFonts w:hint="eastAsia"/>
                <w:kern w:val="0"/>
                <w:sz w:val="18"/>
              </w:rPr>
              <w:t>020</w:t>
            </w:r>
            <w:r>
              <w:rPr>
                <w:rFonts w:hint="eastAsia"/>
                <w:kern w:val="0"/>
                <w:sz w:val="18"/>
              </w:rPr>
              <w:t>5</w:t>
            </w:r>
          </w:p>
        </w:tc>
        <w:tc>
          <w:tcPr>
            <w:tcW w:w="1903" w:type="dxa"/>
            <w:vAlign w:val="center"/>
          </w:tcPr>
          <w:p w14:paraId="3EB0AAFD" w14:textId="77777777" w:rsidR="00580305" w:rsidRDefault="00580305" w:rsidP="009E3787">
            <w:pPr>
              <w:pStyle w:val="affffffff4"/>
              <w:rPr>
                <w:kern w:val="0"/>
                <w:position w:val="0"/>
                <w:sz w:val="18"/>
                <w:szCs w:val="24"/>
              </w:rPr>
            </w:pPr>
            <w:r w:rsidRPr="00456056">
              <w:rPr>
                <w:rFonts w:hint="eastAsia"/>
                <w:kern w:val="0"/>
                <w:position w:val="0"/>
                <w:sz w:val="18"/>
                <w:szCs w:val="24"/>
              </w:rPr>
              <w:t>节能服务公司技术工程部项目经理</w:t>
            </w:r>
            <w:r>
              <w:rPr>
                <w:rFonts w:hint="eastAsia"/>
                <w:kern w:val="0"/>
                <w:position w:val="0"/>
                <w:sz w:val="18"/>
                <w:szCs w:val="24"/>
              </w:rPr>
              <w:t>岗</w:t>
            </w:r>
          </w:p>
        </w:tc>
        <w:tc>
          <w:tcPr>
            <w:tcW w:w="1622" w:type="dxa"/>
            <w:vAlign w:val="center"/>
          </w:tcPr>
          <w:p w14:paraId="1A9C7126" w14:textId="77777777" w:rsidR="00580305" w:rsidRDefault="00580305" w:rsidP="009E3787">
            <w:pPr>
              <w:pStyle w:val="affffffff4"/>
              <w:rPr>
                <w:kern w:val="0"/>
                <w:position w:val="0"/>
                <w:sz w:val="18"/>
                <w:szCs w:val="24"/>
              </w:rPr>
            </w:pPr>
            <w:r>
              <w:rPr>
                <w:rFonts w:hint="eastAsia"/>
                <w:kern w:val="0"/>
                <w:position w:val="0"/>
                <w:sz w:val="18"/>
                <w:szCs w:val="24"/>
              </w:rPr>
              <w:t>市、县</w:t>
            </w:r>
          </w:p>
        </w:tc>
        <w:tc>
          <w:tcPr>
            <w:tcW w:w="5512" w:type="dxa"/>
          </w:tcPr>
          <w:p w14:paraId="7EAD6BFC" w14:textId="77777777" w:rsidR="00580305" w:rsidRDefault="00580305" w:rsidP="009E3787">
            <w:pPr>
              <w:pStyle w:val="affffffff4"/>
              <w:rPr>
                <w:kern w:val="0"/>
                <w:position w:val="0"/>
                <w:sz w:val="18"/>
                <w:szCs w:val="24"/>
              </w:rPr>
            </w:pPr>
            <w:r w:rsidRPr="00456056">
              <w:rPr>
                <w:rFonts w:hint="eastAsia"/>
                <w:kern w:val="0"/>
                <w:position w:val="0"/>
                <w:sz w:val="18"/>
                <w:szCs w:val="24"/>
              </w:rPr>
              <w:t>所属区域节能潜力项目信息管理</w:t>
            </w:r>
            <w:r>
              <w:rPr>
                <w:rFonts w:hint="eastAsia"/>
                <w:kern w:val="0"/>
                <w:position w:val="0"/>
                <w:sz w:val="18"/>
                <w:szCs w:val="24"/>
              </w:rPr>
              <w:t>等。</w:t>
            </w:r>
          </w:p>
        </w:tc>
      </w:tr>
      <w:tr w:rsidR="00580305" w14:paraId="6178530A" w14:textId="77777777" w:rsidTr="009E3787">
        <w:tc>
          <w:tcPr>
            <w:tcW w:w="817" w:type="dxa"/>
          </w:tcPr>
          <w:p w14:paraId="55FFB0BD" w14:textId="77777777" w:rsidR="00580305" w:rsidRDefault="00580305" w:rsidP="00580305">
            <w:r w:rsidRPr="000B5DB7">
              <w:rPr>
                <w:rFonts w:hint="eastAsia"/>
                <w:kern w:val="0"/>
                <w:sz w:val="18"/>
              </w:rPr>
              <w:t>020</w:t>
            </w:r>
            <w:r>
              <w:rPr>
                <w:rFonts w:hint="eastAsia"/>
                <w:kern w:val="0"/>
                <w:sz w:val="18"/>
              </w:rPr>
              <w:t>6</w:t>
            </w:r>
          </w:p>
        </w:tc>
        <w:tc>
          <w:tcPr>
            <w:tcW w:w="1903" w:type="dxa"/>
            <w:vAlign w:val="center"/>
          </w:tcPr>
          <w:p w14:paraId="4D2C25B7" w14:textId="77777777" w:rsidR="00580305" w:rsidRPr="00456056" w:rsidRDefault="00580305" w:rsidP="009E3787">
            <w:pPr>
              <w:pStyle w:val="affffffff8"/>
              <w:rPr>
                <w:rFonts w:ascii="Times New Roman"/>
                <w:kern w:val="0"/>
                <w:sz w:val="18"/>
              </w:rPr>
            </w:pPr>
            <w:r w:rsidRPr="00456056">
              <w:rPr>
                <w:rFonts w:ascii="Times New Roman" w:hint="eastAsia"/>
                <w:kern w:val="0"/>
                <w:sz w:val="18"/>
              </w:rPr>
              <w:t>节能服务公司市场策划部客户经理岗</w:t>
            </w:r>
          </w:p>
        </w:tc>
        <w:tc>
          <w:tcPr>
            <w:tcW w:w="1622" w:type="dxa"/>
            <w:vAlign w:val="center"/>
          </w:tcPr>
          <w:p w14:paraId="31AFBC44" w14:textId="77777777" w:rsidR="00580305" w:rsidRDefault="00580305" w:rsidP="009E3787">
            <w:pPr>
              <w:pStyle w:val="affffffff4"/>
              <w:rPr>
                <w:kern w:val="0"/>
                <w:position w:val="0"/>
                <w:sz w:val="18"/>
                <w:szCs w:val="24"/>
              </w:rPr>
            </w:pPr>
            <w:r>
              <w:rPr>
                <w:rFonts w:hint="eastAsia"/>
                <w:kern w:val="0"/>
                <w:position w:val="0"/>
                <w:sz w:val="18"/>
                <w:szCs w:val="24"/>
              </w:rPr>
              <w:t>市、县</w:t>
            </w:r>
          </w:p>
        </w:tc>
        <w:tc>
          <w:tcPr>
            <w:tcW w:w="5512" w:type="dxa"/>
          </w:tcPr>
          <w:p w14:paraId="3DD64DED" w14:textId="77777777" w:rsidR="00580305" w:rsidRDefault="00580305" w:rsidP="009E3787">
            <w:pPr>
              <w:pStyle w:val="affffffff4"/>
              <w:rPr>
                <w:kern w:val="0"/>
                <w:position w:val="0"/>
                <w:sz w:val="18"/>
                <w:szCs w:val="24"/>
              </w:rPr>
            </w:pPr>
            <w:r w:rsidRPr="00456056">
              <w:rPr>
                <w:rFonts w:hint="eastAsia"/>
                <w:kern w:val="0"/>
                <w:position w:val="0"/>
                <w:sz w:val="18"/>
                <w:szCs w:val="24"/>
              </w:rPr>
              <w:t>所属区域节能潜力项目信息管理</w:t>
            </w:r>
            <w:r>
              <w:rPr>
                <w:rFonts w:hint="eastAsia"/>
                <w:kern w:val="0"/>
                <w:position w:val="0"/>
                <w:sz w:val="18"/>
                <w:szCs w:val="24"/>
              </w:rPr>
              <w:t>等。</w:t>
            </w:r>
          </w:p>
        </w:tc>
      </w:tr>
      <w:tr w:rsidR="00580305" w14:paraId="4BF71A22" w14:textId="77777777" w:rsidTr="009E3787">
        <w:tc>
          <w:tcPr>
            <w:tcW w:w="817" w:type="dxa"/>
            <w:vAlign w:val="center"/>
          </w:tcPr>
          <w:p w14:paraId="60168D95" w14:textId="77777777" w:rsidR="00580305" w:rsidRDefault="00580305" w:rsidP="009E3787">
            <w:pPr>
              <w:pStyle w:val="affffffff4"/>
              <w:rPr>
                <w:kern w:val="0"/>
                <w:position w:val="0"/>
                <w:sz w:val="18"/>
                <w:szCs w:val="24"/>
              </w:rPr>
            </w:pPr>
            <w:r>
              <w:rPr>
                <w:rFonts w:hint="eastAsia"/>
                <w:kern w:val="0"/>
                <w:position w:val="0"/>
                <w:sz w:val="18"/>
                <w:szCs w:val="24"/>
              </w:rPr>
              <w:t>0301</w:t>
            </w:r>
          </w:p>
        </w:tc>
        <w:tc>
          <w:tcPr>
            <w:tcW w:w="1903" w:type="dxa"/>
            <w:vAlign w:val="center"/>
          </w:tcPr>
          <w:p w14:paraId="5C427CFF" w14:textId="77777777" w:rsidR="00580305" w:rsidRDefault="00580305" w:rsidP="009E3787">
            <w:pPr>
              <w:pStyle w:val="affffffff4"/>
              <w:rPr>
                <w:kern w:val="0"/>
                <w:position w:val="0"/>
                <w:sz w:val="18"/>
                <w:szCs w:val="24"/>
              </w:rPr>
            </w:pPr>
            <w:r w:rsidRPr="00456056">
              <w:rPr>
                <w:rFonts w:hint="eastAsia"/>
                <w:kern w:val="0"/>
                <w:position w:val="0"/>
                <w:sz w:val="18"/>
                <w:szCs w:val="24"/>
              </w:rPr>
              <w:t>报表业务专责</w:t>
            </w:r>
            <w:r>
              <w:rPr>
                <w:rFonts w:hint="eastAsia"/>
                <w:kern w:val="0"/>
                <w:position w:val="0"/>
                <w:sz w:val="18"/>
                <w:szCs w:val="24"/>
              </w:rPr>
              <w:t>岗</w:t>
            </w:r>
          </w:p>
        </w:tc>
        <w:tc>
          <w:tcPr>
            <w:tcW w:w="1622" w:type="dxa"/>
          </w:tcPr>
          <w:p w14:paraId="7DC223BE"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1BE21973" w14:textId="77777777" w:rsidR="00580305" w:rsidRDefault="00580305" w:rsidP="009E3787">
            <w:pPr>
              <w:pStyle w:val="affffffff4"/>
              <w:rPr>
                <w:kern w:val="0"/>
                <w:position w:val="0"/>
                <w:sz w:val="18"/>
                <w:szCs w:val="24"/>
              </w:rPr>
            </w:pPr>
            <w:r w:rsidRPr="00456056">
              <w:rPr>
                <w:rFonts w:hint="eastAsia"/>
                <w:kern w:val="0"/>
                <w:position w:val="0"/>
                <w:sz w:val="18"/>
                <w:szCs w:val="24"/>
              </w:rPr>
              <w:t>报表维护、报表上报情况跟踪</w:t>
            </w:r>
            <w:r>
              <w:rPr>
                <w:rFonts w:hint="eastAsia"/>
                <w:kern w:val="0"/>
                <w:position w:val="0"/>
                <w:sz w:val="18"/>
                <w:szCs w:val="24"/>
              </w:rPr>
              <w:t>等。</w:t>
            </w:r>
          </w:p>
        </w:tc>
      </w:tr>
      <w:tr w:rsidR="00580305" w14:paraId="11FCF1DD" w14:textId="77777777" w:rsidTr="009E3787">
        <w:tc>
          <w:tcPr>
            <w:tcW w:w="817" w:type="dxa"/>
            <w:vAlign w:val="center"/>
          </w:tcPr>
          <w:p w14:paraId="61B25D85" w14:textId="77777777" w:rsidR="00580305" w:rsidRDefault="00580305" w:rsidP="009E3787">
            <w:pPr>
              <w:pStyle w:val="affffffff4"/>
              <w:rPr>
                <w:kern w:val="0"/>
                <w:position w:val="0"/>
                <w:sz w:val="18"/>
                <w:szCs w:val="24"/>
              </w:rPr>
            </w:pPr>
            <w:r>
              <w:rPr>
                <w:rFonts w:hint="eastAsia"/>
                <w:kern w:val="0"/>
                <w:position w:val="0"/>
                <w:sz w:val="18"/>
                <w:szCs w:val="24"/>
              </w:rPr>
              <w:t>0302</w:t>
            </w:r>
          </w:p>
        </w:tc>
        <w:tc>
          <w:tcPr>
            <w:tcW w:w="1903" w:type="dxa"/>
            <w:vAlign w:val="center"/>
          </w:tcPr>
          <w:p w14:paraId="12BAA8FC" w14:textId="77777777" w:rsidR="00580305" w:rsidRDefault="00580305" w:rsidP="009E3787">
            <w:pPr>
              <w:pStyle w:val="affffffff4"/>
              <w:rPr>
                <w:kern w:val="0"/>
                <w:position w:val="0"/>
                <w:sz w:val="18"/>
                <w:szCs w:val="24"/>
              </w:rPr>
            </w:pPr>
            <w:r w:rsidRPr="00456056">
              <w:rPr>
                <w:rFonts w:hint="eastAsia"/>
                <w:kern w:val="0"/>
                <w:position w:val="0"/>
                <w:sz w:val="18"/>
                <w:szCs w:val="24"/>
              </w:rPr>
              <w:t>报表业务主管</w:t>
            </w:r>
            <w:r>
              <w:rPr>
                <w:rFonts w:hint="eastAsia"/>
                <w:kern w:val="0"/>
                <w:position w:val="0"/>
                <w:sz w:val="18"/>
                <w:szCs w:val="24"/>
              </w:rPr>
              <w:t>岗</w:t>
            </w:r>
          </w:p>
        </w:tc>
        <w:tc>
          <w:tcPr>
            <w:tcW w:w="1622" w:type="dxa"/>
            <w:vAlign w:val="center"/>
          </w:tcPr>
          <w:p w14:paraId="1DF19414" w14:textId="77777777" w:rsidR="00580305" w:rsidRDefault="00580305" w:rsidP="009E3787">
            <w:pPr>
              <w:pStyle w:val="affffffff4"/>
              <w:rPr>
                <w:kern w:val="0"/>
                <w:position w:val="0"/>
                <w:sz w:val="18"/>
                <w:szCs w:val="24"/>
              </w:rPr>
            </w:pPr>
            <w:r>
              <w:rPr>
                <w:rFonts w:hint="eastAsia"/>
                <w:kern w:val="0"/>
                <w:position w:val="0"/>
                <w:sz w:val="18"/>
                <w:szCs w:val="24"/>
              </w:rPr>
              <w:t>省、市、县</w:t>
            </w:r>
          </w:p>
        </w:tc>
        <w:tc>
          <w:tcPr>
            <w:tcW w:w="5512" w:type="dxa"/>
          </w:tcPr>
          <w:p w14:paraId="57CA9683" w14:textId="77777777" w:rsidR="00580305" w:rsidRDefault="00580305" w:rsidP="009E3787">
            <w:pPr>
              <w:pStyle w:val="affffffff4"/>
              <w:rPr>
                <w:kern w:val="0"/>
                <w:position w:val="0"/>
                <w:sz w:val="18"/>
                <w:szCs w:val="24"/>
              </w:rPr>
            </w:pPr>
            <w:r w:rsidRPr="00456056">
              <w:rPr>
                <w:rFonts w:hint="eastAsia"/>
                <w:kern w:val="0"/>
                <w:position w:val="0"/>
                <w:sz w:val="18"/>
                <w:szCs w:val="24"/>
              </w:rPr>
              <w:t>报表审核、报表上报情况跟踪</w:t>
            </w:r>
            <w:r>
              <w:rPr>
                <w:rFonts w:hint="eastAsia"/>
                <w:kern w:val="0"/>
                <w:position w:val="0"/>
                <w:sz w:val="18"/>
                <w:szCs w:val="24"/>
              </w:rPr>
              <w:t>等。</w:t>
            </w:r>
          </w:p>
        </w:tc>
      </w:tr>
      <w:tr w:rsidR="00580305" w14:paraId="322A2229" w14:textId="77777777" w:rsidTr="009E3787">
        <w:tc>
          <w:tcPr>
            <w:tcW w:w="817" w:type="dxa"/>
            <w:vAlign w:val="center"/>
          </w:tcPr>
          <w:p w14:paraId="2FD76FB2" w14:textId="77777777" w:rsidR="00580305" w:rsidRDefault="00580305" w:rsidP="009E3787">
            <w:pPr>
              <w:pStyle w:val="affffffff4"/>
              <w:rPr>
                <w:kern w:val="0"/>
                <w:position w:val="0"/>
                <w:sz w:val="18"/>
                <w:szCs w:val="24"/>
              </w:rPr>
            </w:pPr>
            <w:r>
              <w:rPr>
                <w:rFonts w:hint="eastAsia"/>
                <w:kern w:val="0"/>
                <w:position w:val="0"/>
                <w:sz w:val="18"/>
                <w:szCs w:val="24"/>
              </w:rPr>
              <w:t>0401</w:t>
            </w:r>
          </w:p>
        </w:tc>
        <w:tc>
          <w:tcPr>
            <w:tcW w:w="1903" w:type="dxa"/>
            <w:vAlign w:val="center"/>
          </w:tcPr>
          <w:p w14:paraId="76E4D348" w14:textId="77777777" w:rsidR="00580305" w:rsidRDefault="00580305" w:rsidP="009E3787">
            <w:pPr>
              <w:pStyle w:val="affffffff4"/>
              <w:rPr>
                <w:kern w:val="0"/>
                <w:position w:val="0"/>
                <w:sz w:val="18"/>
                <w:szCs w:val="24"/>
              </w:rPr>
            </w:pPr>
            <w:r>
              <w:rPr>
                <w:rFonts w:hint="eastAsia"/>
                <w:kern w:val="0"/>
                <w:position w:val="0"/>
                <w:sz w:val="18"/>
                <w:szCs w:val="24"/>
              </w:rPr>
              <w:t>业务管理员</w:t>
            </w:r>
          </w:p>
        </w:tc>
        <w:tc>
          <w:tcPr>
            <w:tcW w:w="1622" w:type="dxa"/>
            <w:vAlign w:val="center"/>
          </w:tcPr>
          <w:p w14:paraId="438A6645" w14:textId="77777777" w:rsidR="00580305" w:rsidRDefault="009E3787" w:rsidP="009E3787">
            <w:pPr>
              <w:pStyle w:val="affffffff4"/>
              <w:rPr>
                <w:kern w:val="0"/>
                <w:position w:val="0"/>
                <w:sz w:val="18"/>
                <w:szCs w:val="24"/>
              </w:rPr>
            </w:pPr>
            <w:r>
              <w:rPr>
                <w:rFonts w:hint="eastAsia"/>
                <w:kern w:val="0"/>
                <w:position w:val="0"/>
                <w:sz w:val="18"/>
                <w:szCs w:val="24"/>
              </w:rPr>
              <w:t>总部、省</w:t>
            </w:r>
          </w:p>
        </w:tc>
        <w:tc>
          <w:tcPr>
            <w:tcW w:w="5512" w:type="dxa"/>
          </w:tcPr>
          <w:p w14:paraId="2F823B4F" w14:textId="77777777" w:rsidR="00580305" w:rsidRDefault="00580305" w:rsidP="009E3787">
            <w:pPr>
              <w:pStyle w:val="affffffff4"/>
              <w:rPr>
                <w:kern w:val="0"/>
                <w:position w:val="0"/>
                <w:sz w:val="18"/>
                <w:szCs w:val="24"/>
              </w:rPr>
            </w:pPr>
            <w:r w:rsidRPr="00456056">
              <w:rPr>
                <w:rFonts w:hint="eastAsia"/>
                <w:kern w:val="0"/>
                <w:position w:val="0"/>
                <w:sz w:val="18"/>
                <w:szCs w:val="24"/>
              </w:rPr>
              <w:t>能效模型维护</w:t>
            </w:r>
            <w:r>
              <w:rPr>
                <w:rFonts w:hint="eastAsia"/>
                <w:kern w:val="0"/>
                <w:position w:val="0"/>
                <w:sz w:val="18"/>
                <w:szCs w:val="24"/>
              </w:rPr>
              <w:t>等。</w:t>
            </w:r>
          </w:p>
        </w:tc>
      </w:tr>
      <w:tr w:rsidR="00580305" w14:paraId="1D4BA57E" w14:textId="77777777" w:rsidTr="009E3787">
        <w:tc>
          <w:tcPr>
            <w:tcW w:w="817" w:type="dxa"/>
            <w:vAlign w:val="center"/>
          </w:tcPr>
          <w:p w14:paraId="156D5E48" w14:textId="77777777" w:rsidR="00580305" w:rsidRDefault="00580305" w:rsidP="00580305">
            <w:pPr>
              <w:pStyle w:val="affffffff4"/>
              <w:rPr>
                <w:kern w:val="0"/>
                <w:position w:val="0"/>
                <w:sz w:val="18"/>
                <w:szCs w:val="24"/>
              </w:rPr>
            </w:pPr>
            <w:r>
              <w:rPr>
                <w:rFonts w:hint="eastAsia"/>
                <w:kern w:val="0"/>
                <w:position w:val="0"/>
                <w:sz w:val="18"/>
                <w:szCs w:val="24"/>
              </w:rPr>
              <w:t>0402</w:t>
            </w:r>
          </w:p>
        </w:tc>
        <w:tc>
          <w:tcPr>
            <w:tcW w:w="1903" w:type="dxa"/>
            <w:vAlign w:val="center"/>
          </w:tcPr>
          <w:p w14:paraId="1FC6AC67" w14:textId="77777777" w:rsidR="00580305" w:rsidRDefault="00580305" w:rsidP="009E3787">
            <w:pPr>
              <w:pStyle w:val="affffffff4"/>
              <w:rPr>
                <w:kern w:val="0"/>
                <w:position w:val="0"/>
                <w:sz w:val="18"/>
                <w:szCs w:val="24"/>
              </w:rPr>
            </w:pPr>
            <w:r w:rsidRPr="00456056">
              <w:rPr>
                <w:rFonts w:hint="eastAsia"/>
                <w:kern w:val="0"/>
                <w:position w:val="0"/>
                <w:sz w:val="18"/>
                <w:szCs w:val="24"/>
              </w:rPr>
              <w:t>系统管理员</w:t>
            </w:r>
          </w:p>
        </w:tc>
        <w:tc>
          <w:tcPr>
            <w:tcW w:w="1622" w:type="dxa"/>
            <w:vAlign w:val="center"/>
          </w:tcPr>
          <w:p w14:paraId="23D0A065" w14:textId="77777777" w:rsidR="00580305" w:rsidRDefault="00580305" w:rsidP="009E3787">
            <w:pPr>
              <w:pStyle w:val="affffffff4"/>
              <w:rPr>
                <w:kern w:val="0"/>
                <w:position w:val="0"/>
                <w:sz w:val="18"/>
                <w:szCs w:val="24"/>
              </w:rPr>
            </w:pPr>
            <w:r>
              <w:rPr>
                <w:rFonts w:hint="eastAsia"/>
                <w:kern w:val="0"/>
                <w:position w:val="0"/>
                <w:sz w:val="18"/>
                <w:szCs w:val="24"/>
              </w:rPr>
              <w:t>总部、省</w:t>
            </w:r>
          </w:p>
        </w:tc>
        <w:tc>
          <w:tcPr>
            <w:tcW w:w="5512" w:type="dxa"/>
          </w:tcPr>
          <w:p w14:paraId="15A60648" w14:textId="77777777" w:rsidR="00580305" w:rsidRDefault="00580305" w:rsidP="009E3787">
            <w:pPr>
              <w:pStyle w:val="affffffff4"/>
              <w:rPr>
                <w:kern w:val="0"/>
                <w:position w:val="0"/>
                <w:sz w:val="18"/>
                <w:szCs w:val="24"/>
              </w:rPr>
            </w:pPr>
            <w:r>
              <w:rPr>
                <w:rFonts w:hint="eastAsia"/>
                <w:kern w:val="0"/>
                <w:position w:val="0"/>
                <w:sz w:val="18"/>
                <w:szCs w:val="24"/>
              </w:rPr>
              <w:t>系统运维等。</w:t>
            </w:r>
          </w:p>
        </w:tc>
      </w:tr>
    </w:tbl>
    <w:p w14:paraId="7A188220" w14:textId="77777777" w:rsidR="00AA4733" w:rsidRDefault="00AA4733" w:rsidP="00AA4733">
      <w:pPr>
        <w:pStyle w:val="aff7"/>
        <w:keepNext/>
        <w:jc w:val="center"/>
      </w:pPr>
    </w:p>
    <w:p w14:paraId="1944FE0A" w14:textId="77777777" w:rsidR="00AB1F19" w:rsidRPr="00496F47" w:rsidRDefault="00AA79AF">
      <w:pPr>
        <w:pStyle w:val="2"/>
        <w:numPr>
          <w:ilvl w:val="1"/>
          <w:numId w:val="17"/>
        </w:numPr>
        <w:spacing w:line="415" w:lineRule="auto"/>
        <w:rPr>
          <w:bCs w:val="0"/>
          <w:color w:val="000000" w:themeColor="text1"/>
          <w:sz w:val="24"/>
          <w:szCs w:val="24"/>
        </w:rPr>
      </w:pPr>
      <w:r w:rsidRPr="00496F47">
        <w:rPr>
          <w:rFonts w:hint="eastAsia"/>
          <w:bCs w:val="0"/>
          <w:color w:val="000000" w:themeColor="text1"/>
          <w:sz w:val="24"/>
          <w:szCs w:val="24"/>
        </w:rPr>
        <w:t>业务流程</w:t>
      </w:r>
      <w:bookmarkEnd w:id="79"/>
      <w:bookmarkEnd w:id="80"/>
      <w:bookmarkEnd w:id="81"/>
      <w:bookmarkEnd w:id="82"/>
      <w:bookmarkEnd w:id="83"/>
      <w:bookmarkEnd w:id="84"/>
    </w:p>
    <w:p w14:paraId="06D27537" w14:textId="77777777" w:rsidR="00AB1F19" w:rsidRPr="00496F47" w:rsidRDefault="00AB1F19">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97" w:name="_Toc357762091"/>
      <w:bookmarkStart w:id="98" w:name="_Toc358121938"/>
      <w:bookmarkStart w:id="99" w:name="_Toc358133307"/>
      <w:bookmarkStart w:id="100" w:name="_Toc358152114"/>
      <w:bookmarkStart w:id="101" w:name="_Toc358152516"/>
      <w:bookmarkStart w:id="102" w:name="_Toc372714679"/>
      <w:bookmarkStart w:id="103" w:name="_Toc467145341"/>
      <w:bookmarkStart w:id="104" w:name="_Toc308026656"/>
      <w:bookmarkStart w:id="105" w:name="_Toc310597580"/>
      <w:bookmarkStart w:id="106" w:name="_Toc357762099"/>
      <w:bookmarkStart w:id="107" w:name="_Toc358121946"/>
      <w:bookmarkStart w:id="108" w:name="_Toc358152122"/>
      <w:bookmarkEnd w:id="97"/>
      <w:bookmarkEnd w:id="98"/>
      <w:bookmarkEnd w:id="99"/>
      <w:bookmarkEnd w:id="100"/>
      <w:bookmarkEnd w:id="101"/>
      <w:bookmarkEnd w:id="102"/>
      <w:bookmarkEnd w:id="103"/>
    </w:p>
    <w:p w14:paraId="52E77F91"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09" w:name="_Toc467145342"/>
      <w:bookmarkStart w:id="110" w:name="_Toc372714680"/>
      <w:bookmarkEnd w:id="109"/>
      <w:bookmarkEnd w:id="110"/>
    </w:p>
    <w:p w14:paraId="1615CD8C"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1" w:name="_Toc372714681"/>
      <w:bookmarkStart w:id="112" w:name="_Toc467145343"/>
      <w:bookmarkEnd w:id="111"/>
      <w:bookmarkEnd w:id="112"/>
    </w:p>
    <w:p w14:paraId="5D7B2E9A"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3" w:name="_Toc372714682"/>
      <w:bookmarkStart w:id="114" w:name="_Toc467145344"/>
      <w:bookmarkEnd w:id="113"/>
      <w:bookmarkEnd w:id="114"/>
    </w:p>
    <w:p w14:paraId="59B7B35E" w14:textId="77777777" w:rsidR="00AB1F19" w:rsidRPr="00496F47" w:rsidRDefault="00AB1F19">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5" w:name="_Toc372714683"/>
      <w:bookmarkStart w:id="116" w:name="_Toc467145345"/>
      <w:bookmarkEnd w:id="115"/>
      <w:bookmarkEnd w:id="116"/>
    </w:p>
    <w:p w14:paraId="77690CCA" w14:textId="77777777" w:rsidR="00AB1F19" w:rsidRPr="00496F47" w:rsidRDefault="00AA79AF" w:rsidP="00142697">
      <w:pPr>
        <w:pStyle w:val="3"/>
        <w:numPr>
          <w:ilvl w:val="2"/>
          <w:numId w:val="59"/>
        </w:numPr>
        <w:spacing w:line="415" w:lineRule="auto"/>
        <w:rPr>
          <w:bCs w:val="0"/>
          <w:color w:val="000000" w:themeColor="text1"/>
        </w:rPr>
      </w:pPr>
      <w:bookmarkStart w:id="117" w:name="_Toc467145346"/>
      <w:r w:rsidRPr="00496F47">
        <w:rPr>
          <w:rFonts w:hint="eastAsia"/>
          <w:bCs w:val="0"/>
          <w:color w:val="000000" w:themeColor="text1"/>
        </w:rPr>
        <w:t>流程清单</w:t>
      </w:r>
      <w:bookmarkEnd w:id="104"/>
      <w:bookmarkEnd w:id="105"/>
      <w:bookmarkEnd w:id="106"/>
      <w:bookmarkEnd w:id="107"/>
      <w:bookmarkEnd w:id="108"/>
      <w:bookmarkEnd w:id="117"/>
    </w:p>
    <w:p w14:paraId="141C93F4" w14:textId="77777777" w:rsidR="00AB1F19" w:rsidRPr="00496F47" w:rsidRDefault="00AA79AF">
      <w:pPr>
        <w:rPr>
          <w:color w:val="000000" w:themeColor="text1"/>
        </w:rPr>
      </w:pPr>
      <w:r w:rsidRPr="00496F47">
        <w:rPr>
          <w:rFonts w:hint="eastAsia"/>
          <w:color w:val="000000" w:themeColor="text1"/>
        </w:rPr>
        <w:t>无</w:t>
      </w:r>
    </w:p>
    <w:p w14:paraId="2764A0C7" w14:textId="77777777" w:rsidR="00AB1F19" w:rsidRPr="00496F47" w:rsidRDefault="00AA79AF" w:rsidP="00142697">
      <w:pPr>
        <w:pStyle w:val="3"/>
        <w:numPr>
          <w:ilvl w:val="2"/>
          <w:numId w:val="59"/>
        </w:numPr>
        <w:spacing w:line="415" w:lineRule="auto"/>
        <w:rPr>
          <w:bCs w:val="0"/>
          <w:color w:val="000000" w:themeColor="text1"/>
        </w:rPr>
      </w:pPr>
      <w:bookmarkStart w:id="118" w:name="_Ref310519377"/>
      <w:bookmarkStart w:id="119" w:name="_Toc310597581"/>
      <w:bookmarkStart w:id="120" w:name="_Toc357762100"/>
      <w:bookmarkStart w:id="121" w:name="_Toc358121947"/>
      <w:bookmarkStart w:id="122" w:name="_Toc358152123"/>
      <w:bookmarkStart w:id="123" w:name="_Toc467145347"/>
      <w:bookmarkStart w:id="124" w:name="_Toc308026657"/>
      <w:r w:rsidRPr="00496F47">
        <w:rPr>
          <w:rFonts w:hint="eastAsia"/>
          <w:bCs w:val="0"/>
          <w:color w:val="000000" w:themeColor="text1"/>
        </w:rPr>
        <w:t>业务流程图</w:t>
      </w:r>
      <w:bookmarkEnd w:id="118"/>
      <w:bookmarkEnd w:id="119"/>
      <w:bookmarkEnd w:id="120"/>
      <w:bookmarkEnd w:id="121"/>
      <w:bookmarkEnd w:id="122"/>
      <w:bookmarkEnd w:id="123"/>
    </w:p>
    <w:p w14:paraId="5A78C16A" w14:textId="77777777" w:rsidR="00AB1F19" w:rsidRPr="00496F47" w:rsidRDefault="00AA79AF">
      <w:pPr>
        <w:rPr>
          <w:color w:val="000000" w:themeColor="text1"/>
        </w:rPr>
      </w:pPr>
      <w:bookmarkStart w:id="125" w:name="_Toc299637939"/>
      <w:bookmarkEnd w:id="124"/>
      <w:r w:rsidRPr="00496F47">
        <w:rPr>
          <w:rFonts w:hint="eastAsia"/>
          <w:color w:val="000000" w:themeColor="text1"/>
        </w:rPr>
        <w:t>无</w:t>
      </w:r>
    </w:p>
    <w:p w14:paraId="65A0F884" w14:textId="77777777" w:rsidR="00AB1F19" w:rsidRPr="00496F47" w:rsidRDefault="00AA79AF" w:rsidP="00142697">
      <w:pPr>
        <w:pStyle w:val="3"/>
        <w:numPr>
          <w:ilvl w:val="2"/>
          <w:numId w:val="59"/>
        </w:numPr>
        <w:spacing w:line="415" w:lineRule="auto"/>
        <w:rPr>
          <w:bCs w:val="0"/>
          <w:color w:val="000000" w:themeColor="text1"/>
        </w:rPr>
      </w:pPr>
      <w:bookmarkStart w:id="126" w:name="_Toc357762101"/>
      <w:bookmarkStart w:id="127" w:name="_Toc358121948"/>
      <w:bookmarkStart w:id="128" w:name="_Toc358152124"/>
      <w:bookmarkStart w:id="129" w:name="_Toc467145348"/>
      <w:r w:rsidRPr="00496F47">
        <w:rPr>
          <w:rFonts w:hint="eastAsia"/>
          <w:bCs w:val="0"/>
          <w:color w:val="000000" w:themeColor="text1"/>
        </w:rPr>
        <w:t>业务流程分项说明</w:t>
      </w:r>
      <w:bookmarkEnd w:id="126"/>
      <w:bookmarkEnd w:id="127"/>
      <w:bookmarkEnd w:id="128"/>
      <w:bookmarkEnd w:id="129"/>
    </w:p>
    <w:p w14:paraId="6B6AC734" w14:textId="77777777" w:rsidR="00AB1F19" w:rsidRPr="00496F47" w:rsidRDefault="00AA79AF">
      <w:pPr>
        <w:rPr>
          <w:color w:val="000000" w:themeColor="text1"/>
        </w:rPr>
      </w:pPr>
      <w:r w:rsidRPr="00496F47">
        <w:rPr>
          <w:rFonts w:hint="eastAsia"/>
          <w:color w:val="000000" w:themeColor="text1"/>
        </w:rPr>
        <w:t>无</w:t>
      </w:r>
    </w:p>
    <w:p w14:paraId="7A68FB44" w14:textId="77777777" w:rsidR="00AB1F19" w:rsidRPr="00496F47" w:rsidRDefault="00AA79AF">
      <w:pPr>
        <w:pStyle w:val="2"/>
        <w:numPr>
          <w:ilvl w:val="1"/>
          <w:numId w:val="17"/>
        </w:numPr>
        <w:spacing w:line="415" w:lineRule="auto"/>
        <w:rPr>
          <w:bCs w:val="0"/>
          <w:color w:val="000000" w:themeColor="text1"/>
          <w:sz w:val="24"/>
          <w:szCs w:val="24"/>
        </w:rPr>
      </w:pPr>
      <w:bookmarkStart w:id="130" w:name="_Toc357762102"/>
      <w:bookmarkStart w:id="131" w:name="_Toc358121949"/>
      <w:bookmarkStart w:id="132" w:name="_Toc358131220"/>
      <w:bookmarkStart w:id="133" w:name="_Toc358152125"/>
      <w:bookmarkStart w:id="134" w:name="_Toc358153826"/>
      <w:bookmarkStart w:id="135" w:name="_Toc467145349"/>
      <w:r w:rsidRPr="00496F47">
        <w:rPr>
          <w:rFonts w:hint="eastAsia"/>
          <w:bCs w:val="0"/>
          <w:color w:val="000000" w:themeColor="text1"/>
          <w:sz w:val="24"/>
          <w:szCs w:val="24"/>
        </w:rPr>
        <w:t>业务</w:t>
      </w:r>
      <w:bookmarkEnd w:id="130"/>
      <w:bookmarkEnd w:id="131"/>
      <w:bookmarkEnd w:id="132"/>
      <w:bookmarkEnd w:id="133"/>
      <w:bookmarkEnd w:id="134"/>
      <w:r w:rsidRPr="00496F47">
        <w:rPr>
          <w:rFonts w:hint="eastAsia"/>
          <w:bCs w:val="0"/>
          <w:color w:val="000000" w:themeColor="text1"/>
          <w:sz w:val="24"/>
          <w:szCs w:val="24"/>
        </w:rPr>
        <w:t>活动</w:t>
      </w:r>
      <w:bookmarkEnd w:id="135"/>
    </w:p>
    <w:p w14:paraId="287C56C4" w14:textId="77777777" w:rsidR="00AB1F19" w:rsidRPr="00496F47" w:rsidRDefault="00AA79AF">
      <w:pPr>
        <w:pStyle w:val="14"/>
        <w:spacing w:line="360" w:lineRule="auto"/>
        <w:ind w:firstLine="400"/>
        <w:rPr>
          <w:rFonts w:ascii="宋体" w:hAnsi="宋体"/>
          <w:color w:val="000000" w:themeColor="text1"/>
          <w:szCs w:val="20"/>
        </w:rPr>
      </w:pPr>
      <w:bookmarkStart w:id="136" w:name="_Toc357762103"/>
      <w:bookmarkStart w:id="137" w:name="_Toc358121950"/>
      <w:bookmarkStart w:id="138" w:name="_Toc358133319"/>
      <w:bookmarkStart w:id="139" w:name="_Toc358152126"/>
      <w:bookmarkStart w:id="140" w:name="_Toc358152528"/>
      <w:bookmarkStart w:id="141" w:name="_Toc372714688"/>
      <w:bookmarkEnd w:id="136"/>
      <w:bookmarkEnd w:id="137"/>
      <w:bookmarkEnd w:id="138"/>
      <w:bookmarkEnd w:id="139"/>
      <w:bookmarkEnd w:id="140"/>
      <w:bookmarkEnd w:id="141"/>
      <w:r w:rsidRPr="00496F47">
        <w:rPr>
          <w:rFonts w:ascii="宋体" w:hAnsi="宋体" w:hint="eastAsia"/>
          <w:color w:val="000000" w:themeColor="text1"/>
          <w:szCs w:val="20"/>
        </w:rPr>
        <w:t>采集管理是指对用户档案、采集档案进行维护管理，并通过任务或接口方式实现数据采集。包括〖用户档案管理〗、〖采集档案管理〗、〖采集任务管理〗、〖外部数据获取〗、〖用户信息视图〗等业务。</w:t>
      </w:r>
    </w:p>
    <w:p w14:paraId="451968CE" w14:textId="77777777" w:rsidR="00A46169" w:rsidRPr="00496F47" w:rsidRDefault="00A46169" w:rsidP="00A46169">
      <w:pPr>
        <w:pStyle w:val="affffffff9"/>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szCs w:val="21"/>
        </w:rPr>
      </w:pPr>
      <w:bookmarkStart w:id="142" w:name="_Toc467145350"/>
      <w:bookmarkStart w:id="143" w:name="OLE_LINK78"/>
      <w:bookmarkEnd w:id="142"/>
    </w:p>
    <w:p w14:paraId="7AD68B3D" w14:textId="77777777" w:rsidR="00AB1F19" w:rsidRPr="00496F47" w:rsidRDefault="00AA79AF" w:rsidP="00142697">
      <w:pPr>
        <w:pStyle w:val="3"/>
        <w:numPr>
          <w:ilvl w:val="2"/>
          <w:numId w:val="60"/>
        </w:numPr>
        <w:spacing w:line="415" w:lineRule="auto"/>
        <w:rPr>
          <w:bCs w:val="0"/>
          <w:color w:val="000000" w:themeColor="text1"/>
        </w:rPr>
      </w:pPr>
      <w:r w:rsidRPr="00496F47">
        <w:rPr>
          <w:rFonts w:hint="eastAsia"/>
          <w:bCs w:val="0"/>
          <w:color w:val="000000" w:themeColor="text1"/>
        </w:rPr>
        <w:t>能耗监测</w:t>
      </w:r>
    </w:p>
    <w:bookmarkEnd w:id="143"/>
    <w:p w14:paraId="13A88C4A" w14:textId="77777777" w:rsidR="00AB1F19" w:rsidRPr="00496F47" w:rsidRDefault="00AA79AF" w:rsidP="00142697">
      <w:pPr>
        <w:pStyle w:val="4"/>
        <w:numPr>
          <w:ilvl w:val="0"/>
          <w:numId w:val="37"/>
        </w:numPr>
        <w:ind w:left="0" w:firstLine="420"/>
        <w:jc w:val="left"/>
        <w:rPr>
          <w:color w:val="000000" w:themeColor="text1"/>
          <w:sz w:val="21"/>
        </w:rPr>
      </w:pPr>
      <w:r w:rsidRPr="00496F47">
        <w:rPr>
          <w:rFonts w:hint="eastAsia"/>
          <w:color w:val="000000" w:themeColor="text1"/>
          <w:sz w:val="21"/>
        </w:rPr>
        <w:t>业务活动清单</w:t>
      </w:r>
    </w:p>
    <w:p w14:paraId="441AA05D" w14:textId="77777777" w:rsidR="00E74B13" w:rsidRPr="00496F47" w:rsidRDefault="00E74B13" w:rsidP="00E74B13">
      <w:pPr>
        <w:pStyle w:val="14"/>
        <w:spacing w:line="360" w:lineRule="auto"/>
        <w:ind w:firstLine="400"/>
        <w:rPr>
          <w:rFonts w:ascii="宋体" w:hAnsi="宋体"/>
          <w:color w:val="000000" w:themeColor="text1"/>
          <w:szCs w:val="20"/>
        </w:rPr>
      </w:pPr>
      <w:bookmarkStart w:id="144" w:name="OLE_LINK1"/>
      <w:r w:rsidRPr="00496F47">
        <w:rPr>
          <w:rFonts w:ascii="宋体" w:hAnsi="宋体" w:hint="eastAsia"/>
          <w:color w:val="000000" w:themeColor="text1"/>
          <w:szCs w:val="20"/>
        </w:rPr>
        <w:t>能耗监测是指对实施在线监测的建筑的实时采集数据，从多角度多方位进行展示。包括〖</w:t>
      </w:r>
      <w:bookmarkStart w:id="145" w:name="OLE_LINK2"/>
      <w:r w:rsidRPr="00496F47">
        <w:rPr>
          <w:rFonts w:ascii="宋体" w:hAnsi="宋体" w:hint="eastAsia"/>
          <w:color w:val="000000" w:themeColor="text1"/>
          <w:szCs w:val="20"/>
        </w:rPr>
        <w:t>能耗总览</w:t>
      </w:r>
      <w:bookmarkEnd w:id="145"/>
      <w:r w:rsidRPr="00496F47">
        <w:rPr>
          <w:rFonts w:ascii="宋体" w:hAnsi="宋体" w:hint="eastAsia"/>
          <w:color w:val="000000" w:themeColor="text1"/>
          <w:szCs w:val="20"/>
        </w:rPr>
        <w:t>〗、〖</w:t>
      </w:r>
      <w:bookmarkStart w:id="146" w:name="OLE_LINK3"/>
      <w:r w:rsidRPr="00496F47">
        <w:rPr>
          <w:rFonts w:ascii="宋体" w:hAnsi="宋体" w:hint="eastAsia"/>
          <w:color w:val="000000" w:themeColor="text1"/>
          <w:szCs w:val="20"/>
        </w:rPr>
        <w:t>能耗列表监测</w:t>
      </w:r>
      <w:bookmarkEnd w:id="146"/>
      <w:r w:rsidRPr="00496F47">
        <w:rPr>
          <w:rFonts w:ascii="宋体" w:hAnsi="宋体" w:hint="eastAsia"/>
          <w:color w:val="000000" w:themeColor="text1"/>
          <w:szCs w:val="20"/>
        </w:rPr>
        <w:t>〗、</w:t>
      </w:r>
      <w:bookmarkStart w:id="147" w:name="OLE_LINK5"/>
      <w:r w:rsidRPr="00496F47">
        <w:rPr>
          <w:rFonts w:ascii="宋体" w:hAnsi="宋体" w:hint="eastAsia"/>
          <w:color w:val="000000" w:themeColor="text1"/>
          <w:szCs w:val="20"/>
        </w:rPr>
        <w:t>〖分类分项能耗监测〗、〖管线图监测〗、〖能耗报警等业务〗。</w:t>
      </w:r>
      <w:bookmarkEnd w:id="144"/>
    </w:p>
    <w:bookmarkEnd w:id="147"/>
    <w:p w14:paraId="4C86F370" w14:textId="77777777" w:rsidR="00AB1F19" w:rsidRPr="00496F47" w:rsidRDefault="00AB1F19">
      <w:pPr>
        <w:rPr>
          <w:color w:val="000000" w:themeColor="text1"/>
        </w:rPr>
      </w:pPr>
    </w:p>
    <w:p w14:paraId="7035FFDA" w14:textId="77777777" w:rsidR="00AB1F19" w:rsidRPr="00496F47" w:rsidRDefault="00AB1F19">
      <w:pPr>
        <w:pStyle w:val="aff5"/>
        <w:keepNext/>
        <w:spacing w:line="240" w:lineRule="auto"/>
        <w:ind w:firstLine="0"/>
        <w:rPr>
          <w:color w:val="000000" w:themeColor="text1"/>
        </w:rPr>
      </w:pPr>
      <w:r w:rsidRPr="00496F47">
        <w:rPr>
          <w:color w:val="000000" w:themeColor="text1"/>
        </w:rPr>
        <w:object w:dxaOrig="15843" w:dyaOrig="12603" w14:anchorId="408A4F9C">
          <v:shape id="_x0000_i1029" type="#_x0000_t75" style="width:414.75pt;height:329.25pt" o:ole="">
            <v:imagedata r:id="rId18" o:title=""/>
            <o:lock v:ext="edit" aspectratio="f"/>
          </v:shape>
          <o:OLEObject Type="Embed" ProgID="Visio.Drawing.15" ShapeID="_x0000_i1029" DrawAspect="Content" ObjectID="_1650646879" r:id="rId19"/>
        </w:object>
      </w:r>
    </w:p>
    <w:p w14:paraId="62A54B2D" w14:textId="77777777" w:rsidR="00AB1F19" w:rsidRPr="00496F47" w:rsidRDefault="00AA79AF">
      <w:pPr>
        <w:pStyle w:val="aff7"/>
        <w:keepNext/>
        <w:jc w:val="center"/>
        <w:rPr>
          <w:rFonts w:ascii="宋体" w:eastAsia="宋体" w:hAnsi="宋体"/>
          <w:color w:val="000000" w:themeColor="text1"/>
          <w:sz w:val="18"/>
        </w:rPr>
      </w:pPr>
      <w:bookmarkStart w:id="148" w:name="_Toc467145363"/>
      <w:r w:rsidRPr="00496F47">
        <w:rPr>
          <w:rFonts w:ascii="宋体" w:eastAsia="宋体" w:hAnsi="宋体" w:hint="eastAsia"/>
          <w:color w:val="000000" w:themeColor="text1"/>
          <w:sz w:val="18"/>
        </w:rPr>
        <w:t>图</w:t>
      </w:r>
      <w:r w:rsidR="00186E13" w:rsidRPr="00496F47">
        <w:rPr>
          <w:rFonts w:ascii="宋体" w:eastAsia="宋体" w:hAnsi="宋体"/>
          <w:color w:val="000000" w:themeColor="text1"/>
          <w:sz w:val="18"/>
        </w:rPr>
        <w:fldChar w:fldCharType="begin"/>
      </w:r>
      <w:r w:rsidRPr="00496F47">
        <w:rPr>
          <w:rFonts w:ascii="宋体" w:eastAsia="宋体" w:hAnsi="宋体"/>
          <w:color w:val="000000" w:themeColor="text1"/>
          <w:sz w:val="18"/>
        </w:rPr>
        <w:instrText xml:space="preserve"> </w:instrText>
      </w:r>
      <w:r w:rsidRPr="00496F47">
        <w:rPr>
          <w:rFonts w:ascii="宋体" w:eastAsia="宋体" w:hAnsi="宋体" w:hint="eastAsia"/>
          <w:color w:val="000000" w:themeColor="text1"/>
          <w:sz w:val="18"/>
        </w:rPr>
        <w:instrText>SEQ 图表 \* ARABIC</w:instrText>
      </w:r>
      <w:r w:rsidRPr="00496F47">
        <w:rPr>
          <w:rFonts w:ascii="宋体" w:eastAsia="宋体" w:hAnsi="宋体"/>
          <w:color w:val="000000" w:themeColor="text1"/>
          <w:sz w:val="18"/>
        </w:rPr>
        <w:instrText xml:space="preserve"> </w:instrText>
      </w:r>
      <w:r w:rsidR="00186E13" w:rsidRPr="00496F47">
        <w:rPr>
          <w:rFonts w:ascii="宋体" w:eastAsia="宋体" w:hAnsi="宋体"/>
          <w:color w:val="000000" w:themeColor="text1"/>
          <w:sz w:val="18"/>
        </w:rPr>
        <w:fldChar w:fldCharType="separate"/>
      </w:r>
      <w:r w:rsidRPr="00496F47">
        <w:rPr>
          <w:rFonts w:ascii="宋体" w:eastAsia="宋体" w:hAnsi="宋体"/>
          <w:color w:val="000000" w:themeColor="text1"/>
          <w:sz w:val="18"/>
        </w:rPr>
        <w:t>4</w:t>
      </w:r>
      <w:r w:rsidR="00186E13" w:rsidRPr="00496F47">
        <w:rPr>
          <w:rFonts w:ascii="宋体" w:eastAsia="宋体" w:hAnsi="宋体"/>
          <w:color w:val="000000" w:themeColor="text1"/>
          <w:sz w:val="18"/>
        </w:rPr>
        <w:fldChar w:fldCharType="end"/>
      </w:r>
      <w:r w:rsidRPr="00496F47">
        <w:rPr>
          <w:rFonts w:ascii="宋体" w:eastAsia="宋体" w:hAnsi="宋体" w:hint="eastAsia"/>
          <w:color w:val="000000" w:themeColor="text1"/>
          <w:sz w:val="18"/>
        </w:rPr>
        <w:t xml:space="preserve"> &lt;能耗监测 &gt;业务活动层级图</w:t>
      </w:r>
      <w:bookmarkEnd w:id="148"/>
    </w:p>
    <w:p w14:paraId="7A41D649" w14:textId="77777777" w:rsidR="00AB1F19" w:rsidRPr="00496F47" w:rsidRDefault="00AB1F19">
      <w:pPr>
        <w:rPr>
          <w:color w:val="000000" w:themeColor="text1"/>
        </w:rPr>
      </w:pPr>
    </w:p>
    <w:p w14:paraId="4AC69FA9" w14:textId="77777777" w:rsidR="00AB1F19" w:rsidRPr="00496F47" w:rsidRDefault="00AA79AF">
      <w:pPr>
        <w:pStyle w:val="aff7"/>
        <w:keepNext/>
        <w:jc w:val="center"/>
        <w:rPr>
          <w:rFonts w:ascii="宋体" w:eastAsia="宋体" w:hAnsi="宋体"/>
          <w:color w:val="000000" w:themeColor="text1"/>
          <w:sz w:val="18"/>
        </w:rPr>
      </w:pPr>
      <w:bookmarkStart w:id="149" w:name="OLE_LINK93"/>
      <w:r w:rsidRPr="00496F47">
        <w:rPr>
          <w:rFonts w:ascii="宋体" w:eastAsia="宋体" w:hAnsi="宋体" w:hint="eastAsia"/>
          <w:color w:val="000000" w:themeColor="text1"/>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AB1F19" w:rsidRPr="00496F47" w14:paraId="5085344B" w14:textId="77777777">
        <w:tc>
          <w:tcPr>
            <w:tcW w:w="873" w:type="dxa"/>
            <w:shd w:val="clear" w:color="auto" w:fill="D9D9D9"/>
          </w:tcPr>
          <w:p w14:paraId="40E7FB0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业务活动编号</w:t>
            </w:r>
          </w:p>
        </w:tc>
        <w:tc>
          <w:tcPr>
            <w:tcW w:w="1503" w:type="dxa"/>
            <w:shd w:val="clear" w:color="auto" w:fill="D9D9D9"/>
          </w:tcPr>
          <w:p w14:paraId="1E95ECD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993" w:type="dxa"/>
            <w:shd w:val="clear" w:color="auto" w:fill="D9D9D9"/>
          </w:tcPr>
          <w:p w14:paraId="78AC083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7AC4E9F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6F50B8D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06CF0F2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2EC5A0E2" w14:textId="77777777">
        <w:trPr>
          <w:trHeight w:val="792"/>
        </w:trPr>
        <w:tc>
          <w:tcPr>
            <w:tcW w:w="873" w:type="dxa"/>
          </w:tcPr>
          <w:p w14:paraId="2133F505" w14:textId="77777777" w:rsidR="00AB1F19" w:rsidRPr="00496F47" w:rsidRDefault="00AA79AF">
            <w:pPr>
              <w:rPr>
                <w:rFonts w:ascii="宋体" w:hAnsi="宋体"/>
                <w:color w:val="000000" w:themeColor="text1"/>
                <w:sz w:val="18"/>
              </w:rPr>
            </w:pPr>
            <w:bookmarkStart w:id="150" w:name="OLE_LINK8"/>
            <w:r w:rsidRPr="00496F47">
              <w:rPr>
                <w:rFonts w:ascii="宋体" w:hAnsi="宋体" w:hint="eastAsia"/>
                <w:color w:val="000000" w:themeColor="text1"/>
                <w:sz w:val="18"/>
              </w:rPr>
              <w:t>BA0101</w:t>
            </w:r>
            <w:bookmarkEnd w:id="150"/>
          </w:p>
        </w:tc>
        <w:tc>
          <w:tcPr>
            <w:tcW w:w="1503" w:type="dxa"/>
          </w:tcPr>
          <w:p w14:paraId="614B772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能耗总揽</w:t>
            </w:r>
          </w:p>
        </w:tc>
        <w:tc>
          <w:tcPr>
            <w:tcW w:w="993" w:type="dxa"/>
          </w:tcPr>
          <w:p w14:paraId="27266E0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0101</w:t>
            </w:r>
          </w:p>
        </w:tc>
        <w:tc>
          <w:tcPr>
            <w:tcW w:w="1134" w:type="dxa"/>
            <w:tcBorders>
              <w:left w:val="single" w:sz="4" w:space="0" w:color="auto"/>
              <w:right w:val="single" w:sz="4" w:space="0" w:color="auto"/>
            </w:tcBorders>
          </w:tcPr>
          <w:p w14:paraId="0856F29C" w14:textId="77777777" w:rsidR="00AB1F19" w:rsidRPr="00496F47" w:rsidRDefault="00AB1F19">
            <w:pPr>
              <w:pStyle w:val="Default"/>
              <w:jc w:val="both"/>
              <w:rPr>
                <w:rFonts w:ascii="宋体" w:eastAsia="宋体" w:hAnsi="宋体"/>
                <w:color w:val="000000" w:themeColor="text1"/>
                <w:sz w:val="18"/>
              </w:rPr>
            </w:pPr>
          </w:p>
        </w:tc>
        <w:tc>
          <w:tcPr>
            <w:tcW w:w="3118" w:type="dxa"/>
            <w:tcBorders>
              <w:left w:val="single" w:sz="4" w:space="0" w:color="auto"/>
            </w:tcBorders>
          </w:tcPr>
          <w:p w14:paraId="0AA600C6" w14:textId="77777777" w:rsidR="00AB1F19" w:rsidRPr="00496F47" w:rsidRDefault="00AA79AF">
            <w:pPr>
              <w:pStyle w:val="Default"/>
              <w:jc w:val="both"/>
              <w:rPr>
                <w:rFonts w:ascii="宋体" w:eastAsia="宋体" w:hAnsi="宋体"/>
                <w:color w:val="000000" w:themeColor="text1"/>
                <w:kern w:val="2"/>
                <w:sz w:val="18"/>
              </w:rPr>
            </w:pPr>
            <w:r w:rsidRPr="00496F47">
              <w:rPr>
                <w:rFonts w:ascii="宋体" w:eastAsia="宋体" w:hAnsi="宋体" w:hint="eastAsia"/>
                <w:color w:val="000000" w:themeColor="text1"/>
                <w:kern w:val="2"/>
                <w:sz w:val="18"/>
              </w:rPr>
              <w:t>能耗总览是以建筑效果图的形式查看建筑物整体、各楼层、房间的能耗统计数据和信息。</w:t>
            </w:r>
          </w:p>
        </w:tc>
        <w:tc>
          <w:tcPr>
            <w:tcW w:w="1276" w:type="dxa"/>
            <w:tcBorders>
              <w:left w:val="single" w:sz="4" w:space="0" w:color="auto"/>
            </w:tcBorders>
          </w:tcPr>
          <w:p w14:paraId="1D7864F4" w14:textId="77777777" w:rsidR="00AB1F19" w:rsidRPr="00496F47" w:rsidRDefault="00AB1F19">
            <w:pPr>
              <w:pStyle w:val="Default"/>
              <w:jc w:val="both"/>
              <w:rPr>
                <w:rFonts w:ascii="宋体" w:eastAsia="宋体" w:hAnsi="宋体"/>
                <w:color w:val="000000" w:themeColor="text1"/>
                <w:sz w:val="18"/>
              </w:rPr>
            </w:pPr>
          </w:p>
        </w:tc>
      </w:tr>
      <w:tr w:rsidR="00AB1F19" w:rsidRPr="00496F47" w14:paraId="65CEF0CF" w14:textId="77777777">
        <w:tc>
          <w:tcPr>
            <w:tcW w:w="873" w:type="dxa"/>
          </w:tcPr>
          <w:p w14:paraId="6EB9D970"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BA0102</w:t>
            </w:r>
          </w:p>
        </w:tc>
        <w:tc>
          <w:tcPr>
            <w:tcW w:w="1503" w:type="dxa"/>
          </w:tcPr>
          <w:p w14:paraId="6AD787A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能耗列表监测</w:t>
            </w:r>
          </w:p>
        </w:tc>
        <w:tc>
          <w:tcPr>
            <w:tcW w:w="993" w:type="dxa"/>
          </w:tcPr>
          <w:p w14:paraId="697B4C0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0101</w:t>
            </w:r>
          </w:p>
        </w:tc>
        <w:tc>
          <w:tcPr>
            <w:tcW w:w="1134" w:type="dxa"/>
            <w:tcBorders>
              <w:left w:val="single" w:sz="4" w:space="0" w:color="auto"/>
              <w:right w:val="single" w:sz="4" w:space="0" w:color="auto"/>
            </w:tcBorders>
          </w:tcPr>
          <w:p w14:paraId="3A21BF2E" w14:textId="77777777" w:rsidR="00AB1F19" w:rsidRPr="00496F47" w:rsidRDefault="00AB1F19">
            <w:pPr>
              <w:pStyle w:val="Default"/>
              <w:jc w:val="both"/>
              <w:rPr>
                <w:rFonts w:ascii="宋体" w:eastAsia="宋体" w:hAnsi="宋体"/>
                <w:color w:val="000000" w:themeColor="text1"/>
                <w:sz w:val="18"/>
              </w:rPr>
            </w:pPr>
          </w:p>
        </w:tc>
        <w:tc>
          <w:tcPr>
            <w:tcW w:w="3118" w:type="dxa"/>
            <w:tcBorders>
              <w:left w:val="single" w:sz="4" w:space="0" w:color="auto"/>
            </w:tcBorders>
          </w:tcPr>
          <w:p w14:paraId="3BB0187C" w14:textId="77777777" w:rsidR="00AB1F19" w:rsidRPr="00496F47" w:rsidRDefault="00AA79AF">
            <w:pPr>
              <w:pStyle w:val="Default"/>
              <w:jc w:val="both"/>
              <w:rPr>
                <w:rFonts w:ascii="宋体" w:eastAsia="宋体" w:hAnsi="宋体"/>
                <w:color w:val="000000" w:themeColor="text1"/>
                <w:kern w:val="2"/>
                <w:sz w:val="18"/>
              </w:rPr>
            </w:pPr>
            <w:r w:rsidRPr="00496F47">
              <w:rPr>
                <w:rFonts w:ascii="宋体" w:eastAsia="宋体" w:hAnsi="宋体" w:hint="eastAsia"/>
                <w:color w:val="000000" w:themeColor="text1"/>
                <w:kern w:val="2"/>
                <w:sz w:val="18"/>
              </w:rPr>
              <w:t>能耗列表监测是以数据列表的形式向能源管理人员提供对建筑、楼层、房间、部门、设备等分析对象的能耗和能效指标状况的展示。</w:t>
            </w:r>
          </w:p>
        </w:tc>
        <w:tc>
          <w:tcPr>
            <w:tcW w:w="1276" w:type="dxa"/>
            <w:tcBorders>
              <w:left w:val="single" w:sz="4" w:space="0" w:color="auto"/>
            </w:tcBorders>
          </w:tcPr>
          <w:p w14:paraId="6DA81F8A" w14:textId="77777777" w:rsidR="00AB1F19" w:rsidRPr="00496F47" w:rsidRDefault="00AB1F19">
            <w:pPr>
              <w:pStyle w:val="Default"/>
              <w:jc w:val="both"/>
              <w:rPr>
                <w:rFonts w:ascii="宋体" w:eastAsia="宋体" w:hAnsi="宋体"/>
                <w:color w:val="000000" w:themeColor="text1"/>
                <w:sz w:val="18"/>
              </w:rPr>
            </w:pPr>
          </w:p>
        </w:tc>
      </w:tr>
      <w:tr w:rsidR="00AB1F19" w:rsidRPr="00496F47" w14:paraId="373292AB" w14:textId="77777777">
        <w:tc>
          <w:tcPr>
            <w:tcW w:w="873" w:type="dxa"/>
          </w:tcPr>
          <w:p w14:paraId="4EF922D2" w14:textId="77777777" w:rsidR="00AB1F19" w:rsidRPr="00496F47" w:rsidRDefault="00AA79AF">
            <w:pPr>
              <w:rPr>
                <w:rFonts w:ascii="宋体" w:hAnsi="宋体"/>
                <w:color w:val="000000" w:themeColor="text1"/>
                <w:sz w:val="18"/>
              </w:rPr>
            </w:pPr>
            <w:bookmarkStart w:id="151" w:name="OLE_LINK4"/>
            <w:r w:rsidRPr="00496F47">
              <w:rPr>
                <w:rFonts w:ascii="宋体" w:hAnsi="宋体" w:hint="eastAsia"/>
                <w:color w:val="000000" w:themeColor="text1"/>
                <w:sz w:val="18"/>
              </w:rPr>
              <w:t>BA0103</w:t>
            </w:r>
            <w:bookmarkEnd w:id="151"/>
          </w:p>
        </w:tc>
        <w:tc>
          <w:tcPr>
            <w:tcW w:w="1503" w:type="dxa"/>
          </w:tcPr>
          <w:p w14:paraId="46B9A22A" w14:textId="77777777" w:rsidR="00AB1F19" w:rsidRPr="00496F47" w:rsidRDefault="00AA79AF">
            <w:pPr>
              <w:rPr>
                <w:rFonts w:ascii="宋体" w:hAnsi="宋体"/>
                <w:color w:val="000000" w:themeColor="text1"/>
                <w:sz w:val="18"/>
              </w:rPr>
            </w:pPr>
            <w:bookmarkStart w:id="152" w:name="OLE_LINK6"/>
            <w:bookmarkStart w:id="153" w:name="OLE_LINK81"/>
            <w:r w:rsidRPr="00496F47">
              <w:rPr>
                <w:rFonts w:ascii="宋体" w:hAnsi="宋体" w:hint="eastAsia"/>
                <w:color w:val="000000" w:themeColor="text1"/>
                <w:sz w:val="18"/>
              </w:rPr>
              <w:t>分类分项能耗监测</w:t>
            </w:r>
            <w:bookmarkEnd w:id="152"/>
          </w:p>
          <w:bookmarkEnd w:id="153"/>
          <w:p w14:paraId="5A8EF0DC" w14:textId="77777777" w:rsidR="00AB1F19" w:rsidRPr="00496F47" w:rsidRDefault="00AB1F19">
            <w:pPr>
              <w:rPr>
                <w:rFonts w:ascii="宋体" w:hAnsi="宋体"/>
                <w:color w:val="000000" w:themeColor="text1"/>
                <w:sz w:val="18"/>
              </w:rPr>
            </w:pPr>
          </w:p>
        </w:tc>
        <w:tc>
          <w:tcPr>
            <w:tcW w:w="993" w:type="dxa"/>
          </w:tcPr>
          <w:p w14:paraId="38BB0C54" w14:textId="77777777" w:rsidR="00AB1F19" w:rsidRPr="00496F47" w:rsidRDefault="00AA79AF">
            <w:pPr>
              <w:pStyle w:val="Default"/>
              <w:jc w:val="both"/>
              <w:rPr>
                <w:rFonts w:ascii="宋体" w:eastAsia="宋体" w:hAnsi="宋体"/>
                <w:color w:val="000000" w:themeColor="text1"/>
                <w:sz w:val="18"/>
              </w:rPr>
            </w:pPr>
            <w:bookmarkStart w:id="154" w:name="OLE_LINK7"/>
            <w:r w:rsidRPr="00496F47">
              <w:rPr>
                <w:rFonts w:ascii="宋体" w:eastAsia="宋体" w:hAnsi="宋体" w:hint="eastAsia"/>
                <w:color w:val="000000" w:themeColor="text1"/>
                <w:sz w:val="18"/>
              </w:rPr>
              <w:t>0101</w:t>
            </w:r>
            <w:bookmarkEnd w:id="154"/>
          </w:p>
        </w:tc>
        <w:tc>
          <w:tcPr>
            <w:tcW w:w="1134" w:type="dxa"/>
            <w:tcBorders>
              <w:left w:val="single" w:sz="4" w:space="0" w:color="auto"/>
              <w:right w:val="single" w:sz="4" w:space="0" w:color="auto"/>
            </w:tcBorders>
          </w:tcPr>
          <w:p w14:paraId="7AD4B546" w14:textId="77777777" w:rsidR="00AB1F19" w:rsidRPr="00496F47" w:rsidRDefault="00AB1F19">
            <w:pPr>
              <w:pStyle w:val="Default"/>
              <w:jc w:val="both"/>
              <w:rPr>
                <w:rFonts w:ascii="宋体" w:eastAsia="宋体" w:hAnsi="宋体"/>
                <w:color w:val="000000" w:themeColor="text1"/>
                <w:sz w:val="18"/>
              </w:rPr>
            </w:pPr>
          </w:p>
        </w:tc>
        <w:tc>
          <w:tcPr>
            <w:tcW w:w="3118" w:type="dxa"/>
            <w:tcBorders>
              <w:left w:val="single" w:sz="4" w:space="0" w:color="auto"/>
            </w:tcBorders>
          </w:tcPr>
          <w:p w14:paraId="4D3B3890" w14:textId="77777777" w:rsidR="00AB1F19" w:rsidRPr="00496F47" w:rsidRDefault="00AA79AF">
            <w:pPr>
              <w:pStyle w:val="Default"/>
              <w:jc w:val="both"/>
              <w:rPr>
                <w:rFonts w:ascii="宋体" w:eastAsia="宋体" w:hAnsi="宋体"/>
                <w:color w:val="000000" w:themeColor="text1"/>
                <w:kern w:val="2"/>
                <w:sz w:val="18"/>
              </w:rPr>
            </w:pPr>
            <w:r w:rsidRPr="00496F47">
              <w:rPr>
                <w:rFonts w:ascii="宋体" w:eastAsia="宋体" w:hAnsi="宋体" w:hint="eastAsia"/>
                <w:color w:val="000000" w:themeColor="text1"/>
                <w:kern w:val="2"/>
                <w:sz w:val="18"/>
              </w:rPr>
              <w:t>分类分项能耗监测是对建筑物的能源消耗情况，按照分类（电、水、气、供暖量、供冷量、其他）进行查看。</w:t>
            </w:r>
          </w:p>
        </w:tc>
        <w:tc>
          <w:tcPr>
            <w:tcW w:w="1276" w:type="dxa"/>
            <w:tcBorders>
              <w:left w:val="single" w:sz="4" w:space="0" w:color="auto"/>
            </w:tcBorders>
          </w:tcPr>
          <w:p w14:paraId="73F5C925" w14:textId="77777777" w:rsidR="00AB1F19" w:rsidRPr="00496F47" w:rsidRDefault="00AB1F19">
            <w:pPr>
              <w:pStyle w:val="Default"/>
              <w:jc w:val="both"/>
              <w:rPr>
                <w:rFonts w:ascii="宋体" w:eastAsia="宋体" w:hAnsi="宋体"/>
                <w:color w:val="000000" w:themeColor="text1"/>
                <w:sz w:val="18"/>
              </w:rPr>
            </w:pPr>
          </w:p>
        </w:tc>
      </w:tr>
      <w:tr w:rsidR="00AB1F19" w:rsidRPr="00496F47" w14:paraId="3B314A53" w14:textId="77777777">
        <w:tc>
          <w:tcPr>
            <w:tcW w:w="873" w:type="dxa"/>
          </w:tcPr>
          <w:p w14:paraId="2A31784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BA0104</w:t>
            </w:r>
          </w:p>
        </w:tc>
        <w:tc>
          <w:tcPr>
            <w:tcW w:w="1503" w:type="dxa"/>
          </w:tcPr>
          <w:p w14:paraId="46DFDA37" w14:textId="77777777" w:rsidR="00AB1F19" w:rsidRPr="00496F47" w:rsidRDefault="00AA79AF">
            <w:pPr>
              <w:rPr>
                <w:rFonts w:ascii="宋体" w:hAnsi="宋体"/>
                <w:color w:val="000000" w:themeColor="text1"/>
                <w:sz w:val="18"/>
              </w:rPr>
            </w:pPr>
            <w:bookmarkStart w:id="155" w:name="OLE_LINK86"/>
            <w:r w:rsidRPr="00496F47">
              <w:rPr>
                <w:rFonts w:ascii="宋体" w:hAnsi="宋体" w:hint="eastAsia"/>
                <w:color w:val="000000" w:themeColor="text1"/>
                <w:sz w:val="18"/>
              </w:rPr>
              <w:t>管线图监测</w:t>
            </w:r>
          </w:p>
          <w:bookmarkEnd w:id="155"/>
          <w:p w14:paraId="14C34015" w14:textId="77777777" w:rsidR="00AB1F19" w:rsidRPr="00496F47" w:rsidRDefault="00AB1F19">
            <w:pPr>
              <w:rPr>
                <w:rFonts w:ascii="宋体" w:hAnsi="宋体"/>
                <w:color w:val="000000" w:themeColor="text1"/>
                <w:sz w:val="18"/>
              </w:rPr>
            </w:pPr>
          </w:p>
        </w:tc>
        <w:tc>
          <w:tcPr>
            <w:tcW w:w="993" w:type="dxa"/>
          </w:tcPr>
          <w:p w14:paraId="217E1FC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0101</w:t>
            </w:r>
          </w:p>
        </w:tc>
        <w:tc>
          <w:tcPr>
            <w:tcW w:w="1134" w:type="dxa"/>
            <w:tcBorders>
              <w:left w:val="single" w:sz="4" w:space="0" w:color="auto"/>
              <w:right w:val="single" w:sz="4" w:space="0" w:color="auto"/>
            </w:tcBorders>
          </w:tcPr>
          <w:p w14:paraId="7E95C6F8" w14:textId="77777777" w:rsidR="00AB1F19" w:rsidRPr="00496F47" w:rsidRDefault="00AB1F19">
            <w:pPr>
              <w:pStyle w:val="Default"/>
              <w:jc w:val="both"/>
              <w:rPr>
                <w:rFonts w:ascii="宋体" w:hAnsi="宋体"/>
                <w:color w:val="000000" w:themeColor="text1"/>
                <w:sz w:val="18"/>
              </w:rPr>
            </w:pPr>
          </w:p>
        </w:tc>
        <w:tc>
          <w:tcPr>
            <w:tcW w:w="3118" w:type="dxa"/>
            <w:tcBorders>
              <w:left w:val="single" w:sz="4" w:space="0" w:color="auto"/>
            </w:tcBorders>
          </w:tcPr>
          <w:p w14:paraId="52FF0257" w14:textId="77777777" w:rsidR="00AB1F19" w:rsidRPr="00496F47" w:rsidRDefault="00AA79AF">
            <w:pPr>
              <w:pStyle w:val="Default"/>
              <w:jc w:val="both"/>
              <w:rPr>
                <w:rFonts w:ascii="宋体" w:eastAsia="宋体" w:hAnsi="宋体"/>
                <w:color w:val="000000" w:themeColor="text1"/>
                <w:kern w:val="2"/>
                <w:sz w:val="18"/>
              </w:rPr>
            </w:pPr>
            <w:r w:rsidRPr="00496F47">
              <w:rPr>
                <w:rFonts w:ascii="宋体" w:eastAsia="宋体" w:hAnsi="宋体" w:hint="eastAsia"/>
                <w:color w:val="000000" w:themeColor="text1"/>
                <w:kern w:val="2"/>
                <w:sz w:val="18"/>
              </w:rPr>
              <w:t>管线图监测是以管道结构、配电线路结构、工艺流程图等形式，图形化的展示实时监测的仪表数据，使用户可以直观的监测实时运行信息，便于安装接线、线路的检查维修和故障处理等工作的开展。</w:t>
            </w:r>
          </w:p>
        </w:tc>
        <w:tc>
          <w:tcPr>
            <w:tcW w:w="1276" w:type="dxa"/>
            <w:tcBorders>
              <w:left w:val="single" w:sz="4" w:space="0" w:color="auto"/>
            </w:tcBorders>
          </w:tcPr>
          <w:p w14:paraId="1C09B353" w14:textId="77777777" w:rsidR="00AB1F19" w:rsidRPr="00496F47" w:rsidRDefault="00AB1F19">
            <w:pPr>
              <w:pStyle w:val="Default"/>
              <w:jc w:val="both"/>
              <w:rPr>
                <w:rFonts w:ascii="宋体" w:eastAsia="宋体" w:hAnsi="宋体"/>
                <w:color w:val="000000" w:themeColor="text1"/>
                <w:sz w:val="18"/>
              </w:rPr>
            </w:pPr>
          </w:p>
        </w:tc>
      </w:tr>
      <w:tr w:rsidR="00AB1F19" w:rsidRPr="00496F47" w14:paraId="0189F5F6" w14:textId="77777777">
        <w:tc>
          <w:tcPr>
            <w:tcW w:w="873" w:type="dxa"/>
          </w:tcPr>
          <w:p w14:paraId="6CFD1D7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BA0105</w:t>
            </w:r>
          </w:p>
        </w:tc>
        <w:tc>
          <w:tcPr>
            <w:tcW w:w="1503" w:type="dxa"/>
          </w:tcPr>
          <w:p w14:paraId="455FDA09" w14:textId="77777777" w:rsidR="00AB1F19" w:rsidRPr="00496F47" w:rsidRDefault="00AA79AF">
            <w:pPr>
              <w:rPr>
                <w:rFonts w:ascii="宋体" w:hAnsi="宋体"/>
                <w:color w:val="000000" w:themeColor="text1"/>
                <w:sz w:val="18"/>
              </w:rPr>
            </w:pPr>
            <w:bookmarkStart w:id="156" w:name="OLE_LINK90"/>
            <w:bookmarkStart w:id="157" w:name="OLE_LINK89"/>
            <w:r w:rsidRPr="00496F47">
              <w:rPr>
                <w:rFonts w:ascii="宋体" w:hAnsi="宋体" w:hint="eastAsia"/>
                <w:color w:val="000000" w:themeColor="text1"/>
                <w:sz w:val="18"/>
              </w:rPr>
              <w:t>能耗报警</w:t>
            </w:r>
            <w:bookmarkEnd w:id="156"/>
            <w:bookmarkEnd w:id="157"/>
          </w:p>
        </w:tc>
        <w:tc>
          <w:tcPr>
            <w:tcW w:w="993" w:type="dxa"/>
          </w:tcPr>
          <w:p w14:paraId="093C5E8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0101</w:t>
            </w:r>
          </w:p>
        </w:tc>
        <w:tc>
          <w:tcPr>
            <w:tcW w:w="1134" w:type="dxa"/>
            <w:tcBorders>
              <w:left w:val="single" w:sz="4" w:space="0" w:color="auto"/>
              <w:right w:val="single" w:sz="4" w:space="0" w:color="auto"/>
            </w:tcBorders>
          </w:tcPr>
          <w:p w14:paraId="6C02C039" w14:textId="77777777" w:rsidR="00AB1F19" w:rsidRPr="00496F47" w:rsidRDefault="00AB1F19">
            <w:pPr>
              <w:pStyle w:val="Default"/>
              <w:jc w:val="both"/>
              <w:rPr>
                <w:rFonts w:ascii="宋体" w:hAnsi="宋体"/>
                <w:color w:val="000000" w:themeColor="text1"/>
                <w:sz w:val="18"/>
              </w:rPr>
            </w:pPr>
          </w:p>
        </w:tc>
        <w:tc>
          <w:tcPr>
            <w:tcW w:w="3118" w:type="dxa"/>
            <w:tcBorders>
              <w:left w:val="single" w:sz="4" w:space="0" w:color="auto"/>
            </w:tcBorders>
          </w:tcPr>
          <w:p w14:paraId="4095357B" w14:textId="77777777" w:rsidR="00AB1F19" w:rsidRPr="00496F47" w:rsidRDefault="00AA79AF">
            <w:pPr>
              <w:pStyle w:val="Default"/>
              <w:jc w:val="both"/>
              <w:rPr>
                <w:rFonts w:ascii="宋体" w:eastAsia="宋体" w:hAnsi="宋体"/>
                <w:color w:val="000000" w:themeColor="text1"/>
                <w:kern w:val="2"/>
                <w:sz w:val="18"/>
              </w:rPr>
            </w:pPr>
            <w:r w:rsidRPr="00496F47">
              <w:rPr>
                <w:rFonts w:ascii="宋体" w:eastAsia="宋体" w:hAnsi="宋体" w:hint="eastAsia"/>
                <w:color w:val="000000" w:themeColor="text1"/>
                <w:kern w:val="2"/>
                <w:sz w:val="18"/>
              </w:rPr>
              <w:t>能耗报警是辅助管理人员对各种报警和事件进行查看及处理。</w:t>
            </w:r>
          </w:p>
        </w:tc>
        <w:tc>
          <w:tcPr>
            <w:tcW w:w="1276" w:type="dxa"/>
            <w:tcBorders>
              <w:left w:val="single" w:sz="4" w:space="0" w:color="auto"/>
            </w:tcBorders>
          </w:tcPr>
          <w:p w14:paraId="37318361" w14:textId="77777777" w:rsidR="00AB1F19" w:rsidRPr="00496F47" w:rsidRDefault="00AB1F19">
            <w:pPr>
              <w:pStyle w:val="Default"/>
              <w:jc w:val="both"/>
              <w:rPr>
                <w:rFonts w:ascii="宋体" w:eastAsia="宋体" w:hAnsi="宋体"/>
                <w:color w:val="000000" w:themeColor="text1"/>
                <w:sz w:val="18"/>
              </w:rPr>
            </w:pPr>
          </w:p>
        </w:tc>
      </w:tr>
      <w:bookmarkEnd w:id="149"/>
    </w:tbl>
    <w:p w14:paraId="24AD8A0D" w14:textId="77777777" w:rsidR="00AB1F19" w:rsidRPr="00496F47" w:rsidRDefault="00AB1F19">
      <w:pPr>
        <w:rPr>
          <w:color w:val="000000" w:themeColor="text1"/>
        </w:rPr>
      </w:pPr>
    </w:p>
    <w:p w14:paraId="3095EA98" w14:textId="77777777" w:rsidR="00AB1F19" w:rsidRPr="00496F47" w:rsidRDefault="00AA79AF" w:rsidP="00142697">
      <w:pPr>
        <w:pStyle w:val="4"/>
        <w:numPr>
          <w:ilvl w:val="0"/>
          <w:numId w:val="37"/>
        </w:numPr>
        <w:ind w:left="0" w:firstLine="420"/>
        <w:jc w:val="left"/>
        <w:rPr>
          <w:color w:val="000000" w:themeColor="text1"/>
          <w:sz w:val="21"/>
        </w:rPr>
      </w:pPr>
      <w:r w:rsidRPr="00496F47">
        <w:rPr>
          <w:rFonts w:hint="eastAsia"/>
          <w:color w:val="000000" w:themeColor="text1"/>
          <w:sz w:val="21"/>
        </w:rPr>
        <w:t>业务活动分项说明</w:t>
      </w:r>
    </w:p>
    <w:p w14:paraId="02558E58" w14:textId="77777777" w:rsidR="00834A91" w:rsidRPr="00496F47" w:rsidRDefault="00834A91" w:rsidP="00142697">
      <w:pPr>
        <w:pStyle w:val="affffffff9"/>
        <w:keepNext/>
        <w:keepLines/>
        <w:numPr>
          <w:ilvl w:val="3"/>
          <w:numId w:val="20"/>
        </w:numPr>
        <w:tabs>
          <w:tab w:val="left" w:pos="420"/>
          <w:tab w:val="left" w:pos="1008"/>
        </w:tabs>
        <w:ind w:rightChars="100" w:right="210" w:firstLineChars="0"/>
        <w:outlineLvl w:val="4"/>
        <w:rPr>
          <w:rFonts w:ascii="黑体" w:eastAsia="黑体" w:hAnsi="黑体"/>
          <w:bCs/>
          <w:vanish/>
          <w:color w:val="000000" w:themeColor="text1"/>
          <w:szCs w:val="28"/>
        </w:rPr>
      </w:pPr>
    </w:p>
    <w:p w14:paraId="27427BE2" w14:textId="77777777" w:rsidR="00AB1F19" w:rsidRPr="00496F47" w:rsidRDefault="00AA79AF" w:rsidP="00142697">
      <w:pPr>
        <w:pStyle w:val="5"/>
        <w:numPr>
          <w:ilvl w:val="4"/>
          <w:numId w:val="20"/>
        </w:numPr>
        <w:tabs>
          <w:tab w:val="left" w:pos="420"/>
        </w:tabs>
        <w:spacing w:before="0" w:after="0" w:line="240" w:lineRule="auto"/>
        <w:ind w:rightChars="100" w:right="210"/>
        <w:rPr>
          <w:color w:val="000000" w:themeColor="text1"/>
        </w:rPr>
      </w:pPr>
      <w:r w:rsidRPr="00496F47">
        <w:rPr>
          <w:rFonts w:ascii="黑体" w:hAnsi="黑体" w:hint="eastAsia"/>
          <w:b w:val="0"/>
          <w:color w:val="000000" w:themeColor="text1"/>
          <w:sz w:val="21"/>
        </w:rPr>
        <w:t>&lt;能耗总揽&gt;业务步骤清单</w:t>
      </w:r>
    </w:p>
    <w:p w14:paraId="3C9747E3" w14:textId="77777777" w:rsidR="00AB1F19" w:rsidRPr="00496F47" w:rsidRDefault="00AA79AF">
      <w:pPr>
        <w:pStyle w:val="aff5"/>
        <w:ind w:firstLine="0"/>
        <w:jc w:val="center"/>
        <w:rPr>
          <w:rFonts w:ascii="Times New Roman" w:hAnsi="Times New Roman"/>
          <w:color w:val="000000" w:themeColor="text1"/>
          <w:kern w:val="2"/>
        </w:rPr>
      </w:pPr>
      <w:r w:rsidRPr="00496F47">
        <w:rPr>
          <w:rFonts w:ascii="宋体" w:hAnsi="宋体" w:hint="eastAsia"/>
          <w:color w:val="000000" w:themeColor="text1"/>
          <w:sz w:val="18"/>
        </w:rPr>
        <w:t>表</w:t>
      </w:r>
      <w:r w:rsidR="00186E13" w:rsidRPr="00496F47">
        <w:rPr>
          <w:rFonts w:ascii="宋体" w:hAnsi="宋体" w:hint="eastAsia"/>
          <w:color w:val="000000" w:themeColor="text1"/>
          <w:sz w:val="18"/>
        </w:rPr>
        <w:fldChar w:fldCharType="begin"/>
      </w:r>
      <w:r w:rsidRPr="00496F47">
        <w:rPr>
          <w:rFonts w:ascii="宋体" w:hAnsi="宋体" w:hint="eastAsia"/>
          <w:color w:val="000000" w:themeColor="text1"/>
          <w:sz w:val="18"/>
        </w:rPr>
        <w:instrText xml:space="preserve"> SEQ 表格 \* ARABIC </w:instrText>
      </w:r>
      <w:r w:rsidR="00186E13" w:rsidRPr="00496F47">
        <w:rPr>
          <w:rFonts w:ascii="宋体" w:hAnsi="宋体" w:hint="eastAsia"/>
          <w:color w:val="000000" w:themeColor="text1"/>
          <w:sz w:val="18"/>
        </w:rPr>
        <w:fldChar w:fldCharType="separate"/>
      </w:r>
      <w:r w:rsidRPr="00496F47">
        <w:rPr>
          <w:rFonts w:ascii="宋体" w:hAnsi="宋体" w:hint="eastAsia"/>
          <w:color w:val="000000" w:themeColor="text1"/>
          <w:sz w:val="18"/>
        </w:rPr>
        <w:t>4-20</w:t>
      </w:r>
      <w:r w:rsidR="00186E13" w:rsidRPr="00496F47">
        <w:rPr>
          <w:rFonts w:ascii="宋体" w:hAnsi="宋体" w:hint="eastAsia"/>
          <w:color w:val="000000" w:themeColor="text1"/>
          <w:sz w:val="18"/>
        </w:rPr>
        <w:fldChar w:fldCharType="end"/>
      </w:r>
      <w:r w:rsidRPr="00496F47">
        <w:rPr>
          <w:rFonts w:ascii="宋体" w:hAnsi="宋体" w:hint="eastAsia"/>
          <w:color w:val="000000" w:themeColor="text1"/>
          <w:sz w:val="18"/>
        </w:rPr>
        <w:t xml:space="preserve"> &lt;能耗总揽&gt;业务步骤清单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11D4126C" w14:textId="77777777">
        <w:tc>
          <w:tcPr>
            <w:tcW w:w="770" w:type="dxa"/>
            <w:shd w:val="clear" w:color="auto" w:fill="D9D9D9"/>
          </w:tcPr>
          <w:p w14:paraId="12AD99D6" w14:textId="77777777" w:rsidR="00AB1F19" w:rsidRPr="00496F47" w:rsidRDefault="00AA79AF">
            <w:pPr>
              <w:jc w:val="center"/>
              <w:rPr>
                <w:rFonts w:ascii="宋体" w:hAnsi="宋体"/>
                <w:color w:val="000000" w:themeColor="text1"/>
                <w:sz w:val="18"/>
              </w:rPr>
            </w:pPr>
            <w:bookmarkStart w:id="158" w:name="OLE_LINK94"/>
            <w:r w:rsidRPr="00496F47">
              <w:rPr>
                <w:rFonts w:ascii="宋体" w:hAnsi="宋体" w:hint="eastAsia"/>
                <w:color w:val="000000" w:themeColor="text1"/>
                <w:sz w:val="18"/>
              </w:rPr>
              <w:t>业务步骤编号</w:t>
            </w:r>
          </w:p>
        </w:tc>
        <w:tc>
          <w:tcPr>
            <w:tcW w:w="972" w:type="dxa"/>
            <w:shd w:val="clear" w:color="auto" w:fill="D9D9D9"/>
          </w:tcPr>
          <w:p w14:paraId="28F351C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199416A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6134FD3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48E257C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2E4E6DB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4FE7AC3" w14:textId="77777777">
        <w:tc>
          <w:tcPr>
            <w:tcW w:w="770" w:type="dxa"/>
          </w:tcPr>
          <w:p w14:paraId="0FD38644" w14:textId="77777777" w:rsidR="00AB1F19" w:rsidRPr="00496F47" w:rsidRDefault="00AA79AF">
            <w:pPr>
              <w:rPr>
                <w:rFonts w:ascii="宋体" w:hAnsi="宋体"/>
                <w:color w:val="000000" w:themeColor="text1"/>
                <w:sz w:val="18"/>
              </w:rPr>
            </w:pPr>
            <w:bookmarkStart w:id="159" w:name="OLE_LINK79"/>
            <w:r w:rsidRPr="00496F47">
              <w:rPr>
                <w:rFonts w:ascii="宋体" w:hAnsi="宋体" w:hint="eastAsia"/>
                <w:color w:val="000000" w:themeColor="text1"/>
                <w:sz w:val="18"/>
              </w:rPr>
              <w:t>BS010101</w:t>
            </w:r>
            <w:bookmarkEnd w:id="159"/>
          </w:p>
        </w:tc>
        <w:tc>
          <w:tcPr>
            <w:tcW w:w="972" w:type="dxa"/>
            <w:vAlign w:val="center"/>
          </w:tcPr>
          <w:p w14:paraId="40D287B0" w14:textId="77777777" w:rsidR="00AB1F19" w:rsidRPr="00496F47" w:rsidRDefault="00AA79AF">
            <w:pPr>
              <w:pStyle w:val="afff8"/>
              <w:rPr>
                <w:color w:val="000000" w:themeColor="text1"/>
                <w:sz w:val="18"/>
                <w:szCs w:val="18"/>
              </w:rPr>
            </w:pPr>
            <w:bookmarkStart w:id="160" w:name="OLE_LINK80"/>
            <w:r w:rsidRPr="00496F47">
              <w:rPr>
                <w:rFonts w:hint="eastAsia"/>
                <w:color w:val="000000" w:themeColor="text1"/>
                <w:sz w:val="18"/>
                <w:szCs w:val="18"/>
              </w:rPr>
              <w:t>年度用电量统计</w:t>
            </w:r>
            <w:bookmarkEnd w:id="160"/>
          </w:p>
        </w:tc>
        <w:tc>
          <w:tcPr>
            <w:tcW w:w="1386" w:type="dxa"/>
            <w:tcBorders>
              <w:left w:val="single" w:sz="4" w:space="0" w:color="auto"/>
              <w:right w:val="single" w:sz="4" w:space="0" w:color="auto"/>
            </w:tcBorders>
          </w:tcPr>
          <w:p w14:paraId="67AC527C" w14:textId="77777777" w:rsidR="00AB1F19" w:rsidRPr="00496F47" w:rsidRDefault="00AA79AF">
            <w:pPr>
              <w:pStyle w:val="Default"/>
              <w:jc w:val="both"/>
              <w:rPr>
                <w:rFonts w:ascii="宋体" w:eastAsia="宋体" w:hAnsi="宋体"/>
                <w:color w:val="000000" w:themeColor="text1"/>
                <w:sz w:val="18"/>
              </w:rPr>
            </w:pPr>
            <w:bookmarkStart w:id="161" w:name="OLE_LINK11"/>
            <w:r w:rsidRPr="00496F47">
              <w:rPr>
                <w:rFonts w:ascii="宋体" w:eastAsia="宋体" w:hAnsi="宋体" w:hint="eastAsia"/>
                <w:color w:val="000000" w:themeColor="text1"/>
                <w:sz w:val="18"/>
              </w:rPr>
              <w:t>BI01_01_B001</w:t>
            </w:r>
            <w:bookmarkEnd w:id="161"/>
          </w:p>
        </w:tc>
        <w:tc>
          <w:tcPr>
            <w:tcW w:w="1408" w:type="dxa"/>
            <w:tcBorders>
              <w:left w:val="single" w:sz="4" w:space="0" w:color="auto"/>
              <w:right w:val="single" w:sz="4" w:space="0" w:color="auto"/>
            </w:tcBorders>
          </w:tcPr>
          <w:p w14:paraId="58E5604C" w14:textId="77777777" w:rsidR="00AB1F19" w:rsidRPr="00496F47" w:rsidRDefault="00AA79AF">
            <w:pPr>
              <w:pStyle w:val="Default"/>
              <w:jc w:val="both"/>
              <w:rPr>
                <w:rFonts w:ascii="宋体" w:eastAsia="宋体" w:hAnsi="宋体"/>
                <w:color w:val="000000" w:themeColor="text1"/>
                <w:sz w:val="18"/>
              </w:rPr>
            </w:pPr>
            <w:bookmarkStart w:id="162" w:name="OLE_LINK17"/>
            <w:bookmarkStart w:id="163" w:name="OLE_LINK15"/>
            <w:r w:rsidRPr="00496F47">
              <w:rPr>
                <w:rFonts w:ascii="宋体" w:eastAsia="宋体" w:hAnsi="宋体" w:hint="eastAsia"/>
                <w:color w:val="000000" w:themeColor="text1"/>
                <w:sz w:val="18"/>
              </w:rPr>
              <w:t>BI01_01_C001</w:t>
            </w:r>
            <w:bookmarkEnd w:id="162"/>
            <w:bookmarkEnd w:id="163"/>
          </w:p>
        </w:tc>
        <w:tc>
          <w:tcPr>
            <w:tcW w:w="3510" w:type="dxa"/>
            <w:tcBorders>
              <w:left w:val="single" w:sz="4" w:space="0" w:color="auto"/>
            </w:tcBorders>
            <w:vAlign w:val="center"/>
          </w:tcPr>
          <w:p w14:paraId="72AC2A1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统计计算</w:t>
            </w:r>
            <w:bookmarkStart w:id="164" w:name="OLE_LINK20"/>
            <w:r w:rsidRPr="00496F47">
              <w:rPr>
                <w:rFonts w:hint="eastAsia"/>
                <w:color w:val="000000" w:themeColor="text1"/>
                <w:sz w:val="18"/>
                <w:szCs w:val="18"/>
              </w:rPr>
              <w:t>用户</w:t>
            </w:r>
            <w:bookmarkStart w:id="165" w:name="OLE_LINK18"/>
            <w:r w:rsidRPr="00496F47">
              <w:rPr>
                <w:rFonts w:hint="eastAsia"/>
                <w:color w:val="000000" w:themeColor="text1"/>
                <w:sz w:val="18"/>
                <w:szCs w:val="18"/>
              </w:rPr>
              <w:t>当年的用电量</w:t>
            </w:r>
            <w:bookmarkEnd w:id="165"/>
            <w:r w:rsidRPr="00496F47">
              <w:rPr>
                <w:rFonts w:hint="eastAsia"/>
                <w:color w:val="000000" w:themeColor="text1"/>
                <w:sz w:val="18"/>
                <w:szCs w:val="18"/>
              </w:rPr>
              <w:t>及同比增长</w:t>
            </w:r>
            <w:bookmarkEnd w:id="164"/>
            <w:r w:rsidRPr="00496F47">
              <w:rPr>
                <w:rFonts w:hint="eastAsia"/>
                <w:color w:val="000000" w:themeColor="text1"/>
                <w:sz w:val="18"/>
                <w:szCs w:val="18"/>
              </w:rPr>
              <w:t>。</w:t>
            </w:r>
          </w:p>
        </w:tc>
        <w:tc>
          <w:tcPr>
            <w:tcW w:w="1134" w:type="dxa"/>
            <w:tcBorders>
              <w:left w:val="single" w:sz="4" w:space="0" w:color="auto"/>
            </w:tcBorders>
          </w:tcPr>
          <w:p w14:paraId="51D86098"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结合每月的综合统计计算得出</w:t>
            </w:r>
          </w:p>
        </w:tc>
      </w:tr>
      <w:tr w:rsidR="00AB1F19" w:rsidRPr="00496F47" w14:paraId="4FAB3734" w14:textId="77777777">
        <w:tc>
          <w:tcPr>
            <w:tcW w:w="770" w:type="dxa"/>
          </w:tcPr>
          <w:p w14:paraId="61B878F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BS010102</w:t>
            </w:r>
          </w:p>
        </w:tc>
        <w:tc>
          <w:tcPr>
            <w:tcW w:w="972" w:type="dxa"/>
            <w:vAlign w:val="center"/>
          </w:tcPr>
          <w:p w14:paraId="7D0635F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月度用电量统计</w:t>
            </w:r>
          </w:p>
        </w:tc>
        <w:tc>
          <w:tcPr>
            <w:tcW w:w="1386" w:type="dxa"/>
            <w:tcBorders>
              <w:left w:val="single" w:sz="4" w:space="0" w:color="auto"/>
              <w:right w:val="single" w:sz="4" w:space="0" w:color="auto"/>
            </w:tcBorders>
          </w:tcPr>
          <w:p w14:paraId="7251E799" w14:textId="77777777" w:rsidR="00AB1F19" w:rsidRPr="00496F47" w:rsidRDefault="00AA79AF">
            <w:pPr>
              <w:pStyle w:val="Default"/>
              <w:jc w:val="both"/>
              <w:rPr>
                <w:rFonts w:ascii="宋体" w:eastAsia="宋体" w:hAnsi="宋体"/>
                <w:color w:val="000000" w:themeColor="text1"/>
                <w:sz w:val="18"/>
              </w:rPr>
            </w:pPr>
            <w:bookmarkStart w:id="166" w:name="OLE_LINK28"/>
            <w:r w:rsidRPr="00496F47">
              <w:rPr>
                <w:rFonts w:ascii="宋体" w:eastAsia="宋体" w:hAnsi="宋体" w:hint="eastAsia"/>
                <w:color w:val="000000" w:themeColor="text1"/>
                <w:sz w:val="18"/>
              </w:rPr>
              <w:t>BI01_01_B001</w:t>
            </w:r>
            <w:bookmarkEnd w:id="166"/>
          </w:p>
        </w:tc>
        <w:tc>
          <w:tcPr>
            <w:tcW w:w="1408" w:type="dxa"/>
            <w:tcBorders>
              <w:left w:val="single" w:sz="4" w:space="0" w:color="auto"/>
              <w:right w:val="single" w:sz="4" w:space="0" w:color="auto"/>
            </w:tcBorders>
          </w:tcPr>
          <w:p w14:paraId="4B2EDDE1" w14:textId="77777777" w:rsidR="00AB1F19" w:rsidRPr="00496F47" w:rsidRDefault="00AA79AF">
            <w:pPr>
              <w:pStyle w:val="Default"/>
              <w:jc w:val="both"/>
              <w:rPr>
                <w:rFonts w:ascii="宋体" w:eastAsia="宋体" w:hAnsi="宋体"/>
                <w:color w:val="000000" w:themeColor="text1"/>
                <w:sz w:val="18"/>
              </w:rPr>
            </w:pPr>
            <w:bookmarkStart w:id="167" w:name="OLE_LINK21"/>
            <w:r w:rsidRPr="00496F47">
              <w:rPr>
                <w:rFonts w:ascii="宋体" w:eastAsia="宋体" w:hAnsi="宋体" w:hint="eastAsia"/>
                <w:color w:val="000000" w:themeColor="text1"/>
                <w:sz w:val="18"/>
              </w:rPr>
              <w:t>BI01_01_C002</w:t>
            </w:r>
            <w:bookmarkEnd w:id="167"/>
          </w:p>
        </w:tc>
        <w:tc>
          <w:tcPr>
            <w:tcW w:w="3510" w:type="dxa"/>
            <w:tcBorders>
              <w:left w:val="single" w:sz="4" w:space="0" w:color="auto"/>
            </w:tcBorders>
            <w:vAlign w:val="center"/>
          </w:tcPr>
          <w:p w14:paraId="6002DFF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统计计算用户当月的用电量及同比增长。</w:t>
            </w:r>
          </w:p>
        </w:tc>
        <w:tc>
          <w:tcPr>
            <w:tcW w:w="1134" w:type="dxa"/>
            <w:tcBorders>
              <w:left w:val="single" w:sz="4" w:space="0" w:color="auto"/>
            </w:tcBorders>
          </w:tcPr>
          <w:p w14:paraId="69572820"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结合了每天的电量计算</w:t>
            </w:r>
          </w:p>
        </w:tc>
      </w:tr>
      <w:tr w:rsidR="00AB1F19" w:rsidRPr="00496F47" w14:paraId="638A44F9" w14:textId="77777777">
        <w:tc>
          <w:tcPr>
            <w:tcW w:w="770" w:type="dxa"/>
          </w:tcPr>
          <w:p w14:paraId="7671AF1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BS010103</w:t>
            </w:r>
          </w:p>
        </w:tc>
        <w:tc>
          <w:tcPr>
            <w:tcW w:w="972" w:type="dxa"/>
            <w:vAlign w:val="center"/>
          </w:tcPr>
          <w:p w14:paraId="0256E01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地区电量排名</w:t>
            </w:r>
          </w:p>
        </w:tc>
        <w:tc>
          <w:tcPr>
            <w:tcW w:w="1386" w:type="dxa"/>
            <w:tcBorders>
              <w:left w:val="single" w:sz="4" w:space="0" w:color="auto"/>
              <w:right w:val="single" w:sz="4" w:space="0" w:color="auto"/>
            </w:tcBorders>
          </w:tcPr>
          <w:p w14:paraId="59DFD15C" w14:textId="77777777" w:rsidR="00AB1F19" w:rsidRPr="00496F47" w:rsidRDefault="00AA79AF">
            <w:pPr>
              <w:pStyle w:val="Default"/>
              <w:jc w:val="both"/>
              <w:rPr>
                <w:rFonts w:ascii="宋体" w:eastAsia="宋体" w:hAnsi="宋体"/>
                <w:color w:val="000000" w:themeColor="text1"/>
                <w:sz w:val="18"/>
              </w:rPr>
            </w:pPr>
            <w:bookmarkStart w:id="168" w:name="OLE_LINK34"/>
            <w:r w:rsidRPr="00496F47">
              <w:rPr>
                <w:rFonts w:ascii="宋体" w:eastAsia="宋体" w:hAnsi="宋体" w:hint="eastAsia"/>
                <w:color w:val="000000" w:themeColor="text1"/>
                <w:sz w:val="18"/>
              </w:rPr>
              <w:t>BI01_01_B001</w:t>
            </w:r>
            <w:bookmarkEnd w:id="168"/>
          </w:p>
        </w:tc>
        <w:tc>
          <w:tcPr>
            <w:tcW w:w="1408" w:type="dxa"/>
            <w:tcBorders>
              <w:left w:val="single" w:sz="4" w:space="0" w:color="auto"/>
              <w:right w:val="single" w:sz="4" w:space="0" w:color="auto"/>
            </w:tcBorders>
          </w:tcPr>
          <w:p w14:paraId="7A6F8BB0" w14:textId="77777777" w:rsidR="00AB1F19" w:rsidRPr="00496F47" w:rsidRDefault="00AA79AF">
            <w:pPr>
              <w:pStyle w:val="Default"/>
              <w:jc w:val="both"/>
              <w:rPr>
                <w:rFonts w:ascii="宋体" w:eastAsia="宋体" w:hAnsi="宋体"/>
                <w:color w:val="000000" w:themeColor="text1"/>
                <w:sz w:val="18"/>
              </w:rPr>
            </w:pPr>
            <w:bookmarkStart w:id="169" w:name="OLE_LINK29"/>
            <w:r w:rsidRPr="00496F47">
              <w:rPr>
                <w:rFonts w:ascii="宋体" w:eastAsia="宋体" w:hAnsi="宋体" w:hint="eastAsia"/>
                <w:color w:val="000000" w:themeColor="text1"/>
                <w:sz w:val="18"/>
              </w:rPr>
              <w:t>BI01_01_C003</w:t>
            </w:r>
            <w:bookmarkEnd w:id="169"/>
          </w:p>
        </w:tc>
        <w:tc>
          <w:tcPr>
            <w:tcW w:w="3510" w:type="dxa"/>
            <w:tcBorders>
              <w:left w:val="single" w:sz="4" w:space="0" w:color="auto"/>
            </w:tcBorders>
            <w:vAlign w:val="center"/>
          </w:tcPr>
          <w:p w14:paraId="244EEAE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以柱状图及数据形式</w:t>
            </w:r>
            <w:bookmarkStart w:id="170" w:name="OLE_LINK33"/>
            <w:r w:rsidRPr="00496F47">
              <w:rPr>
                <w:rFonts w:hint="eastAsia"/>
                <w:color w:val="000000" w:themeColor="text1"/>
                <w:sz w:val="18"/>
                <w:szCs w:val="18"/>
              </w:rPr>
              <w:t>显示用户当年及当月用电量在同地区用户中的</w:t>
            </w:r>
            <w:bookmarkStart w:id="171" w:name="OLE_LINK32"/>
            <w:r w:rsidRPr="00496F47">
              <w:rPr>
                <w:rFonts w:hint="eastAsia"/>
                <w:color w:val="000000" w:themeColor="text1"/>
                <w:sz w:val="18"/>
                <w:szCs w:val="18"/>
              </w:rPr>
              <w:t>排名情况</w:t>
            </w:r>
            <w:bookmarkEnd w:id="170"/>
            <w:bookmarkEnd w:id="171"/>
            <w:r w:rsidRPr="00496F47">
              <w:rPr>
                <w:rFonts w:hint="eastAsia"/>
                <w:color w:val="000000" w:themeColor="text1"/>
                <w:sz w:val="18"/>
                <w:szCs w:val="18"/>
              </w:rPr>
              <w:t>。</w:t>
            </w:r>
          </w:p>
        </w:tc>
        <w:tc>
          <w:tcPr>
            <w:tcW w:w="1134" w:type="dxa"/>
            <w:tcBorders>
              <w:left w:val="single" w:sz="4" w:space="0" w:color="auto"/>
            </w:tcBorders>
          </w:tcPr>
          <w:p w14:paraId="0296857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年、月用电量存在</w:t>
            </w:r>
          </w:p>
        </w:tc>
      </w:tr>
      <w:bookmarkEnd w:id="158"/>
      <w:tr w:rsidR="00AB1F19" w:rsidRPr="00496F47" w14:paraId="03194C40" w14:textId="77777777">
        <w:tc>
          <w:tcPr>
            <w:tcW w:w="770" w:type="dxa"/>
          </w:tcPr>
          <w:p w14:paraId="4A84E72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BS010104</w:t>
            </w:r>
          </w:p>
        </w:tc>
        <w:tc>
          <w:tcPr>
            <w:tcW w:w="972" w:type="dxa"/>
            <w:vAlign w:val="center"/>
          </w:tcPr>
          <w:p w14:paraId="67A4230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年度综合用能统计</w:t>
            </w:r>
          </w:p>
        </w:tc>
        <w:tc>
          <w:tcPr>
            <w:tcW w:w="1386" w:type="dxa"/>
            <w:tcBorders>
              <w:left w:val="single" w:sz="4" w:space="0" w:color="auto"/>
              <w:right w:val="single" w:sz="4" w:space="0" w:color="auto"/>
            </w:tcBorders>
          </w:tcPr>
          <w:p w14:paraId="1EE079F1" w14:textId="77777777" w:rsidR="00AB1F19" w:rsidRPr="00496F47" w:rsidRDefault="00AA79AF">
            <w:pPr>
              <w:pStyle w:val="Default"/>
              <w:jc w:val="both"/>
              <w:rPr>
                <w:rFonts w:ascii="宋体" w:eastAsia="宋体" w:hAnsi="宋体"/>
                <w:color w:val="000000" w:themeColor="text1"/>
                <w:sz w:val="18"/>
              </w:rPr>
            </w:pPr>
            <w:bookmarkStart w:id="172" w:name="OLE_LINK37"/>
            <w:r w:rsidRPr="00496F47">
              <w:rPr>
                <w:rFonts w:ascii="宋体" w:eastAsia="宋体" w:hAnsi="宋体" w:hint="eastAsia"/>
                <w:color w:val="000000" w:themeColor="text1"/>
                <w:sz w:val="18"/>
              </w:rPr>
              <w:t>BI01_01_B001</w:t>
            </w:r>
            <w:bookmarkEnd w:id="172"/>
          </w:p>
        </w:tc>
        <w:tc>
          <w:tcPr>
            <w:tcW w:w="1408" w:type="dxa"/>
            <w:tcBorders>
              <w:left w:val="single" w:sz="4" w:space="0" w:color="auto"/>
              <w:right w:val="single" w:sz="4" w:space="0" w:color="auto"/>
            </w:tcBorders>
          </w:tcPr>
          <w:p w14:paraId="24B2E772" w14:textId="77777777" w:rsidR="00AB1F19" w:rsidRPr="00496F47" w:rsidRDefault="00AA79AF">
            <w:pPr>
              <w:pStyle w:val="Default"/>
              <w:jc w:val="both"/>
              <w:rPr>
                <w:rFonts w:ascii="宋体" w:eastAsia="宋体" w:hAnsi="宋体"/>
                <w:b/>
                <w:bCs/>
                <w:color w:val="000000" w:themeColor="text1"/>
                <w:sz w:val="18"/>
              </w:rPr>
            </w:pPr>
            <w:bookmarkStart w:id="173" w:name="OLE_LINK35"/>
            <w:r w:rsidRPr="00496F47">
              <w:rPr>
                <w:rFonts w:ascii="宋体" w:eastAsia="宋体" w:hAnsi="宋体" w:hint="eastAsia"/>
                <w:color w:val="000000" w:themeColor="text1"/>
                <w:sz w:val="18"/>
              </w:rPr>
              <w:t>BI01_01_C004</w:t>
            </w:r>
            <w:bookmarkEnd w:id="173"/>
          </w:p>
        </w:tc>
        <w:tc>
          <w:tcPr>
            <w:tcW w:w="3510" w:type="dxa"/>
            <w:tcBorders>
              <w:left w:val="single" w:sz="4" w:space="0" w:color="auto"/>
            </w:tcBorders>
            <w:vAlign w:val="center"/>
          </w:tcPr>
          <w:p w14:paraId="7E65D28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统计计算用户当年的综合用能量及同比增长。</w:t>
            </w:r>
          </w:p>
        </w:tc>
        <w:tc>
          <w:tcPr>
            <w:tcW w:w="1134" w:type="dxa"/>
            <w:tcBorders>
              <w:left w:val="single" w:sz="4" w:space="0" w:color="auto"/>
            </w:tcBorders>
          </w:tcPr>
          <w:p w14:paraId="234AAE9C" w14:textId="77777777" w:rsidR="00AB1F19" w:rsidRPr="00496F47" w:rsidRDefault="00AA79AF">
            <w:pPr>
              <w:pStyle w:val="Default"/>
              <w:jc w:val="both"/>
              <w:rPr>
                <w:rFonts w:ascii="宋体" w:eastAsia="宋体" w:hAnsi="宋体"/>
                <w:color w:val="000000" w:themeColor="text1"/>
                <w:sz w:val="18"/>
              </w:rPr>
            </w:pPr>
            <w:bookmarkStart w:id="174" w:name="OLE_LINK57"/>
            <w:r w:rsidRPr="00496F47">
              <w:rPr>
                <w:rFonts w:ascii="宋体" w:eastAsia="宋体" w:hAnsi="宋体" w:hint="eastAsia"/>
                <w:color w:val="000000" w:themeColor="text1"/>
                <w:sz w:val="18"/>
              </w:rPr>
              <w:t>结合每月的综合统计计算得出</w:t>
            </w:r>
            <w:bookmarkEnd w:id="174"/>
          </w:p>
        </w:tc>
      </w:tr>
      <w:tr w:rsidR="00AB1F19" w:rsidRPr="00496F47" w14:paraId="3A810C86" w14:textId="77777777">
        <w:tc>
          <w:tcPr>
            <w:tcW w:w="770" w:type="dxa"/>
          </w:tcPr>
          <w:p w14:paraId="7C8EE1DA" w14:textId="77777777" w:rsidR="00AB1F19" w:rsidRPr="00496F47" w:rsidRDefault="00AA79AF">
            <w:pPr>
              <w:rPr>
                <w:rFonts w:ascii="宋体" w:hAnsi="宋体"/>
                <w:color w:val="000000" w:themeColor="text1"/>
                <w:sz w:val="18"/>
              </w:rPr>
            </w:pPr>
            <w:bookmarkStart w:id="175" w:name="OLE_LINK9"/>
            <w:r w:rsidRPr="00496F47">
              <w:rPr>
                <w:rFonts w:ascii="宋体" w:hAnsi="宋体" w:hint="eastAsia"/>
                <w:color w:val="000000" w:themeColor="text1"/>
                <w:sz w:val="18"/>
              </w:rPr>
              <w:t>BS010105</w:t>
            </w:r>
            <w:bookmarkEnd w:id="175"/>
          </w:p>
        </w:tc>
        <w:tc>
          <w:tcPr>
            <w:tcW w:w="972" w:type="dxa"/>
            <w:vAlign w:val="center"/>
          </w:tcPr>
          <w:p w14:paraId="107B67A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月度综合用能统计</w:t>
            </w:r>
          </w:p>
        </w:tc>
        <w:tc>
          <w:tcPr>
            <w:tcW w:w="1386" w:type="dxa"/>
            <w:tcBorders>
              <w:left w:val="single" w:sz="4" w:space="0" w:color="auto"/>
              <w:right w:val="single" w:sz="4" w:space="0" w:color="auto"/>
            </w:tcBorders>
          </w:tcPr>
          <w:p w14:paraId="69443B05" w14:textId="77777777" w:rsidR="00AB1F19" w:rsidRPr="00496F47" w:rsidRDefault="00AA79AF">
            <w:pPr>
              <w:pStyle w:val="Default"/>
              <w:jc w:val="both"/>
              <w:rPr>
                <w:rFonts w:ascii="宋体" w:eastAsia="宋体" w:hAnsi="宋体"/>
                <w:color w:val="000000" w:themeColor="text1"/>
                <w:sz w:val="18"/>
              </w:rPr>
            </w:pPr>
            <w:bookmarkStart w:id="176" w:name="OLE_LINK39"/>
            <w:r w:rsidRPr="00496F47">
              <w:rPr>
                <w:rFonts w:ascii="宋体" w:eastAsia="宋体" w:hAnsi="宋体" w:hint="eastAsia"/>
                <w:color w:val="000000" w:themeColor="text1"/>
                <w:sz w:val="18"/>
              </w:rPr>
              <w:t>BI01_01_B001</w:t>
            </w:r>
            <w:bookmarkEnd w:id="176"/>
          </w:p>
        </w:tc>
        <w:tc>
          <w:tcPr>
            <w:tcW w:w="1408" w:type="dxa"/>
            <w:tcBorders>
              <w:left w:val="single" w:sz="4" w:space="0" w:color="auto"/>
              <w:right w:val="single" w:sz="4" w:space="0" w:color="auto"/>
            </w:tcBorders>
          </w:tcPr>
          <w:p w14:paraId="79992859" w14:textId="77777777" w:rsidR="00AB1F19" w:rsidRPr="00496F47" w:rsidRDefault="00AA79AF">
            <w:pPr>
              <w:pStyle w:val="Default"/>
              <w:jc w:val="both"/>
              <w:rPr>
                <w:rFonts w:ascii="宋体" w:eastAsia="宋体" w:hAnsi="宋体"/>
                <w:color w:val="000000" w:themeColor="text1"/>
                <w:sz w:val="18"/>
              </w:rPr>
            </w:pPr>
            <w:bookmarkStart w:id="177" w:name="OLE_LINK38"/>
            <w:r w:rsidRPr="00496F47">
              <w:rPr>
                <w:rFonts w:ascii="宋体" w:eastAsia="宋体" w:hAnsi="宋体" w:hint="eastAsia"/>
                <w:color w:val="000000" w:themeColor="text1"/>
                <w:sz w:val="18"/>
              </w:rPr>
              <w:t>BI01_01_C005</w:t>
            </w:r>
            <w:bookmarkEnd w:id="177"/>
          </w:p>
        </w:tc>
        <w:tc>
          <w:tcPr>
            <w:tcW w:w="3510" w:type="dxa"/>
            <w:tcBorders>
              <w:left w:val="single" w:sz="4" w:space="0" w:color="auto"/>
            </w:tcBorders>
            <w:vAlign w:val="center"/>
          </w:tcPr>
          <w:p w14:paraId="03ADD00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统计计算用户当月的综合用能量及同比增长。</w:t>
            </w:r>
          </w:p>
        </w:tc>
        <w:tc>
          <w:tcPr>
            <w:tcW w:w="1134" w:type="dxa"/>
            <w:tcBorders>
              <w:left w:val="single" w:sz="4" w:space="0" w:color="auto"/>
            </w:tcBorders>
          </w:tcPr>
          <w:p w14:paraId="3E11589B"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结合每天耗能量计算</w:t>
            </w:r>
          </w:p>
        </w:tc>
      </w:tr>
      <w:tr w:rsidR="00AB1F19" w:rsidRPr="00496F47" w14:paraId="22BC0C7A" w14:textId="77777777">
        <w:tc>
          <w:tcPr>
            <w:tcW w:w="770" w:type="dxa"/>
          </w:tcPr>
          <w:p w14:paraId="03CA3ED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BS010106</w:t>
            </w:r>
          </w:p>
        </w:tc>
        <w:tc>
          <w:tcPr>
            <w:tcW w:w="972" w:type="dxa"/>
            <w:vAlign w:val="center"/>
          </w:tcPr>
          <w:p w14:paraId="00D9362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地区综合用能排名</w:t>
            </w:r>
          </w:p>
        </w:tc>
        <w:tc>
          <w:tcPr>
            <w:tcW w:w="1386" w:type="dxa"/>
            <w:tcBorders>
              <w:left w:val="single" w:sz="4" w:space="0" w:color="auto"/>
              <w:right w:val="single" w:sz="4" w:space="0" w:color="auto"/>
            </w:tcBorders>
          </w:tcPr>
          <w:p w14:paraId="27FFB95C" w14:textId="77777777" w:rsidR="00AB1F19" w:rsidRPr="00496F47" w:rsidRDefault="00AA79AF">
            <w:pPr>
              <w:pStyle w:val="Default"/>
              <w:jc w:val="both"/>
              <w:rPr>
                <w:rFonts w:ascii="宋体" w:eastAsia="宋体" w:hAnsi="宋体"/>
                <w:color w:val="000000" w:themeColor="text1"/>
                <w:sz w:val="18"/>
              </w:rPr>
            </w:pPr>
            <w:bookmarkStart w:id="178" w:name="OLE_LINK50"/>
            <w:r w:rsidRPr="00496F47">
              <w:rPr>
                <w:rFonts w:ascii="宋体" w:eastAsia="宋体" w:hAnsi="宋体" w:hint="eastAsia"/>
                <w:color w:val="000000" w:themeColor="text1"/>
                <w:sz w:val="18"/>
              </w:rPr>
              <w:t>BI01_01_B001</w:t>
            </w:r>
            <w:bookmarkEnd w:id="178"/>
          </w:p>
        </w:tc>
        <w:tc>
          <w:tcPr>
            <w:tcW w:w="1408" w:type="dxa"/>
            <w:tcBorders>
              <w:left w:val="single" w:sz="4" w:space="0" w:color="auto"/>
              <w:right w:val="single" w:sz="4" w:space="0" w:color="auto"/>
            </w:tcBorders>
          </w:tcPr>
          <w:p w14:paraId="1876B892" w14:textId="77777777" w:rsidR="00AB1F19" w:rsidRPr="00496F47" w:rsidRDefault="00AA79AF">
            <w:pPr>
              <w:pStyle w:val="Default"/>
              <w:jc w:val="both"/>
              <w:rPr>
                <w:rFonts w:ascii="宋体" w:eastAsia="宋体" w:hAnsi="宋体"/>
                <w:color w:val="000000" w:themeColor="text1"/>
                <w:sz w:val="18"/>
              </w:rPr>
            </w:pPr>
            <w:bookmarkStart w:id="179" w:name="OLE_LINK43"/>
            <w:r w:rsidRPr="00496F47">
              <w:rPr>
                <w:rFonts w:ascii="宋体" w:eastAsia="宋体" w:hAnsi="宋体" w:hint="eastAsia"/>
                <w:color w:val="000000" w:themeColor="text1"/>
                <w:sz w:val="18"/>
              </w:rPr>
              <w:t>BI01_01_C006</w:t>
            </w:r>
            <w:bookmarkEnd w:id="179"/>
          </w:p>
        </w:tc>
        <w:tc>
          <w:tcPr>
            <w:tcW w:w="3510" w:type="dxa"/>
            <w:tcBorders>
              <w:left w:val="single" w:sz="4" w:space="0" w:color="auto"/>
            </w:tcBorders>
            <w:vAlign w:val="center"/>
          </w:tcPr>
          <w:p w14:paraId="1D93763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以柱状图及数据形式显示用户当年及当月综合用能量在同地区用户中的排名情况。</w:t>
            </w:r>
          </w:p>
        </w:tc>
        <w:tc>
          <w:tcPr>
            <w:tcW w:w="1134" w:type="dxa"/>
            <w:tcBorders>
              <w:left w:val="single" w:sz="4" w:space="0" w:color="auto"/>
            </w:tcBorders>
          </w:tcPr>
          <w:p w14:paraId="3D2B14E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由地区的所有用户综合用能量计算</w:t>
            </w:r>
          </w:p>
          <w:p w14:paraId="38CCC55B" w14:textId="77777777" w:rsidR="00AB1F19" w:rsidRPr="00496F47" w:rsidRDefault="00AB1F19">
            <w:pPr>
              <w:pStyle w:val="Default"/>
              <w:jc w:val="both"/>
              <w:rPr>
                <w:rFonts w:ascii="宋体" w:eastAsia="宋体" w:hAnsi="宋体"/>
                <w:color w:val="000000" w:themeColor="text1"/>
                <w:sz w:val="18"/>
              </w:rPr>
            </w:pPr>
          </w:p>
        </w:tc>
      </w:tr>
      <w:tr w:rsidR="00AB1F19" w:rsidRPr="00496F47" w14:paraId="521A83EA" w14:textId="77777777">
        <w:tc>
          <w:tcPr>
            <w:tcW w:w="770" w:type="dxa"/>
          </w:tcPr>
          <w:p w14:paraId="233764B0" w14:textId="77777777" w:rsidR="00AB1F19" w:rsidRPr="00496F47" w:rsidRDefault="00AA79AF">
            <w:pPr>
              <w:rPr>
                <w:rFonts w:ascii="宋体" w:hAnsi="宋体"/>
                <w:color w:val="000000" w:themeColor="text1"/>
                <w:sz w:val="18"/>
              </w:rPr>
            </w:pPr>
            <w:bookmarkStart w:id="180" w:name="OLE_LINK10"/>
            <w:r w:rsidRPr="00496F47">
              <w:rPr>
                <w:rFonts w:ascii="宋体" w:hAnsi="宋体" w:hint="eastAsia"/>
                <w:color w:val="000000" w:themeColor="text1"/>
                <w:sz w:val="18"/>
              </w:rPr>
              <w:t>BS010107</w:t>
            </w:r>
            <w:bookmarkEnd w:id="180"/>
          </w:p>
        </w:tc>
        <w:tc>
          <w:tcPr>
            <w:tcW w:w="972" w:type="dxa"/>
            <w:vAlign w:val="center"/>
          </w:tcPr>
          <w:p w14:paraId="1F1E688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能效水平统计</w:t>
            </w:r>
          </w:p>
        </w:tc>
        <w:tc>
          <w:tcPr>
            <w:tcW w:w="1386" w:type="dxa"/>
            <w:tcBorders>
              <w:left w:val="single" w:sz="4" w:space="0" w:color="auto"/>
              <w:right w:val="single" w:sz="4" w:space="0" w:color="auto"/>
            </w:tcBorders>
          </w:tcPr>
          <w:p w14:paraId="6C9D3D3D" w14:textId="77777777" w:rsidR="00AB1F19" w:rsidRPr="00496F47" w:rsidRDefault="00AA79AF">
            <w:pPr>
              <w:pStyle w:val="Default"/>
              <w:jc w:val="both"/>
              <w:rPr>
                <w:rFonts w:ascii="宋体" w:eastAsia="宋体" w:hAnsi="宋体"/>
                <w:color w:val="000000" w:themeColor="text1"/>
                <w:sz w:val="18"/>
              </w:rPr>
            </w:pPr>
            <w:bookmarkStart w:id="181" w:name="OLE_LINK51"/>
            <w:r w:rsidRPr="00496F47">
              <w:rPr>
                <w:rFonts w:ascii="宋体" w:eastAsia="宋体" w:hAnsi="宋体" w:hint="eastAsia"/>
                <w:color w:val="000000" w:themeColor="text1"/>
                <w:sz w:val="18"/>
              </w:rPr>
              <w:t>BI01_01_B001</w:t>
            </w:r>
            <w:bookmarkEnd w:id="181"/>
          </w:p>
        </w:tc>
        <w:tc>
          <w:tcPr>
            <w:tcW w:w="1408" w:type="dxa"/>
            <w:tcBorders>
              <w:left w:val="single" w:sz="4" w:space="0" w:color="auto"/>
              <w:right w:val="single" w:sz="4" w:space="0" w:color="auto"/>
            </w:tcBorders>
          </w:tcPr>
          <w:p w14:paraId="67433575" w14:textId="77777777" w:rsidR="00AB1F19" w:rsidRPr="00496F47" w:rsidRDefault="00AA79AF">
            <w:pPr>
              <w:pStyle w:val="Default"/>
              <w:jc w:val="both"/>
              <w:rPr>
                <w:rFonts w:ascii="宋体" w:eastAsia="宋体" w:hAnsi="宋体"/>
                <w:color w:val="000000" w:themeColor="text1"/>
                <w:sz w:val="18"/>
              </w:rPr>
            </w:pPr>
            <w:bookmarkStart w:id="182" w:name="OLE_LINK52"/>
            <w:r w:rsidRPr="00496F47">
              <w:rPr>
                <w:rFonts w:ascii="宋体" w:eastAsia="宋体" w:hAnsi="宋体" w:hint="eastAsia"/>
                <w:color w:val="000000" w:themeColor="text1"/>
                <w:sz w:val="18"/>
              </w:rPr>
              <w:t>BI01_01_C007</w:t>
            </w:r>
            <w:bookmarkEnd w:id="182"/>
          </w:p>
        </w:tc>
        <w:tc>
          <w:tcPr>
            <w:tcW w:w="3510" w:type="dxa"/>
            <w:tcBorders>
              <w:left w:val="single" w:sz="4" w:space="0" w:color="auto"/>
            </w:tcBorders>
            <w:vAlign w:val="center"/>
          </w:tcPr>
          <w:p w14:paraId="1866C3B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综合计算并显示用户能效指标。</w:t>
            </w:r>
          </w:p>
        </w:tc>
        <w:tc>
          <w:tcPr>
            <w:tcW w:w="1134" w:type="dxa"/>
            <w:tcBorders>
              <w:left w:val="single" w:sz="4" w:space="0" w:color="auto"/>
            </w:tcBorders>
          </w:tcPr>
          <w:p w14:paraId="396F00C6"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无</w:t>
            </w:r>
          </w:p>
          <w:p w14:paraId="727D75BB" w14:textId="77777777" w:rsidR="00AB1F19" w:rsidRPr="00496F47" w:rsidRDefault="00AB1F19">
            <w:pPr>
              <w:pStyle w:val="Default"/>
              <w:jc w:val="both"/>
              <w:rPr>
                <w:rFonts w:ascii="宋体" w:eastAsia="宋体" w:hAnsi="宋体"/>
                <w:color w:val="000000" w:themeColor="text1"/>
                <w:sz w:val="18"/>
              </w:rPr>
            </w:pPr>
          </w:p>
        </w:tc>
      </w:tr>
      <w:tr w:rsidR="00AB1F19" w:rsidRPr="00496F47" w14:paraId="0198F9E5" w14:textId="77777777">
        <w:tc>
          <w:tcPr>
            <w:tcW w:w="770" w:type="dxa"/>
          </w:tcPr>
          <w:p w14:paraId="5E4380F2" w14:textId="77777777" w:rsidR="00AB1F19" w:rsidRPr="00496F47" w:rsidRDefault="00AA79AF">
            <w:pPr>
              <w:rPr>
                <w:rFonts w:ascii="宋体" w:hAnsi="宋体"/>
                <w:color w:val="000000" w:themeColor="text1"/>
                <w:sz w:val="18"/>
              </w:rPr>
            </w:pPr>
            <w:bookmarkStart w:id="183" w:name="OLE_LINK26"/>
            <w:r w:rsidRPr="00496F47">
              <w:rPr>
                <w:rFonts w:ascii="宋体" w:hAnsi="宋体" w:hint="eastAsia"/>
                <w:color w:val="000000" w:themeColor="text1"/>
                <w:sz w:val="18"/>
              </w:rPr>
              <w:t>BS010108</w:t>
            </w:r>
            <w:bookmarkEnd w:id="183"/>
          </w:p>
        </w:tc>
        <w:tc>
          <w:tcPr>
            <w:tcW w:w="972" w:type="dxa"/>
            <w:vAlign w:val="center"/>
          </w:tcPr>
          <w:p w14:paraId="5EB6B50E"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企业实时数据仪表盘</w:t>
            </w:r>
          </w:p>
        </w:tc>
        <w:tc>
          <w:tcPr>
            <w:tcW w:w="1386" w:type="dxa"/>
            <w:tcBorders>
              <w:left w:val="single" w:sz="4" w:space="0" w:color="auto"/>
              <w:right w:val="single" w:sz="4" w:space="0" w:color="auto"/>
            </w:tcBorders>
          </w:tcPr>
          <w:p w14:paraId="224CBE91" w14:textId="77777777" w:rsidR="00AB1F19" w:rsidRPr="00496F47" w:rsidRDefault="00AA79AF">
            <w:pPr>
              <w:pStyle w:val="Default"/>
              <w:jc w:val="both"/>
              <w:rPr>
                <w:rFonts w:ascii="宋体" w:eastAsia="宋体" w:hAnsi="宋体"/>
                <w:color w:val="000000" w:themeColor="text1"/>
                <w:sz w:val="18"/>
              </w:rPr>
            </w:pPr>
            <w:bookmarkStart w:id="184" w:name="OLE_LINK58"/>
            <w:r w:rsidRPr="00496F47">
              <w:rPr>
                <w:rFonts w:ascii="宋体" w:eastAsia="宋体" w:hAnsi="宋体" w:hint="eastAsia"/>
                <w:color w:val="000000" w:themeColor="text1"/>
                <w:sz w:val="18"/>
              </w:rPr>
              <w:t>BI01_01_B001</w:t>
            </w:r>
            <w:bookmarkEnd w:id="184"/>
          </w:p>
        </w:tc>
        <w:tc>
          <w:tcPr>
            <w:tcW w:w="1408" w:type="dxa"/>
            <w:tcBorders>
              <w:left w:val="single" w:sz="4" w:space="0" w:color="auto"/>
              <w:right w:val="single" w:sz="4" w:space="0" w:color="auto"/>
            </w:tcBorders>
          </w:tcPr>
          <w:p w14:paraId="75378A67" w14:textId="77777777" w:rsidR="00AB1F19" w:rsidRPr="00496F47" w:rsidRDefault="00AA79AF">
            <w:pPr>
              <w:pStyle w:val="Default"/>
              <w:jc w:val="both"/>
              <w:rPr>
                <w:rFonts w:ascii="宋体" w:eastAsia="宋体" w:hAnsi="宋体"/>
                <w:color w:val="000000" w:themeColor="text1"/>
                <w:sz w:val="18"/>
              </w:rPr>
            </w:pPr>
            <w:bookmarkStart w:id="185" w:name="OLE_LINK53"/>
            <w:r w:rsidRPr="00496F47">
              <w:rPr>
                <w:rFonts w:ascii="宋体" w:eastAsia="宋体" w:hAnsi="宋体" w:hint="eastAsia"/>
                <w:color w:val="000000" w:themeColor="text1"/>
                <w:sz w:val="18"/>
              </w:rPr>
              <w:t>BI01_01_C008</w:t>
            </w:r>
            <w:bookmarkEnd w:id="185"/>
          </w:p>
        </w:tc>
        <w:tc>
          <w:tcPr>
            <w:tcW w:w="3510" w:type="dxa"/>
            <w:tcBorders>
              <w:left w:val="single" w:sz="4" w:space="0" w:color="auto"/>
            </w:tcBorders>
            <w:vAlign w:val="center"/>
          </w:tcPr>
          <w:p w14:paraId="6EC5876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以仪表盘形式显示用户的</w:t>
            </w:r>
            <w:bookmarkStart w:id="186" w:name="OLE_LINK54"/>
            <w:r w:rsidRPr="00496F47">
              <w:rPr>
                <w:rFonts w:hint="eastAsia"/>
                <w:color w:val="000000" w:themeColor="text1"/>
                <w:sz w:val="18"/>
                <w:szCs w:val="18"/>
              </w:rPr>
              <w:t>电压、电流、功率因数、负荷等</w:t>
            </w:r>
            <w:bookmarkEnd w:id="186"/>
            <w:r w:rsidRPr="00496F47">
              <w:rPr>
                <w:rFonts w:hint="eastAsia"/>
                <w:color w:val="000000" w:themeColor="text1"/>
                <w:sz w:val="18"/>
                <w:szCs w:val="18"/>
              </w:rPr>
              <w:t>实时数据当前值。</w:t>
            </w:r>
          </w:p>
        </w:tc>
        <w:tc>
          <w:tcPr>
            <w:tcW w:w="1134" w:type="dxa"/>
            <w:tcBorders>
              <w:left w:val="single" w:sz="4" w:space="0" w:color="auto"/>
            </w:tcBorders>
          </w:tcPr>
          <w:p w14:paraId="2AE9641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无</w:t>
            </w:r>
          </w:p>
          <w:p w14:paraId="56B1E487" w14:textId="77777777" w:rsidR="00AB1F19" w:rsidRPr="00496F47" w:rsidRDefault="00AB1F19">
            <w:pPr>
              <w:pStyle w:val="Default"/>
              <w:jc w:val="both"/>
              <w:rPr>
                <w:rFonts w:ascii="宋体" w:eastAsia="宋体" w:hAnsi="宋体"/>
                <w:color w:val="000000" w:themeColor="text1"/>
                <w:sz w:val="18"/>
              </w:rPr>
            </w:pPr>
          </w:p>
        </w:tc>
      </w:tr>
    </w:tbl>
    <w:p w14:paraId="64B77A6A" w14:textId="77777777" w:rsidR="00AB1F19" w:rsidRPr="00496F47" w:rsidRDefault="00AB1F19">
      <w:pPr>
        <w:pStyle w:val="aff5"/>
        <w:ind w:firstLine="0"/>
        <w:rPr>
          <w:rFonts w:ascii="Times New Roman" w:hAnsi="Times New Roman"/>
          <w:color w:val="000000" w:themeColor="text1"/>
          <w:kern w:val="2"/>
        </w:rPr>
      </w:pPr>
    </w:p>
    <w:p w14:paraId="6DE02580" w14:textId="77777777" w:rsidR="00AB1F19" w:rsidRPr="00496F47" w:rsidRDefault="00AA79AF" w:rsidP="00142697">
      <w:pPr>
        <w:pStyle w:val="5"/>
        <w:numPr>
          <w:ilvl w:val="4"/>
          <w:numId w:val="20"/>
        </w:numPr>
        <w:tabs>
          <w:tab w:val="left" w:pos="420"/>
        </w:tabs>
        <w:spacing w:before="0" w:after="0" w:line="240" w:lineRule="auto"/>
        <w:ind w:rightChars="100" w:right="210"/>
        <w:rPr>
          <w:rFonts w:ascii="黑体"/>
          <w:b w:val="0"/>
          <w:color w:val="000000" w:themeColor="text1"/>
          <w:sz w:val="21"/>
        </w:rPr>
      </w:pPr>
      <w:r w:rsidRPr="00496F47">
        <w:rPr>
          <w:rFonts w:ascii="黑体" w:hAnsi="黑体" w:hint="eastAsia"/>
          <w:b w:val="0"/>
          <w:color w:val="000000" w:themeColor="text1"/>
          <w:sz w:val="21"/>
        </w:rPr>
        <w:t>&lt;能耗列表监测&gt;业务步骤清单</w:t>
      </w:r>
    </w:p>
    <w:p w14:paraId="4B0B8181" w14:textId="77777777" w:rsidR="00AB1F19" w:rsidRPr="00496F47" w:rsidRDefault="00AA79AF">
      <w:pPr>
        <w:pStyle w:val="aff7"/>
        <w:keepNext/>
        <w:jc w:val="center"/>
        <w:rPr>
          <w:rFonts w:ascii="Times New Roman" w:hAnsi="Times New Roman"/>
          <w:color w:val="000000" w:themeColor="text1"/>
        </w:rPr>
      </w:pPr>
      <w:r w:rsidRPr="00496F47">
        <w:rPr>
          <w:rFonts w:ascii="宋体" w:eastAsia="宋体" w:hAnsi="宋体" w:hint="eastAsia"/>
          <w:color w:val="000000" w:themeColor="text1"/>
          <w:sz w:val="18"/>
        </w:rPr>
        <w:t>表</w:t>
      </w:r>
      <w:r w:rsidR="00186E13" w:rsidRPr="00496F47">
        <w:rPr>
          <w:rFonts w:ascii="宋体" w:eastAsia="宋体" w:hAnsi="宋体" w:hint="eastAsia"/>
          <w:color w:val="000000" w:themeColor="text1"/>
          <w:sz w:val="18"/>
        </w:rPr>
        <w:fldChar w:fldCharType="begin"/>
      </w:r>
      <w:r w:rsidRPr="00496F47">
        <w:rPr>
          <w:rFonts w:ascii="宋体" w:eastAsia="宋体" w:hAnsi="宋体" w:hint="eastAsia"/>
          <w:color w:val="000000" w:themeColor="text1"/>
          <w:sz w:val="18"/>
        </w:rPr>
        <w:instrText xml:space="preserve"> SEQ 表格 \* ARABIC </w:instrText>
      </w:r>
      <w:r w:rsidR="00186E13" w:rsidRPr="00496F47">
        <w:rPr>
          <w:rFonts w:ascii="宋体" w:eastAsia="宋体" w:hAnsi="宋体" w:hint="eastAsia"/>
          <w:color w:val="000000" w:themeColor="text1"/>
          <w:sz w:val="18"/>
        </w:rPr>
        <w:fldChar w:fldCharType="separate"/>
      </w:r>
      <w:r w:rsidRPr="00496F47">
        <w:rPr>
          <w:rFonts w:ascii="宋体" w:eastAsia="宋体" w:hAnsi="宋体" w:hint="eastAsia"/>
          <w:color w:val="000000" w:themeColor="text1"/>
          <w:sz w:val="18"/>
        </w:rPr>
        <w:t>4-20</w:t>
      </w:r>
      <w:r w:rsidR="00186E13" w:rsidRPr="00496F47">
        <w:rPr>
          <w:rFonts w:ascii="宋体" w:eastAsia="宋体" w:hAnsi="宋体" w:hint="eastAsia"/>
          <w:color w:val="000000" w:themeColor="text1"/>
          <w:sz w:val="18"/>
        </w:rPr>
        <w:fldChar w:fldCharType="end"/>
      </w:r>
      <w:r w:rsidRPr="00496F47">
        <w:rPr>
          <w:rFonts w:ascii="宋体" w:eastAsia="宋体" w:hAnsi="宋体" w:hint="eastAsia"/>
          <w:color w:val="000000" w:themeColor="text1"/>
          <w:sz w:val="18"/>
        </w:rPr>
        <w:t xml:space="preserve"> &lt;能耗列表监测&gt;业务步骤清单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1C7F9B2A"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1374222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50234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4265B86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536012F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27C3AB5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1891629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前置条件</w:t>
            </w:r>
          </w:p>
        </w:tc>
      </w:tr>
      <w:tr w:rsidR="00AB1F19" w:rsidRPr="00496F47" w14:paraId="5FE5FB3B" w14:textId="77777777">
        <w:tc>
          <w:tcPr>
            <w:tcW w:w="770" w:type="dxa"/>
          </w:tcPr>
          <w:p w14:paraId="6670541A" w14:textId="77777777" w:rsidR="00AB1F19" w:rsidRPr="00496F47" w:rsidRDefault="00AA79AF">
            <w:pPr>
              <w:rPr>
                <w:rFonts w:ascii="宋体" w:hAnsi="宋体"/>
                <w:color w:val="000000" w:themeColor="text1"/>
                <w:sz w:val="18"/>
              </w:rPr>
            </w:pPr>
            <w:bookmarkStart w:id="187" w:name="OLE_LINK27"/>
            <w:r w:rsidRPr="00496F47">
              <w:rPr>
                <w:rFonts w:ascii="宋体" w:hAnsi="宋体" w:hint="eastAsia"/>
                <w:color w:val="000000" w:themeColor="text1"/>
                <w:sz w:val="18"/>
              </w:rPr>
              <w:t>BS010201</w:t>
            </w:r>
            <w:bookmarkEnd w:id="187"/>
          </w:p>
        </w:tc>
        <w:tc>
          <w:tcPr>
            <w:tcW w:w="972" w:type="dxa"/>
            <w:vAlign w:val="center"/>
          </w:tcPr>
          <w:p w14:paraId="7E574BF9" w14:textId="77777777" w:rsidR="00AB1F19" w:rsidRPr="00496F47" w:rsidRDefault="00AA79AF">
            <w:pPr>
              <w:pStyle w:val="afff8"/>
              <w:rPr>
                <w:color w:val="000000" w:themeColor="text1"/>
              </w:rPr>
            </w:pPr>
            <w:r w:rsidRPr="00496F47">
              <w:rPr>
                <w:rFonts w:hint="eastAsia"/>
                <w:color w:val="000000" w:themeColor="text1"/>
                <w:sz w:val="18"/>
                <w:szCs w:val="18"/>
              </w:rPr>
              <w:t>总能耗列表监测</w:t>
            </w:r>
          </w:p>
          <w:p w14:paraId="760A8A30" w14:textId="77777777" w:rsidR="00AB1F19" w:rsidRPr="00496F47" w:rsidRDefault="00AB1F19">
            <w:pPr>
              <w:pStyle w:val="afff8"/>
              <w:rPr>
                <w:color w:val="000000" w:themeColor="text1"/>
                <w:sz w:val="18"/>
                <w:szCs w:val="18"/>
              </w:rPr>
            </w:pPr>
          </w:p>
        </w:tc>
        <w:tc>
          <w:tcPr>
            <w:tcW w:w="1386" w:type="dxa"/>
            <w:tcBorders>
              <w:left w:val="single" w:sz="4" w:space="0" w:color="auto"/>
              <w:right w:val="single" w:sz="4" w:space="0" w:color="auto"/>
            </w:tcBorders>
          </w:tcPr>
          <w:p w14:paraId="0D6441A9" w14:textId="77777777" w:rsidR="00AB1F19" w:rsidRPr="00496F47" w:rsidRDefault="00AA79AF">
            <w:pPr>
              <w:pStyle w:val="Default"/>
              <w:jc w:val="both"/>
              <w:rPr>
                <w:rFonts w:ascii="宋体" w:eastAsia="宋体" w:hAnsi="宋体"/>
                <w:color w:val="000000" w:themeColor="text1"/>
                <w:sz w:val="18"/>
              </w:rPr>
            </w:pPr>
            <w:bookmarkStart w:id="188" w:name="OLE_LINK62"/>
            <w:r w:rsidRPr="00496F47">
              <w:rPr>
                <w:rFonts w:ascii="宋体" w:eastAsia="宋体" w:hAnsi="宋体" w:hint="eastAsia"/>
                <w:color w:val="000000" w:themeColor="text1"/>
                <w:sz w:val="18"/>
              </w:rPr>
              <w:t>BI01_01_B001</w:t>
            </w:r>
            <w:bookmarkEnd w:id="188"/>
          </w:p>
        </w:tc>
        <w:tc>
          <w:tcPr>
            <w:tcW w:w="1408" w:type="dxa"/>
            <w:tcBorders>
              <w:left w:val="single" w:sz="4" w:space="0" w:color="auto"/>
              <w:right w:val="single" w:sz="4" w:space="0" w:color="auto"/>
            </w:tcBorders>
          </w:tcPr>
          <w:p w14:paraId="5A37AB5D" w14:textId="77777777" w:rsidR="00AB1F19" w:rsidRPr="00496F47" w:rsidRDefault="00AA79AF">
            <w:pPr>
              <w:pStyle w:val="Default"/>
              <w:jc w:val="both"/>
              <w:rPr>
                <w:rFonts w:ascii="宋体" w:eastAsia="宋体" w:hAnsi="宋体"/>
                <w:color w:val="000000" w:themeColor="text1"/>
                <w:sz w:val="18"/>
              </w:rPr>
            </w:pPr>
            <w:bookmarkStart w:id="189" w:name="OLE_LINK59"/>
            <w:r w:rsidRPr="00496F47">
              <w:rPr>
                <w:rFonts w:ascii="宋体" w:eastAsia="宋体" w:hAnsi="宋体" w:hint="eastAsia"/>
                <w:color w:val="000000" w:themeColor="text1"/>
                <w:sz w:val="18"/>
              </w:rPr>
              <w:t>BI01_02_C001</w:t>
            </w:r>
            <w:bookmarkEnd w:id="189"/>
          </w:p>
        </w:tc>
        <w:tc>
          <w:tcPr>
            <w:tcW w:w="3510" w:type="dxa"/>
            <w:tcBorders>
              <w:left w:val="single" w:sz="4" w:space="0" w:color="auto"/>
            </w:tcBorders>
            <w:vAlign w:val="center"/>
          </w:tcPr>
          <w:p w14:paraId="24B5E6C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w:t>
            </w:r>
            <w:bookmarkStart w:id="190" w:name="OLE_LINK61"/>
            <w:r w:rsidRPr="00496F47">
              <w:rPr>
                <w:rFonts w:hint="eastAsia"/>
                <w:color w:val="000000" w:themeColor="text1"/>
                <w:sz w:val="18"/>
                <w:szCs w:val="18"/>
              </w:rPr>
              <w:t>用户当前的各能源的消耗量及</w:t>
            </w:r>
            <w:bookmarkStart w:id="191" w:name="OLE_LINK60"/>
            <w:r w:rsidRPr="00496F47">
              <w:rPr>
                <w:rFonts w:hint="eastAsia"/>
                <w:color w:val="000000" w:themeColor="text1"/>
                <w:sz w:val="18"/>
                <w:szCs w:val="18"/>
              </w:rPr>
              <w:t>瞬时量</w:t>
            </w:r>
            <w:bookmarkEnd w:id="190"/>
            <w:bookmarkEnd w:id="191"/>
            <w:r w:rsidRPr="00496F47">
              <w:rPr>
                <w:rFonts w:hint="eastAsia"/>
                <w:color w:val="000000" w:themeColor="text1"/>
                <w:sz w:val="18"/>
                <w:szCs w:val="18"/>
              </w:rPr>
              <w:t>。</w:t>
            </w:r>
          </w:p>
        </w:tc>
        <w:tc>
          <w:tcPr>
            <w:tcW w:w="1134" w:type="dxa"/>
            <w:tcBorders>
              <w:left w:val="single" w:sz="4" w:space="0" w:color="auto"/>
            </w:tcBorders>
          </w:tcPr>
          <w:p w14:paraId="71623707" w14:textId="77777777" w:rsidR="00AB1F19" w:rsidRPr="00496F47" w:rsidRDefault="00AB1F19">
            <w:pPr>
              <w:pStyle w:val="Default"/>
              <w:jc w:val="both"/>
              <w:rPr>
                <w:rFonts w:ascii="宋体" w:eastAsia="宋体" w:hAnsi="宋体"/>
                <w:color w:val="000000" w:themeColor="text1"/>
                <w:sz w:val="18"/>
              </w:rPr>
            </w:pPr>
          </w:p>
        </w:tc>
      </w:tr>
      <w:tr w:rsidR="00AB1F19" w:rsidRPr="00496F47" w14:paraId="420BE34F" w14:textId="77777777">
        <w:tc>
          <w:tcPr>
            <w:tcW w:w="770" w:type="dxa"/>
          </w:tcPr>
          <w:p w14:paraId="14E3F1A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BS010202</w:t>
            </w:r>
          </w:p>
        </w:tc>
        <w:tc>
          <w:tcPr>
            <w:tcW w:w="972" w:type="dxa"/>
            <w:vAlign w:val="center"/>
          </w:tcPr>
          <w:p w14:paraId="07BA911A" w14:textId="77777777" w:rsidR="00AB1F19" w:rsidRPr="00496F47" w:rsidRDefault="00AA79AF">
            <w:pPr>
              <w:pStyle w:val="afff8"/>
              <w:rPr>
                <w:color w:val="000000" w:themeColor="text1"/>
              </w:rPr>
            </w:pPr>
            <w:r w:rsidRPr="00496F47">
              <w:rPr>
                <w:rFonts w:hint="eastAsia"/>
                <w:color w:val="000000" w:themeColor="text1"/>
                <w:sz w:val="18"/>
                <w:szCs w:val="18"/>
              </w:rPr>
              <w:t>建筑能耗列表监测</w:t>
            </w:r>
          </w:p>
          <w:p w14:paraId="1B5D4879" w14:textId="77777777" w:rsidR="00AB1F19" w:rsidRPr="00496F47" w:rsidRDefault="00AB1F19">
            <w:pPr>
              <w:pStyle w:val="afff8"/>
              <w:rPr>
                <w:color w:val="000000" w:themeColor="text1"/>
                <w:sz w:val="18"/>
                <w:szCs w:val="18"/>
              </w:rPr>
            </w:pPr>
          </w:p>
        </w:tc>
        <w:tc>
          <w:tcPr>
            <w:tcW w:w="1386" w:type="dxa"/>
            <w:tcBorders>
              <w:left w:val="single" w:sz="4" w:space="0" w:color="auto"/>
              <w:right w:val="single" w:sz="4" w:space="0" w:color="auto"/>
            </w:tcBorders>
          </w:tcPr>
          <w:p w14:paraId="64B1FC02" w14:textId="77777777" w:rsidR="00AB1F19" w:rsidRPr="00496F47" w:rsidRDefault="00AA79AF">
            <w:pPr>
              <w:pStyle w:val="Default"/>
              <w:jc w:val="both"/>
              <w:rPr>
                <w:rFonts w:ascii="宋体" w:eastAsia="宋体" w:hAnsi="宋体"/>
                <w:color w:val="000000" w:themeColor="text1"/>
                <w:sz w:val="18"/>
              </w:rPr>
            </w:pPr>
            <w:bookmarkStart w:id="192" w:name="OLE_LINK64"/>
            <w:r w:rsidRPr="00496F47">
              <w:rPr>
                <w:rFonts w:ascii="宋体" w:eastAsia="宋体" w:hAnsi="宋体" w:hint="eastAsia"/>
                <w:color w:val="000000" w:themeColor="text1"/>
                <w:sz w:val="18"/>
              </w:rPr>
              <w:t>BI01_01_B001</w:t>
            </w:r>
            <w:bookmarkEnd w:id="192"/>
          </w:p>
        </w:tc>
        <w:tc>
          <w:tcPr>
            <w:tcW w:w="1408" w:type="dxa"/>
            <w:tcBorders>
              <w:left w:val="single" w:sz="4" w:space="0" w:color="auto"/>
              <w:right w:val="single" w:sz="4" w:space="0" w:color="auto"/>
            </w:tcBorders>
          </w:tcPr>
          <w:p w14:paraId="1B1DBF75" w14:textId="77777777" w:rsidR="00AB1F19" w:rsidRPr="00496F47" w:rsidRDefault="00AA79AF">
            <w:pPr>
              <w:pStyle w:val="Default"/>
              <w:jc w:val="both"/>
              <w:rPr>
                <w:rFonts w:ascii="宋体" w:eastAsia="宋体" w:hAnsi="宋体"/>
                <w:color w:val="000000" w:themeColor="text1"/>
                <w:sz w:val="18"/>
              </w:rPr>
            </w:pPr>
            <w:bookmarkStart w:id="193" w:name="OLE_LINK63"/>
            <w:r w:rsidRPr="00496F47">
              <w:rPr>
                <w:rFonts w:ascii="宋体" w:eastAsia="宋体" w:hAnsi="宋体" w:hint="eastAsia"/>
                <w:color w:val="000000" w:themeColor="text1"/>
                <w:sz w:val="18"/>
              </w:rPr>
              <w:t>BI01_02_C002</w:t>
            </w:r>
            <w:bookmarkEnd w:id="193"/>
          </w:p>
        </w:tc>
        <w:tc>
          <w:tcPr>
            <w:tcW w:w="3510" w:type="dxa"/>
            <w:tcBorders>
              <w:left w:val="single" w:sz="4" w:space="0" w:color="auto"/>
            </w:tcBorders>
            <w:vAlign w:val="center"/>
          </w:tcPr>
          <w:p w14:paraId="5F46A01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以数据列表的形式实时监测用户所属的各类建筑单元的能源消耗量。</w:t>
            </w:r>
          </w:p>
        </w:tc>
        <w:tc>
          <w:tcPr>
            <w:tcW w:w="1134" w:type="dxa"/>
            <w:tcBorders>
              <w:left w:val="single" w:sz="4" w:space="0" w:color="auto"/>
            </w:tcBorders>
          </w:tcPr>
          <w:p w14:paraId="3378F2EB" w14:textId="77777777" w:rsidR="00AB1F19" w:rsidRPr="00496F47" w:rsidRDefault="00AB1F19">
            <w:pPr>
              <w:pStyle w:val="Default"/>
              <w:jc w:val="both"/>
              <w:rPr>
                <w:rFonts w:ascii="宋体" w:eastAsia="宋体" w:hAnsi="宋体"/>
                <w:color w:val="000000" w:themeColor="text1"/>
                <w:sz w:val="18"/>
              </w:rPr>
            </w:pPr>
          </w:p>
        </w:tc>
      </w:tr>
      <w:tr w:rsidR="00AB1F19" w:rsidRPr="00496F47" w14:paraId="2FE8F85E" w14:textId="77777777">
        <w:trPr>
          <w:trHeight w:val="584"/>
        </w:trPr>
        <w:tc>
          <w:tcPr>
            <w:tcW w:w="770" w:type="dxa"/>
          </w:tcPr>
          <w:p w14:paraId="5D1C218B"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BS010203</w:t>
            </w:r>
          </w:p>
        </w:tc>
        <w:tc>
          <w:tcPr>
            <w:tcW w:w="972" w:type="dxa"/>
            <w:vAlign w:val="center"/>
          </w:tcPr>
          <w:p w14:paraId="1B3FB52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工艺能耗列表展示</w:t>
            </w:r>
          </w:p>
        </w:tc>
        <w:tc>
          <w:tcPr>
            <w:tcW w:w="1386" w:type="dxa"/>
            <w:tcBorders>
              <w:left w:val="single" w:sz="4" w:space="0" w:color="auto"/>
              <w:right w:val="single" w:sz="4" w:space="0" w:color="auto"/>
            </w:tcBorders>
          </w:tcPr>
          <w:p w14:paraId="761562F8" w14:textId="77777777" w:rsidR="00AB1F19" w:rsidRPr="00496F47" w:rsidRDefault="00AA79AF">
            <w:pPr>
              <w:pStyle w:val="Default"/>
              <w:jc w:val="both"/>
              <w:rPr>
                <w:rFonts w:ascii="宋体" w:eastAsia="宋体" w:hAnsi="宋体"/>
                <w:color w:val="000000" w:themeColor="text1"/>
                <w:sz w:val="18"/>
              </w:rPr>
            </w:pPr>
            <w:bookmarkStart w:id="194" w:name="OLE_LINK66"/>
            <w:r w:rsidRPr="00496F47">
              <w:rPr>
                <w:rFonts w:ascii="宋体" w:eastAsia="宋体" w:hAnsi="宋体" w:hint="eastAsia"/>
                <w:color w:val="000000" w:themeColor="text1"/>
                <w:sz w:val="18"/>
              </w:rPr>
              <w:t>BI01_01_B001</w:t>
            </w:r>
            <w:bookmarkEnd w:id="194"/>
          </w:p>
        </w:tc>
        <w:tc>
          <w:tcPr>
            <w:tcW w:w="1408" w:type="dxa"/>
            <w:tcBorders>
              <w:left w:val="single" w:sz="4" w:space="0" w:color="auto"/>
              <w:right w:val="single" w:sz="4" w:space="0" w:color="auto"/>
            </w:tcBorders>
          </w:tcPr>
          <w:p w14:paraId="2D82C113" w14:textId="77777777" w:rsidR="00AB1F19" w:rsidRPr="00496F47" w:rsidRDefault="00AA79AF">
            <w:pPr>
              <w:pStyle w:val="Default"/>
              <w:jc w:val="both"/>
              <w:rPr>
                <w:rFonts w:ascii="宋体" w:eastAsia="宋体" w:hAnsi="宋体"/>
                <w:color w:val="000000" w:themeColor="text1"/>
                <w:sz w:val="18"/>
              </w:rPr>
            </w:pPr>
            <w:bookmarkStart w:id="195" w:name="OLE_LINK65"/>
            <w:r w:rsidRPr="00496F47">
              <w:rPr>
                <w:rFonts w:ascii="宋体" w:eastAsia="宋体" w:hAnsi="宋体" w:hint="eastAsia"/>
                <w:color w:val="000000" w:themeColor="text1"/>
                <w:sz w:val="18"/>
              </w:rPr>
              <w:t>BI01_02_C003</w:t>
            </w:r>
            <w:bookmarkEnd w:id="195"/>
          </w:p>
        </w:tc>
        <w:tc>
          <w:tcPr>
            <w:tcW w:w="3510" w:type="dxa"/>
            <w:tcBorders>
              <w:left w:val="single" w:sz="4" w:space="0" w:color="auto"/>
            </w:tcBorders>
            <w:vAlign w:val="center"/>
          </w:tcPr>
          <w:p w14:paraId="0C35CED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以数据列表的形式实时监测用户的各类工艺、生产线的能耗量。</w:t>
            </w:r>
          </w:p>
        </w:tc>
        <w:tc>
          <w:tcPr>
            <w:tcW w:w="1134" w:type="dxa"/>
            <w:tcBorders>
              <w:left w:val="single" w:sz="4" w:space="0" w:color="auto"/>
            </w:tcBorders>
          </w:tcPr>
          <w:p w14:paraId="074CFF40" w14:textId="77777777" w:rsidR="00AB1F19" w:rsidRPr="00496F47" w:rsidRDefault="00AB1F19">
            <w:pPr>
              <w:pStyle w:val="Default"/>
              <w:jc w:val="both"/>
              <w:rPr>
                <w:rFonts w:ascii="宋体" w:eastAsia="宋体" w:hAnsi="宋体"/>
                <w:color w:val="000000" w:themeColor="text1"/>
                <w:sz w:val="18"/>
              </w:rPr>
            </w:pPr>
          </w:p>
        </w:tc>
      </w:tr>
      <w:tr w:rsidR="00AB1F19" w:rsidRPr="00496F47" w14:paraId="7319FEBE" w14:textId="77777777">
        <w:tc>
          <w:tcPr>
            <w:tcW w:w="770" w:type="dxa"/>
          </w:tcPr>
          <w:p w14:paraId="178CF7E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BS010204</w:t>
            </w:r>
          </w:p>
        </w:tc>
        <w:tc>
          <w:tcPr>
            <w:tcW w:w="972" w:type="dxa"/>
            <w:vAlign w:val="center"/>
          </w:tcPr>
          <w:p w14:paraId="160E426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主要设备用能列表展示</w:t>
            </w:r>
          </w:p>
        </w:tc>
        <w:tc>
          <w:tcPr>
            <w:tcW w:w="1386" w:type="dxa"/>
            <w:tcBorders>
              <w:left w:val="single" w:sz="4" w:space="0" w:color="auto"/>
              <w:right w:val="single" w:sz="4" w:space="0" w:color="auto"/>
            </w:tcBorders>
          </w:tcPr>
          <w:p w14:paraId="3C15AD07" w14:textId="77777777" w:rsidR="00AB1F19" w:rsidRPr="00496F47" w:rsidRDefault="00AA79AF">
            <w:pPr>
              <w:pStyle w:val="Default"/>
              <w:jc w:val="both"/>
              <w:rPr>
                <w:rFonts w:ascii="宋体" w:eastAsia="宋体" w:hAnsi="宋体"/>
                <w:color w:val="000000" w:themeColor="text1"/>
                <w:sz w:val="18"/>
              </w:rPr>
            </w:pPr>
            <w:bookmarkStart w:id="196" w:name="OLE_LINK82"/>
            <w:r w:rsidRPr="00496F47">
              <w:rPr>
                <w:rFonts w:ascii="宋体" w:eastAsia="宋体" w:hAnsi="宋体" w:hint="eastAsia"/>
                <w:color w:val="000000" w:themeColor="text1"/>
                <w:sz w:val="18"/>
              </w:rPr>
              <w:t>BI01_01_B001</w:t>
            </w:r>
            <w:bookmarkEnd w:id="196"/>
          </w:p>
        </w:tc>
        <w:tc>
          <w:tcPr>
            <w:tcW w:w="1408" w:type="dxa"/>
            <w:tcBorders>
              <w:left w:val="single" w:sz="4" w:space="0" w:color="auto"/>
              <w:right w:val="single" w:sz="4" w:space="0" w:color="auto"/>
            </w:tcBorders>
          </w:tcPr>
          <w:p w14:paraId="269BAFF3" w14:textId="77777777" w:rsidR="00AB1F19" w:rsidRPr="00496F47" w:rsidRDefault="00AA79AF">
            <w:pPr>
              <w:pStyle w:val="Default"/>
              <w:jc w:val="both"/>
              <w:rPr>
                <w:rFonts w:ascii="宋体" w:eastAsia="宋体" w:hAnsi="宋体"/>
                <w:color w:val="000000" w:themeColor="text1"/>
                <w:sz w:val="18"/>
              </w:rPr>
            </w:pPr>
            <w:bookmarkStart w:id="197" w:name="OLE_LINK67"/>
            <w:r w:rsidRPr="00496F47">
              <w:rPr>
                <w:rFonts w:ascii="宋体" w:eastAsia="宋体" w:hAnsi="宋体" w:hint="eastAsia"/>
                <w:color w:val="000000" w:themeColor="text1"/>
                <w:sz w:val="18"/>
              </w:rPr>
              <w:t>BI01_02_C004</w:t>
            </w:r>
            <w:bookmarkEnd w:id="197"/>
          </w:p>
        </w:tc>
        <w:tc>
          <w:tcPr>
            <w:tcW w:w="3510" w:type="dxa"/>
            <w:tcBorders>
              <w:left w:val="single" w:sz="4" w:space="0" w:color="auto"/>
            </w:tcBorders>
            <w:vAlign w:val="center"/>
          </w:tcPr>
          <w:p w14:paraId="3DB9BEE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w:t>
            </w:r>
            <w:bookmarkStart w:id="198" w:name="OLE_LINK68"/>
            <w:r w:rsidRPr="00496F47">
              <w:rPr>
                <w:rFonts w:hint="eastAsia"/>
                <w:color w:val="000000" w:themeColor="text1"/>
                <w:sz w:val="18"/>
                <w:szCs w:val="18"/>
              </w:rPr>
              <w:t>用户主要设备的能耗量</w:t>
            </w:r>
            <w:bookmarkEnd w:id="198"/>
          </w:p>
        </w:tc>
        <w:tc>
          <w:tcPr>
            <w:tcW w:w="1134" w:type="dxa"/>
            <w:tcBorders>
              <w:left w:val="single" w:sz="4" w:space="0" w:color="auto"/>
            </w:tcBorders>
          </w:tcPr>
          <w:p w14:paraId="19DDF558" w14:textId="77777777" w:rsidR="00AB1F19" w:rsidRPr="00496F47" w:rsidRDefault="00AB1F19">
            <w:pPr>
              <w:pStyle w:val="Default"/>
              <w:jc w:val="both"/>
              <w:rPr>
                <w:rFonts w:ascii="宋体" w:eastAsia="宋体" w:hAnsi="宋体"/>
                <w:color w:val="000000" w:themeColor="text1"/>
                <w:sz w:val="18"/>
              </w:rPr>
            </w:pPr>
          </w:p>
        </w:tc>
      </w:tr>
      <w:tr w:rsidR="00AB1F19" w:rsidRPr="00496F47" w14:paraId="64BCBD82" w14:textId="77777777">
        <w:tc>
          <w:tcPr>
            <w:tcW w:w="770" w:type="dxa"/>
          </w:tcPr>
          <w:p w14:paraId="474EADB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BS010205</w:t>
            </w:r>
          </w:p>
        </w:tc>
        <w:tc>
          <w:tcPr>
            <w:tcW w:w="972" w:type="dxa"/>
            <w:vAlign w:val="center"/>
          </w:tcPr>
          <w:p w14:paraId="306A441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用能系统能耗列表展示</w:t>
            </w:r>
          </w:p>
        </w:tc>
        <w:tc>
          <w:tcPr>
            <w:tcW w:w="1386" w:type="dxa"/>
            <w:tcBorders>
              <w:left w:val="single" w:sz="4" w:space="0" w:color="auto"/>
              <w:right w:val="single" w:sz="4" w:space="0" w:color="auto"/>
            </w:tcBorders>
          </w:tcPr>
          <w:p w14:paraId="77C298DE"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7F6F622C" w14:textId="77777777" w:rsidR="00AB1F19" w:rsidRPr="00496F47" w:rsidRDefault="00AA79AF">
            <w:pPr>
              <w:pStyle w:val="Default"/>
              <w:jc w:val="both"/>
              <w:rPr>
                <w:rFonts w:ascii="宋体" w:eastAsia="宋体" w:hAnsi="宋体"/>
                <w:color w:val="000000" w:themeColor="text1"/>
                <w:sz w:val="18"/>
              </w:rPr>
            </w:pPr>
            <w:bookmarkStart w:id="199" w:name="OLE_LINK69"/>
            <w:r w:rsidRPr="00496F47">
              <w:rPr>
                <w:rFonts w:ascii="宋体" w:eastAsia="宋体" w:hAnsi="宋体" w:hint="eastAsia"/>
                <w:color w:val="000000" w:themeColor="text1"/>
                <w:sz w:val="18"/>
              </w:rPr>
              <w:t>BI01_02_C005</w:t>
            </w:r>
            <w:bookmarkEnd w:id="199"/>
          </w:p>
        </w:tc>
        <w:tc>
          <w:tcPr>
            <w:tcW w:w="3510" w:type="dxa"/>
            <w:tcBorders>
              <w:left w:val="single" w:sz="4" w:space="0" w:color="auto"/>
            </w:tcBorders>
            <w:vAlign w:val="center"/>
          </w:tcPr>
          <w:p w14:paraId="6F1636F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w:t>
            </w:r>
            <w:bookmarkStart w:id="200" w:name="OLE_LINK72"/>
            <w:r w:rsidRPr="00496F47">
              <w:rPr>
                <w:rFonts w:hint="eastAsia"/>
                <w:color w:val="000000" w:themeColor="text1"/>
                <w:sz w:val="18"/>
                <w:szCs w:val="18"/>
              </w:rPr>
              <w:t>用户典型用能系统</w:t>
            </w:r>
            <w:bookmarkEnd w:id="200"/>
            <w:r w:rsidRPr="00496F47">
              <w:rPr>
                <w:rFonts w:hint="eastAsia"/>
                <w:color w:val="000000" w:themeColor="text1"/>
                <w:sz w:val="18"/>
                <w:szCs w:val="18"/>
              </w:rPr>
              <w:t>，如空调、电锅炉等的能耗量。</w:t>
            </w:r>
          </w:p>
        </w:tc>
        <w:tc>
          <w:tcPr>
            <w:tcW w:w="1134" w:type="dxa"/>
            <w:tcBorders>
              <w:left w:val="single" w:sz="4" w:space="0" w:color="auto"/>
            </w:tcBorders>
          </w:tcPr>
          <w:p w14:paraId="424824E8" w14:textId="77777777" w:rsidR="00AB1F19" w:rsidRPr="00496F47" w:rsidRDefault="00AB1F19">
            <w:pPr>
              <w:pStyle w:val="Default"/>
              <w:jc w:val="both"/>
              <w:rPr>
                <w:rFonts w:ascii="宋体" w:eastAsia="宋体" w:hAnsi="宋体"/>
                <w:color w:val="000000" w:themeColor="text1"/>
                <w:sz w:val="18"/>
              </w:rPr>
            </w:pPr>
          </w:p>
        </w:tc>
      </w:tr>
      <w:tr w:rsidR="00AB1F19" w:rsidRPr="00496F47" w14:paraId="5E7A5105" w14:textId="77777777">
        <w:tc>
          <w:tcPr>
            <w:tcW w:w="770" w:type="dxa"/>
          </w:tcPr>
          <w:p w14:paraId="37BF0D47" w14:textId="77777777" w:rsidR="00AB1F19" w:rsidRPr="00496F47" w:rsidRDefault="00AA79AF">
            <w:pPr>
              <w:rPr>
                <w:rFonts w:ascii="宋体" w:hAnsi="宋体"/>
                <w:color w:val="000000" w:themeColor="text1"/>
                <w:sz w:val="18"/>
              </w:rPr>
            </w:pPr>
            <w:bookmarkStart w:id="201" w:name="OLE_LINK74"/>
            <w:r w:rsidRPr="00496F47">
              <w:rPr>
                <w:rFonts w:ascii="宋体" w:hAnsi="宋体" w:hint="eastAsia"/>
                <w:color w:val="000000" w:themeColor="text1"/>
                <w:sz w:val="18"/>
              </w:rPr>
              <w:t>BS010206</w:t>
            </w:r>
            <w:bookmarkEnd w:id="201"/>
          </w:p>
        </w:tc>
        <w:tc>
          <w:tcPr>
            <w:tcW w:w="972" w:type="dxa"/>
            <w:vAlign w:val="center"/>
          </w:tcPr>
          <w:p w14:paraId="376D299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仪表数据监测</w:t>
            </w:r>
          </w:p>
        </w:tc>
        <w:tc>
          <w:tcPr>
            <w:tcW w:w="1386" w:type="dxa"/>
            <w:tcBorders>
              <w:left w:val="single" w:sz="4" w:space="0" w:color="auto"/>
              <w:right w:val="single" w:sz="4" w:space="0" w:color="auto"/>
            </w:tcBorders>
          </w:tcPr>
          <w:p w14:paraId="71E18D06"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74EC1317" w14:textId="77777777" w:rsidR="00AB1F19" w:rsidRPr="00496F47" w:rsidRDefault="00AA79AF">
            <w:pPr>
              <w:pStyle w:val="Default"/>
              <w:jc w:val="both"/>
              <w:rPr>
                <w:rFonts w:ascii="宋体" w:eastAsia="宋体" w:hAnsi="宋体"/>
                <w:color w:val="000000" w:themeColor="text1"/>
                <w:sz w:val="18"/>
              </w:rPr>
            </w:pPr>
            <w:bookmarkStart w:id="202" w:name="OLE_LINK73"/>
            <w:r w:rsidRPr="00496F47">
              <w:rPr>
                <w:rFonts w:ascii="宋体" w:eastAsia="宋体" w:hAnsi="宋体" w:hint="eastAsia"/>
                <w:color w:val="000000" w:themeColor="text1"/>
                <w:sz w:val="18"/>
              </w:rPr>
              <w:t>BI01_02_C006</w:t>
            </w:r>
            <w:bookmarkEnd w:id="202"/>
          </w:p>
        </w:tc>
        <w:tc>
          <w:tcPr>
            <w:tcW w:w="3510" w:type="dxa"/>
            <w:tcBorders>
              <w:left w:val="single" w:sz="4" w:space="0" w:color="auto"/>
            </w:tcBorders>
            <w:vAlign w:val="center"/>
          </w:tcPr>
          <w:p w14:paraId="1FA5598F"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以数据列表的形式实时监测用户当前各类数字仪表的标码值及参数值</w:t>
            </w:r>
          </w:p>
        </w:tc>
        <w:tc>
          <w:tcPr>
            <w:tcW w:w="1134" w:type="dxa"/>
            <w:tcBorders>
              <w:left w:val="single" w:sz="4" w:space="0" w:color="auto"/>
            </w:tcBorders>
          </w:tcPr>
          <w:p w14:paraId="256994B3" w14:textId="77777777" w:rsidR="00AB1F19" w:rsidRPr="00496F47" w:rsidRDefault="00AB1F19">
            <w:pPr>
              <w:pStyle w:val="Default"/>
              <w:jc w:val="both"/>
              <w:rPr>
                <w:rFonts w:ascii="宋体" w:eastAsia="宋体" w:hAnsi="宋体"/>
                <w:color w:val="000000" w:themeColor="text1"/>
                <w:sz w:val="18"/>
              </w:rPr>
            </w:pPr>
          </w:p>
        </w:tc>
      </w:tr>
    </w:tbl>
    <w:p w14:paraId="15831D49" w14:textId="77777777" w:rsidR="00AB1F19" w:rsidRPr="00496F47" w:rsidRDefault="00AB1F19">
      <w:pPr>
        <w:pStyle w:val="aff5"/>
        <w:ind w:firstLine="0"/>
        <w:rPr>
          <w:rFonts w:ascii="Times New Roman" w:hAnsi="Times New Roman"/>
          <w:color w:val="000000" w:themeColor="text1"/>
          <w:kern w:val="2"/>
        </w:rPr>
      </w:pPr>
    </w:p>
    <w:p w14:paraId="620745A5" w14:textId="77777777" w:rsidR="00AB1F19" w:rsidRPr="00496F47" w:rsidRDefault="00AA79AF" w:rsidP="00142697">
      <w:pPr>
        <w:pStyle w:val="5"/>
        <w:numPr>
          <w:ilvl w:val="4"/>
          <w:numId w:val="20"/>
        </w:numPr>
        <w:tabs>
          <w:tab w:val="left" w:pos="420"/>
        </w:tabs>
        <w:spacing w:before="0" w:after="0" w:line="240" w:lineRule="auto"/>
        <w:ind w:rightChars="100" w:right="210"/>
        <w:rPr>
          <w:rFonts w:ascii="黑体"/>
          <w:b w:val="0"/>
          <w:color w:val="000000" w:themeColor="text1"/>
          <w:sz w:val="21"/>
        </w:rPr>
      </w:pPr>
      <w:r w:rsidRPr="00496F47">
        <w:rPr>
          <w:rFonts w:ascii="黑体" w:hAnsi="黑体" w:hint="eastAsia"/>
          <w:b w:val="0"/>
          <w:color w:val="000000" w:themeColor="text1"/>
          <w:sz w:val="21"/>
        </w:rPr>
        <w:t>&lt;分类分线能耗监测&gt;业务步骤清单</w:t>
      </w:r>
    </w:p>
    <w:p w14:paraId="4C07B9C3"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w:t>
      </w:r>
      <w:r w:rsidR="00186E13" w:rsidRPr="00496F47">
        <w:rPr>
          <w:rFonts w:ascii="宋体" w:eastAsia="宋体" w:hAnsi="宋体" w:hint="eastAsia"/>
          <w:color w:val="000000" w:themeColor="text1"/>
          <w:sz w:val="18"/>
        </w:rPr>
        <w:fldChar w:fldCharType="begin"/>
      </w:r>
      <w:r w:rsidRPr="00496F47">
        <w:rPr>
          <w:rFonts w:ascii="宋体" w:eastAsia="宋体" w:hAnsi="宋体" w:hint="eastAsia"/>
          <w:color w:val="000000" w:themeColor="text1"/>
          <w:sz w:val="18"/>
        </w:rPr>
        <w:instrText xml:space="preserve"> SEQ 表格 \* ARABIC </w:instrText>
      </w:r>
      <w:r w:rsidR="00186E13" w:rsidRPr="00496F47">
        <w:rPr>
          <w:rFonts w:ascii="宋体" w:eastAsia="宋体" w:hAnsi="宋体" w:hint="eastAsia"/>
          <w:color w:val="000000" w:themeColor="text1"/>
          <w:sz w:val="18"/>
        </w:rPr>
        <w:fldChar w:fldCharType="separate"/>
      </w:r>
      <w:r w:rsidRPr="00496F47">
        <w:rPr>
          <w:rFonts w:ascii="宋体" w:eastAsia="宋体" w:hAnsi="宋体" w:hint="eastAsia"/>
          <w:color w:val="000000" w:themeColor="text1"/>
          <w:sz w:val="18"/>
        </w:rPr>
        <w:t>4-20</w:t>
      </w:r>
      <w:r w:rsidR="00186E13" w:rsidRPr="00496F47">
        <w:rPr>
          <w:rFonts w:ascii="宋体" w:eastAsia="宋体" w:hAnsi="宋体" w:hint="eastAsia"/>
          <w:color w:val="000000" w:themeColor="text1"/>
          <w:sz w:val="18"/>
        </w:rPr>
        <w:fldChar w:fldCharType="end"/>
      </w:r>
      <w:r w:rsidRPr="00496F47">
        <w:rPr>
          <w:rFonts w:ascii="宋体" w:eastAsia="宋体" w:hAnsi="宋体" w:hint="eastAsia"/>
          <w:color w:val="000000" w:themeColor="text1"/>
          <w:sz w:val="18"/>
        </w:rPr>
        <w:t xml:space="preserve"> &lt;分类分项能耗监测&gt;业务步骤清单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778F8C47" w14:textId="77777777">
        <w:trPr>
          <w:trHeight w:val="90"/>
        </w:trPr>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5F6E3A1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B8674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175F6C4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42C9DD4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53B8FF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690ECB06"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前置条件</w:t>
            </w:r>
          </w:p>
        </w:tc>
      </w:tr>
      <w:tr w:rsidR="00AB1F19" w:rsidRPr="00496F47" w14:paraId="5CEB6000" w14:textId="77777777">
        <w:trPr>
          <w:trHeight w:val="90"/>
        </w:trPr>
        <w:tc>
          <w:tcPr>
            <w:tcW w:w="770" w:type="dxa"/>
          </w:tcPr>
          <w:p w14:paraId="59057D9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BS010301</w:t>
            </w:r>
          </w:p>
        </w:tc>
        <w:tc>
          <w:tcPr>
            <w:tcW w:w="972" w:type="dxa"/>
            <w:vAlign w:val="center"/>
          </w:tcPr>
          <w:p w14:paraId="42B02F8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能耗分类监测</w:t>
            </w:r>
          </w:p>
        </w:tc>
        <w:tc>
          <w:tcPr>
            <w:tcW w:w="1386" w:type="dxa"/>
            <w:tcBorders>
              <w:left w:val="single" w:sz="4" w:space="0" w:color="auto"/>
              <w:right w:val="single" w:sz="4" w:space="0" w:color="auto"/>
            </w:tcBorders>
          </w:tcPr>
          <w:p w14:paraId="7C1BF274"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573156FB"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BI01_03_C001</w:t>
            </w:r>
          </w:p>
        </w:tc>
        <w:tc>
          <w:tcPr>
            <w:tcW w:w="3510" w:type="dxa"/>
            <w:tcBorders>
              <w:left w:val="single" w:sz="4" w:space="0" w:color="auto"/>
            </w:tcBorders>
            <w:vAlign w:val="center"/>
          </w:tcPr>
          <w:p w14:paraId="1AE2CB5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按照能源的种类以树状结构显示用户当月及当年的能源消耗量。</w:t>
            </w:r>
          </w:p>
        </w:tc>
        <w:tc>
          <w:tcPr>
            <w:tcW w:w="1134" w:type="dxa"/>
            <w:tcBorders>
              <w:left w:val="single" w:sz="4" w:space="0" w:color="auto"/>
            </w:tcBorders>
          </w:tcPr>
          <w:p w14:paraId="09A01251" w14:textId="77777777" w:rsidR="00AB1F19" w:rsidRPr="00496F47" w:rsidRDefault="00AB1F19">
            <w:pPr>
              <w:pStyle w:val="Default"/>
              <w:jc w:val="both"/>
              <w:rPr>
                <w:rFonts w:ascii="宋体" w:eastAsia="宋体" w:hAnsi="宋体"/>
                <w:color w:val="000000" w:themeColor="text1"/>
                <w:sz w:val="18"/>
              </w:rPr>
            </w:pPr>
          </w:p>
        </w:tc>
      </w:tr>
      <w:tr w:rsidR="00AB1F19" w:rsidRPr="00496F47" w14:paraId="09EA4E48" w14:textId="77777777">
        <w:tc>
          <w:tcPr>
            <w:tcW w:w="770" w:type="dxa"/>
          </w:tcPr>
          <w:p w14:paraId="4CCED124" w14:textId="77777777" w:rsidR="00AB1F19" w:rsidRPr="00496F47" w:rsidRDefault="00AA79AF">
            <w:pPr>
              <w:rPr>
                <w:rFonts w:ascii="宋体" w:hAnsi="宋体"/>
                <w:color w:val="000000" w:themeColor="text1"/>
                <w:sz w:val="18"/>
              </w:rPr>
            </w:pPr>
            <w:bookmarkStart w:id="203" w:name="OLE_LINK75"/>
            <w:bookmarkStart w:id="204" w:name="OLE_LINK77" w:colFirst="1" w:colLast="4"/>
            <w:r w:rsidRPr="00496F47">
              <w:rPr>
                <w:rFonts w:ascii="宋体" w:hAnsi="宋体" w:hint="eastAsia"/>
                <w:color w:val="000000" w:themeColor="text1"/>
                <w:sz w:val="18"/>
              </w:rPr>
              <w:t>BS010302</w:t>
            </w:r>
            <w:bookmarkEnd w:id="203"/>
          </w:p>
        </w:tc>
        <w:tc>
          <w:tcPr>
            <w:tcW w:w="972" w:type="dxa"/>
            <w:vAlign w:val="center"/>
          </w:tcPr>
          <w:p w14:paraId="353A368F"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能耗分项监测</w:t>
            </w:r>
          </w:p>
        </w:tc>
        <w:tc>
          <w:tcPr>
            <w:tcW w:w="1386" w:type="dxa"/>
            <w:tcBorders>
              <w:left w:val="single" w:sz="4" w:space="0" w:color="auto"/>
              <w:right w:val="single" w:sz="4" w:space="0" w:color="auto"/>
            </w:tcBorders>
          </w:tcPr>
          <w:p w14:paraId="154BD5AE" w14:textId="77777777" w:rsidR="00AB1F19" w:rsidRPr="00496F47" w:rsidRDefault="00AA79AF">
            <w:pPr>
              <w:pStyle w:val="Default"/>
              <w:jc w:val="both"/>
              <w:rPr>
                <w:rFonts w:ascii="宋体" w:eastAsia="宋体" w:hAnsi="宋体"/>
                <w:color w:val="000000" w:themeColor="text1"/>
                <w:sz w:val="18"/>
              </w:rPr>
            </w:pPr>
            <w:bookmarkStart w:id="205" w:name="OLE_LINK83"/>
            <w:r w:rsidRPr="00496F47">
              <w:rPr>
                <w:rFonts w:ascii="宋体" w:eastAsia="宋体" w:hAnsi="宋体" w:hint="eastAsia"/>
                <w:color w:val="000000" w:themeColor="text1"/>
                <w:sz w:val="18"/>
              </w:rPr>
              <w:t>BI01_01_B001</w:t>
            </w:r>
            <w:bookmarkEnd w:id="205"/>
          </w:p>
        </w:tc>
        <w:tc>
          <w:tcPr>
            <w:tcW w:w="1408" w:type="dxa"/>
            <w:tcBorders>
              <w:left w:val="single" w:sz="4" w:space="0" w:color="auto"/>
              <w:right w:val="single" w:sz="4" w:space="0" w:color="auto"/>
            </w:tcBorders>
          </w:tcPr>
          <w:p w14:paraId="195143DD" w14:textId="77777777" w:rsidR="00AB1F19" w:rsidRPr="00496F47" w:rsidRDefault="00AA79AF">
            <w:pPr>
              <w:pStyle w:val="Default"/>
              <w:jc w:val="both"/>
              <w:rPr>
                <w:rFonts w:ascii="宋体" w:eastAsia="宋体" w:hAnsi="宋体"/>
                <w:color w:val="000000" w:themeColor="text1"/>
                <w:sz w:val="18"/>
              </w:rPr>
            </w:pPr>
            <w:bookmarkStart w:id="206" w:name="OLE_LINK84"/>
            <w:r w:rsidRPr="00496F47">
              <w:rPr>
                <w:rFonts w:ascii="宋体" w:eastAsia="宋体" w:hAnsi="宋体" w:hint="eastAsia"/>
                <w:color w:val="000000" w:themeColor="text1"/>
                <w:sz w:val="18"/>
              </w:rPr>
              <w:t>BI01_03_C002</w:t>
            </w:r>
            <w:bookmarkEnd w:id="206"/>
          </w:p>
        </w:tc>
        <w:tc>
          <w:tcPr>
            <w:tcW w:w="3510" w:type="dxa"/>
            <w:tcBorders>
              <w:left w:val="single" w:sz="4" w:space="0" w:color="auto"/>
            </w:tcBorders>
            <w:vAlign w:val="center"/>
          </w:tcPr>
          <w:p w14:paraId="5DA52BF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按照能源的分项，如动力用电、照明用电等，展示分项能耗的状况。</w:t>
            </w:r>
          </w:p>
        </w:tc>
        <w:tc>
          <w:tcPr>
            <w:tcW w:w="1134" w:type="dxa"/>
            <w:tcBorders>
              <w:left w:val="single" w:sz="4" w:space="0" w:color="auto"/>
            </w:tcBorders>
          </w:tcPr>
          <w:p w14:paraId="24952CF4" w14:textId="77777777" w:rsidR="00AB1F19" w:rsidRPr="00496F47" w:rsidRDefault="00AB1F19">
            <w:pPr>
              <w:pStyle w:val="Default"/>
              <w:jc w:val="both"/>
              <w:rPr>
                <w:rFonts w:ascii="宋体" w:eastAsia="宋体" w:hAnsi="宋体"/>
                <w:color w:val="000000" w:themeColor="text1"/>
                <w:sz w:val="18"/>
              </w:rPr>
            </w:pPr>
          </w:p>
        </w:tc>
      </w:tr>
      <w:tr w:rsidR="00AB1F19" w:rsidRPr="00496F47" w14:paraId="48C50B12" w14:textId="77777777">
        <w:tc>
          <w:tcPr>
            <w:tcW w:w="770" w:type="dxa"/>
          </w:tcPr>
          <w:p w14:paraId="7CC9D820" w14:textId="77777777" w:rsidR="00AB1F19" w:rsidRPr="00496F47" w:rsidRDefault="00AA79AF">
            <w:pPr>
              <w:rPr>
                <w:rFonts w:ascii="宋体" w:hAnsi="宋体"/>
                <w:color w:val="000000" w:themeColor="text1"/>
                <w:sz w:val="18"/>
              </w:rPr>
            </w:pPr>
            <w:bookmarkStart w:id="207" w:name="OLE_LINK76" w:colFirst="1" w:colLast="4"/>
            <w:bookmarkEnd w:id="204"/>
            <w:r w:rsidRPr="00496F47">
              <w:rPr>
                <w:rFonts w:ascii="宋体" w:hAnsi="宋体" w:hint="eastAsia"/>
                <w:color w:val="000000" w:themeColor="text1"/>
                <w:sz w:val="18"/>
              </w:rPr>
              <w:t>BS010303</w:t>
            </w:r>
          </w:p>
        </w:tc>
        <w:tc>
          <w:tcPr>
            <w:tcW w:w="972" w:type="dxa"/>
            <w:vAlign w:val="center"/>
          </w:tcPr>
          <w:p w14:paraId="667537C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分类分项能耗树</w:t>
            </w:r>
          </w:p>
        </w:tc>
        <w:tc>
          <w:tcPr>
            <w:tcW w:w="1386" w:type="dxa"/>
            <w:tcBorders>
              <w:left w:val="single" w:sz="4" w:space="0" w:color="auto"/>
              <w:right w:val="single" w:sz="4" w:space="0" w:color="auto"/>
            </w:tcBorders>
          </w:tcPr>
          <w:p w14:paraId="39E922A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3FE379A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BI01_03_C003</w:t>
            </w:r>
          </w:p>
        </w:tc>
        <w:tc>
          <w:tcPr>
            <w:tcW w:w="3510" w:type="dxa"/>
            <w:tcBorders>
              <w:left w:val="single" w:sz="4" w:space="0" w:color="auto"/>
            </w:tcBorders>
            <w:vAlign w:val="center"/>
          </w:tcPr>
          <w:p w14:paraId="14BF91E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将分类能耗与分项能耗按照结构树的形式整合显示，提供折叠、展开等功能。</w:t>
            </w:r>
          </w:p>
        </w:tc>
        <w:tc>
          <w:tcPr>
            <w:tcW w:w="1134" w:type="dxa"/>
            <w:tcBorders>
              <w:left w:val="single" w:sz="4" w:space="0" w:color="auto"/>
            </w:tcBorders>
          </w:tcPr>
          <w:p w14:paraId="144C28C7" w14:textId="77777777" w:rsidR="00AB1F19" w:rsidRPr="00496F47" w:rsidRDefault="00AB1F19">
            <w:pPr>
              <w:pStyle w:val="Default"/>
              <w:jc w:val="both"/>
              <w:rPr>
                <w:rFonts w:ascii="宋体" w:eastAsia="宋体" w:hAnsi="宋体"/>
                <w:color w:val="000000" w:themeColor="text1"/>
                <w:sz w:val="18"/>
              </w:rPr>
            </w:pPr>
          </w:p>
        </w:tc>
      </w:tr>
      <w:tr w:rsidR="00AB1F19" w:rsidRPr="00496F47" w14:paraId="02AB8814" w14:textId="77777777">
        <w:tc>
          <w:tcPr>
            <w:tcW w:w="770" w:type="dxa"/>
          </w:tcPr>
          <w:p w14:paraId="4A4694E5" w14:textId="77777777" w:rsidR="00AB1F19" w:rsidRPr="00496F47" w:rsidRDefault="00AA79AF">
            <w:pPr>
              <w:rPr>
                <w:rFonts w:ascii="宋体" w:hAnsi="宋体"/>
                <w:color w:val="000000" w:themeColor="text1"/>
                <w:sz w:val="18"/>
              </w:rPr>
            </w:pPr>
            <w:bookmarkStart w:id="208" w:name="OLE_LINK87"/>
            <w:bookmarkEnd w:id="207"/>
            <w:r w:rsidRPr="00496F47">
              <w:rPr>
                <w:rFonts w:ascii="宋体" w:hAnsi="宋体" w:hint="eastAsia"/>
                <w:color w:val="000000" w:themeColor="text1"/>
                <w:sz w:val="18"/>
              </w:rPr>
              <w:t>BS010304</w:t>
            </w:r>
            <w:bookmarkEnd w:id="208"/>
          </w:p>
        </w:tc>
        <w:tc>
          <w:tcPr>
            <w:tcW w:w="972" w:type="dxa"/>
            <w:vAlign w:val="center"/>
          </w:tcPr>
          <w:p w14:paraId="10CAE97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分类分项关系维护</w:t>
            </w:r>
          </w:p>
        </w:tc>
        <w:tc>
          <w:tcPr>
            <w:tcW w:w="1386" w:type="dxa"/>
            <w:tcBorders>
              <w:left w:val="single" w:sz="4" w:space="0" w:color="auto"/>
              <w:right w:val="single" w:sz="4" w:space="0" w:color="auto"/>
            </w:tcBorders>
          </w:tcPr>
          <w:p w14:paraId="536C2126"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BI01_03_B004</w:t>
            </w:r>
          </w:p>
        </w:tc>
        <w:tc>
          <w:tcPr>
            <w:tcW w:w="1408" w:type="dxa"/>
            <w:tcBorders>
              <w:left w:val="single" w:sz="4" w:space="0" w:color="auto"/>
              <w:right w:val="single" w:sz="4" w:space="0" w:color="auto"/>
            </w:tcBorders>
          </w:tcPr>
          <w:p w14:paraId="7640863E"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BI01_03_C004</w:t>
            </w:r>
          </w:p>
        </w:tc>
        <w:tc>
          <w:tcPr>
            <w:tcW w:w="3510" w:type="dxa"/>
            <w:tcBorders>
              <w:left w:val="single" w:sz="4" w:space="0" w:color="auto"/>
            </w:tcBorders>
            <w:vAlign w:val="center"/>
          </w:tcPr>
          <w:p w14:paraId="246AF7C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维护能耗分类及分项的树状结构关系。</w:t>
            </w:r>
          </w:p>
        </w:tc>
        <w:tc>
          <w:tcPr>
            <w:tcW w:w="1134" w:type="dxa"/>
            <w:tcBorders>
              <w:left w:val="single" w:sz="4" w:space="0" w:color="auto"/>
            </w:tcBorders>
          </w:tcPr>
          <w:p w14:paraId="36AF6B13" w14:textId="77777777" w:rsidR="00AB1F19" w:rsidRPr="00496F47" w:rsidRDefault="00AB1F19">
            <w:pPr>
              <w:pStyle w:val="Default"/>
              <w:jc w:val="both"/>
              <w:rPr>
                <w:rFonts w:ascii="宋体" w:eastAsia="宋体" w:hAnsi="宋体"/>
                <w:color w:val="000000" w:themeColor="text1"/>
                <w:sz w:val="18"/>
              </w:rPr>
            </w:pPr>
          </w:p>
        </w:tc>
      </w:tr>
    </w:tbl>
    <w:p w14:paraId="09902862" w14:textId="77777777" w:rsidR="00AB1F19" w:rsidRPr="00496F47" w:rsidRDefault="00AB1F19">
      <w:pPr>
        <w:pStyle w:val="aff5"/>
        <w:ind w:firstLine="0"/>
        <w:rPr>
          <w:rFonts w:ascii="Times New Roman" w:hAnsi="Times New Roman"/>
          <w:color w:val="000000" w:themeColor="text1"/>
          <w:kern w:val="2"/>
        </w:rPr>
      </w:pPr>
    </w:p>
    <w:p w14:paraId="7A69E528" w14:textId="77777777" w:rsidR="00AB1F19" w:rsidRPr="00496F47" w:rsidRDefault="00AA79AF" w:rsidP="00142697">
      <w:pPr>
        <w:pStyle w:val="5"/>
        <w:numPr>
          <w:ilvl w:val="4"/>
          <w:numId w:val="20"/>
        </w:numPr>
        <w:tabs>
          <w:tab w:val="left" w:pos="420"/>
        </w:tabs>
        <w:spacing w:before="0" w:after="0" w:line="240" w:lineRule="auto"/>
        <w:ind w:rightChars="100" w:right="210"/>
        <w:rPr>
          <w:rFonts w:ascii="黑体"/>
          <w:b w:val="0"/>
          <w:color w:val="000000" w:themeColor="text1"/>
          <w:sz w:val="21"/>
        </w:rPr>
      </w:pPr>
      <w:r w:rsidRPr="00496F47">
        <w:rPr>
          <w:rFonts w:ascii="黑体" w:hAnsi="黑体" w:hint="eastAsia"/>
          <w:b w:val="0"/>
          <w:color w:val="000000" w:themeColor="text1"/>
          <w:sz w:val="21"/>
        </w:rPr>
        <w:t>&lt;管线图监测&gt;业务步骤清单</w:t>
      </w:r>
    </w:p>
    <w:p w14:paraId="4B893126"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w:t>
      </w:r>
      <w:r w:rsidR="00186E13" w:rsidRPr="00496F47">
        <w:rPr>
          <w:rFonts w:ascii="宋体" w:eastAsia="宋体" w:hAnsi="宋体" w:hint="eastAsia"/>
          <w:color w:val="000000" w:themeColor="text1"/>
          <w:sz w:val="18"/>
        </w:rPr>
        <w:fldChar w:fldCharType="begin"/>
      </w:r>
      <w:r w:rsidRPr="00496F47">
        <w:rPr>
          <w:rFonts w:ascii="宋体" w:eastAsia="宋体" w:hAnsi="宋体" w:hint="eastAsia"/>
          <w:color w:val="000000" w:themeColor="text1"/>
          <w:sz w:val="18"/>
        </w:rPr>
        <w:instrText xml:space="preserve"> SEQ 表格 \* ARABIC </w:instrText>
      </w:r>
      <w:r w:rsidR="00186E13" w:rsidRPr="00496F47">
        <w:rPr>
          <w:rFonts w:ascii="宋体" w:eastAsia="宋体" w:hAnsi="宋体" w:hint="eastAsia"/>
          <w:color w:val="000000" w:themeColor="text1"/>
          <w:sz w:val="18"/>
        </w:rPr>
        <w:fldChar w:fldCharType="separate"/>
      </w:r>
      <w:r w:rsidRPr="00496F47">
        <w:rPr>
          <w:rFonts w:ascii="宋体" w:eastAsia="宋体" w:hAnsi="宋体" w:hint="eastAsia"/>
          <w:color w:val="000000" w:themeColor="text1"/>
          <w:sz w:val="18"/>
        </w:rPr>
        <w:t>4-20</w:t>
      </w:r>
      <w:r w:rsidR="00186E13" w:rsidRPr="00496F47">
        <w:rPr>
          <w:rFonts w:ascii="宋体" w:eastAsia="宋体" w:hAnsi="宋体" w:hint="eastAsia"/>
          <w:color w:val="000000" w:themeColor="text1"/>
          <w:sz w:val="18"/>
        </w:rPr>
        <w:fldChar w:fldCharType="end"/>
      </w:r>
      <w:r w:rsidRPr="00496F47">
        <w:rPr>
          <w:rFonts w:ascii="宋体" w:eastAsia="宋体" w:hAnsi="宋体" w:hint="eastAsia"/>
          <w:color w:val="000000" w:themeColor="text1"/>
          <w:sz w:val="18"/>
        </w:rPr>
        <w:t xml:space="preserve"> &lt;管线图监测&gt;业务步骤清单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7CB5B400"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692F52A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7828DF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468CE02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2580CE9A"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982C2E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087B493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前置条件</w:t>
            </w:r>
          </w:p>
        </w:tc>
      </w:tr>
      <w:tr w:rsidR="00AB1F19" w:rsidRPr="00496F47" w14:paraId="48931A02" w14:textId="77777777">
        <w:tc>
          <w:tcPr>
            <w:tcW w:w="770" w:type="dxa"/>
          </w:tcPr>
          <w:p w14:paraId="61C75417" w14:textId="77777777" w:rsidR="00AB1F19" w:rsidRPr="00496F47" w:rsidRDefault="00AA79AF">
            <w:pPr>
              <w:rPr>
                <w:rFonts w:ascii="宋体" w:hAnsi="宋体"/>
                <w:color w:val="000000" w:themeColor="text1"/>
                <w:sz w:val="18"/>
              </w:rPr>
            </w:pPr>
            <w:bookmarkStart w:id="209" w:name="OLE_LINK88"/>
            <w:r w:rsidRPr="00496F47">
              <w:rPr>
                <w:rFonts w:ascii="宋体" w:hAnsi="宋体" w:hint="eastAsia"/>
                <w:color w:val="000000" w:themeColor="text1"/>
                <w:sz w:val="18"/>
              </w:rPr>
              <w:t>BS010401</w:t>
            </w:r>
            <w:bookmarkEnd w:id="209"/>
          </w:p>
        </w:tc>
        <w:tc>
          <w:tcPr>
            <w:tcW w:w="972" w:type="dxa"/>
            <w:vAlign w:val="center"/>
          </w:tcPr>
          <w:p w14:paraId="36F1EC5E"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电气接线图监测</w:t>
            </w:r>
          </w:p>
        </w:tc>
        <w:tc>
          <w:tcPr>
            <w:tcW w:w="1386" w:type="dxa"/>
            <w:tcBorders>
              <w:left w:val="single" w:sz="4" w:space="0" w:color="auto"/>
              <w:right w:val="single" w:sz="4" w:space="0" w:color="auto"/>
            </w:tcBorders>
          </w:tcPr>
          <w:p w14:paraId="7A05AF3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BI01_04_B001</w:t>
            </w:r>
          </w:p>
        </w:tc>
        <w:tc>
          <w:tcPr>
            <w:tcW w:w="1408" w:type="dxa"/>
            <w:tcBorders>
              <w:left w:val="single" w:sz="4" w:space="0" w:color="auto"/>
              <w:right w:val="single" w:sz="4" w:space="0" w:color="auto"/>
            </w:tcBorders>
          </w:tcPr>
          <w:p w14:paraId="471F750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BI01_04_C001</w:t>
            </w:r>
          </w:p>
        </w:tc>
        <w:tc>
          <w:tcPr>
            <w:tcW w:w="3510" w:type="dxa"/>
            <w:tcBorders>
              <w:left w:val="single" w:sz="4" w:space="0" w:color="auto"/>
            </w:tcBorders>
            <w:vAlign w:val="center"/>
          </w:tcPr>
          <w:p w14:paraId="1CD928E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结合用户的电气线路图展示各类供用电设备的实时数据。</w:t>
            </w:r>
          </w:p>
        </w:tc>
        <w:tc>
          <w:tcPr>
            <w:tcW w:w="1134" w:type="dxa"/>
            <w:tcBorders>
              <w:left w:val="single" w:sz="4" w:space="0" w:color="auto"/>
            </w:tcBorders>
          </w:tcPr>
          <w:p w14:paraId="52029821" w14:textId="77777777" w:rsidR="00AB1F19" w:rsidRPr="00496F47" w:rsidRDefault="00AB1F19">
            <w:pPr>
              <w:pStyle w:val="Default"/>
              <w:jc w:val="both"/>
              <w:rPr>
                <w:rFonts w:ascii="宋体" w:eastAsia="宋体" w:hAnsi="宋体"/>
                <w:color w:val="000000" w:themeColor="text1"/>
                <w:sz w:val="18"/>
              </w:rPr>
            </w:pPr>
          </w:p>
        </w:tc>
      </w:tr>
      <w:tr w:rsidR="00AB1F19" w:rsidRPr="00496F47" w14:paraId="54539AC7" w14:textId="77777777">
        <w:tc>
          <w:tcPr>
            <w:tcW w:w="770" w:type="dxa"/>
          </w:tcPr>
          <w:p w14:paraId="4E59876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BS010402</w:t>
            </w:r>
          </w:p>
        </w:tc>
        <w:tc>
          <w:tcPr>
            <w:tcW w:w="972" w:type="dxa"/>
            <w:vAlign w:val="center"/>
          </w:tcPr>
          <w:p w14:paraId="5BAC81F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供水管道监测</w:t>
            </w:r>
          </w:p>
        </w:tc>
        <w:tc>
          <w:tcPr>
            <w:tcW w:w="1386" w:type="dxa"/>
            <w:tcBorders>
              <w:left w:val="single" w:sz="4" w:space="0" w:color="auto"/>
              <w:right w:val="single" w:sz="4" w:space="0" w:color="auto"/>
            </w:tcBorders>
          </w:tcPr>
          <w:p w14:paraId="0402AAC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BI01_04_B002</w:t>
            </w:r>
          </w:p>
        </w:tc>
        <w:tc>
          <w:tcPr>
            <w:tcW w:w="1408" w:type="dxa"/>
            <w:tcBorders>
              <w:left w:val="single" w:sz="4" w:space="0" w:color="auto"/>
              <w:right w:val="single" w:sz="4" w:space="0" w:color="auto"/>
            </w:tcBorders>
          </w:tcPr>
          <w:p w14:paraId="755DBFF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BI01_04_C002</w:t>
            </w:r>
          </w:p>
        </w:tc>
        <w:tc>
          <w:tcPr>
            <w:tcW w:w="3510" w:type="dxa"/>
            <w:tcBorders>
              <w:left w:val="single" w:sz="4" w:space="0" w:color="auto"/>
            </w:tcBorders>
            <w:vAlign w:val="center"/>
          </w:tcPr>
          <w:p w14:paraId="289B8C9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结合用户的供水管道图展示供水设备的实时数据及阀门的开关状态。</w:t>
            </w:r>
          </w:p>
        </w:tc>
        <w:tc>
          <w:tcPr>
            <w:tcW w:w="1134" w:type="dxa"/>
            <w:tcBorders>
              <w:left w:val="single" w:sz="4" w:space="0" w:color="auto"/>
            </w:tcBorders>
          </w:tcPr>
          <w:p w14:paraId="726CD5D1" w14:textId="77777777" w:rsidR="00AB1F19" w:rsidRPr="00496F47" w:rsidRDefault="00AB1F19">
            <w:pPr>
              <w:pStyle w:val="Default"/>
              <w:jc w:val="both"/>
              <w:rPr>
                <w:rFonts w:ascii="宋体" w:eastAsia="宋体" w:hAnsi="宋体"/>
                <w:color w:val="000000" w:themeColor="text1"/>
                <w:sz w:val="18"/>
              </w:rPr>
            </w:pPr>
          </w:p>
        </w:tc>
      </w:tr>
      <w:tr w:rsidR="00AB1F19" w:rsidRPr="00496F47" w14:paraId="1DD8066A" w14:textId="77777777">
        <w:tc>
          <w:tcPr>
            <w:tcW w:w="770" w:type="dxa"/>
          </w:tcPr>
          <w:p w14:paraId="266594D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BS010403</w:t>
            </w:r>
          </w:p>
        </w:tc>
        <w:tc>
          <w:tcPr>
            <w:tcW w:w="972" w:type="dxa"/>
            <w:vAlign w:val="center"/>
          </w:tcPr>
          <w:p w14:paraId="220BE010"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供气管道监测</w:t>
            </w:r>
          </w:p>
        </w:tc>
        <w:tc>
          <w:tcPr>
            <w:tcW w:w="1386" w:type="dxa"/>
            <w:tcBorders>
              <w:left w:val="single" w:sz="4" w:space="0" w:color="auto"/>
              <w:right w:val="single" w:sz="4" w:space="0" w:color="auto"/>
            </w:tcBorders>
          </w:tcPr>
          <w:p w14:paraId="3C9F852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BI01_04_B003</w:t>
            </w:r>
          </w:p>
        </w:tc>
        <w:tc>
          <w:tcPr>
            <w:tcW w:w="1408" w:type="dxa"/>
            <w:tcBorders>
              <w:left w:val="single" w:sz="4" w:space="0" w:color="auto"/>
              <w:right w:val="single" w:sz="4" w:space="0" w:color="auto"/>
            </w:tcBorders>
          </w:tcPr>
          <w:p w14:paraId="4EC3091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BI01_04_C003</w:t>
            </w:r>
          </w:p>
        </w:tc>
        <w:tc>
          <w:tcPr>
            <w:tcW w:w="3510" w:type="dxa"/>
            <w:tcBorders>
              <w:left w:val="single" w:sz="4" w:space="0" w:color="auto"/>
            </w:tcBorders>
            <w:vAlign w:val="center"/>
          </w:tcPr>
          <w:p w14:paraId="2B41C4B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结合用户的供气管道图展示供气设备的实时数据及阀门的开关状态。</w:t>
            </w:r>
          </w:p>
        </w:tc>
        <w:tc>
          <w:tcPr>
            <w:tcW w:w="1134" w:type="dxa"/>
            <w:tcBorders>
              <w:left w:val="single" w:sz="4" w:space="0" w:color="auto"/>
            </w:tcBorders>
          </w:tcPr>
          <w:p w14:paraId="1523EA16" w14:textId="77777777" w:rsidR="00AB1F19" w:rsidRPr="00496F47" w:rsidRDefault="00AB1F19">
            <w:pPr>
              <w:pStyle w:val="Default"/>
              <w:jc w:val="both"/>
              <w:rPr>
                <w:rFonts w:ascii="宋体" w:eastAsia="宋体" w:hAnsi="宋体"/>
                <w:color w:val="000000" w:themeColor="text1"/>
                <w:sz w:val="18"/>
              </w:rPr>
            </w:pPr>
          </w:p>
        </w:tc>
      </w:tr>
      <w:tr w:rsidR="00AB1F19" w:rsidRPr="00496F47" w14:paraId="4326E92D" w14:textId="77777777">
        <w:tc>
          <w:tcPr>
            <w:tcW w:w="770" w:type="dxa"/>
          </w:tcPr>
          <w:p w14:paraId="037AE1B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BS010404</w:t>
            </w:r>
          </w:p>
        </w:tc>
        <w:tc>
          <w:tcPr>
            <w:tcW w:w="972" w:type="dxa"/>
            <w:vAlign w:val="center"/>
          </w:tcPr>
          <w:p w14:paraId="1C3298E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供油管道监测</w:t>
            </w:r>
          </w:p>
        </w:tc>
        <w:tc>
          <w:tcPr>
            <w:tcW w:w="1386" w:type="dxa"/>
            <w:tcBorders>
              <w:left w:val="single" w:sz="4" w:space="0" w:color="auto"/>
              <w:right w:val="single" w:sz="4" w:space="0" w:color="auto"/>
            </w:tcBorders>
          </w:tcPr>
          <w:p w14:paraId="5C1FB05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BI01_04_B004</w:t>
            </w:r>
          </w:p>
        </w:tc>
        <w:tc>
          <w:tcPr>
            <w:tcW w:w="1408" w:type="dxa"/>
            <w:tcBorders>
              <w:left w:val="single" w:sz="4" w:space="0" w:color="auto"/>
              <w:right w:val="single" w:sz="4" w:space="0" w:color="auto"/>
            </w:tcBorders>
          </w:tcPr>
          <w:p w14:paraId="46BC500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BI01_04_C004</w:t>
            </w:r>
          </w:p>
        </w:tc>
        <w:tc>
          <w:tcPr>
            <w:tcW w:w="3510" w:type="dxa"/>
            <w:tcBorders>
              <w:left w:val="single" w:sz="4" w:space="0" w:color="auto"/>
            </w:tcBorders>
            <w:vAlign w:val="center"/>
          </w:tcPr>
          <w:p w14:paraId="4156B0E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结合用户的供油管道图展示供油设备的实时数据及阀门的开关状态。</w:t>
            </w:r>
          </w:p>
        </w:tc>
        <w:tc>
          <w:tcPr>
            <w:tcW w:w="1134" w:type="dxa"/>
            <w:tcBorders>
              <w:left w:val="single" w:sz="4" w:space="0" w:color="auto"/>
            </w:tcBorders>
          </w:tcPr>
          <w:p w14:paraId="35CE3729" w14:textId="77777777" w:rsidR="00AB1F19" w:rsidRPr="00496F47" w:rsidRDefault="00AB1F19">
            <w:pPr>
              <w:pStyle w:val="Default"/>
              <w:jc w:val="both"/>
              <w:rPr>
                <w:rFonts w:ascii="宋体" w:eastAsia="宋体" w:hAnsi="宋体"/>
                <w:color w:val="000000" w:themeColor="text1"/>
                <w:sz w:val="18"/>
              </w:rPr>
            </w:pPr>
          </w:p>
        </w:tc>
      </w:tr>
      <w:tr w:rsidR="00AB1F19" w:rsidRPr="00496F47" w14:paraId="10AB65D3" w14:textId="77777777">
        <w:tc>
          <w:tcPr>
            <w:tcW w:w="770" w:type="dxa"/>
          </w:tcPr>
          <w:p w14:paraId="46CC2F8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BS010405</w:t>
            </w:r>
          </w:p>
        </w:tc>
        <w:tc>
          <w:tcPr>
            <w:tcW w:w="972" w:type="dxa"/>
            <w:vAlign w:val="center"/>
          </w:tcPr>
          <w:p w14:paraId="224903A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锅炉工艺监测</w:t>
            </w:r>
          </w:p>
        </w:tc>
        <w:tc>
          <w:tcPr>
            <w:tcW w:w="1386" w:type="dxa"/>
            <w:tcBorders>
              <w:left w:val="single" w:sz="4" w:space="0" w:color="auto"/>
              <w:right w:val="single" w:sz="4" w:space="0" w:color="auto"/>
            </w:tcBorders>
          </w:tcPr>
          <w:p w14:paraId="661DBF7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BI01_04_B005</w:t>
            </w:r>
          </w:p>
        </w:tc>
        <w:tc>
          <w:tcPr>
            <w:tcW w:w="1408" w:type="dxa"/>
            <w:tcBorders>
              <w:left w:val="single" w:sz="4" w:space="0" w:color="auto"/>
              <w:right w:val="single" w:sz="4" w:space="0" w:color="auto"/>
            </w:tcBorders>
          </w:tcPr>
          <w:p w14:paraId="1E46E8A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BI01_04_C005</w:t>
            </w:r>
          </w:p>
        </w:tc>
        <w:tc>
          <w:tcPr>
            <w:tcW w:w="3510" w:type="dxa"/>
            <w:tcBorders>
              <w:left w:val="single" w:sz="4" w:space="0" w:color="auto"/>
            </w:tcBorders>
            <w:vAlign w:val="center"/>
          </w:tcPr>
          <w:p w14:paraId="215775B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结合锅炉工艺图展示锅炉的运行状态和数据。</w:t>
            </w:r>
          </w:p>
        </w:tc>
        <w:tc>
          <w:tcPr>
            <w:tcW w:w="1134" w:type="dxa"/>
            <w:tcBorders>
              <w:left w:val="single" w:sz="4" w:space="0" w:color="auto"/>
            </w:tcBorders>
          </w:tcPr>
          <w:p w14:paraId="334C4979" w14:textId="77777777" w:rsidR="00AB1F19" w:rsidRPr="00496F47" w:rsidRDefault="00AB1F19">
            <w:pPr>
              <w:pStyle w:val="Default"/>
              <w:jc w:val="both"/>
              <w:rPr>
                <w:rFonts w:ascii="宋体" w:eastAsia="宋体" w:hAnsi="宋体"/>
                <w:color w:val="000000" w:themeColor="text1"/>
                <w:sz w:val="18"/>
              </w:rPr>
            </w:pPr>
          </w:p>
        </w:tc>
      </w:tr>
      <w:tr w:rsidR="00AB1F19" w:rsidRPr="00496F47" w14:paraId="28B585D3" w14:textId="77777777">
        <w:tc>
          <w:tcPr>
            <w:tcW w:w="770" w:type="dxa"/>
          </w:tcPr>
          <w:p w14:paraId="1A6E125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BS010406</w:t>
            </w:r>
          </w:p>
        </w:tc>
        <w:tc>
          <w:tcPr>
            <w:tcW w:w="972" w:type="dxa"/>
            <w:vAlign w:val="center"/>
          </w:tcPr>
          <w:p w14:paraId="0BC2606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空调系统工艺监测</w:t>
            </w:r>
          </w:p>
        </w:tc>
        <w:tc>
          <w:tcPr>
            <w:tcW w:w="1386" w:type="dxa"/>
            <w:tcBorders>
              <w:left w:val="single" w:sz="4" w:space="0" w:color="auto"/>
              <w:right w:val="single" w:sz="4" w:space="0" w:color="auto"/>
            </w:tcBorders>
          </w:tcPr>
          <w:p w14:paraId="3AF9569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BI01_04_B006</w:t>
            </w:r>
          </w:p>
        </w:tc>
        <w:tc>
          <w:tcPr>
            <w:tcW w:w="1408" w:type="dxa"/>
            <w:tcBorders>
              <w:left w:val="single" w:sz="4" w:space="0" w:color="auto"/>
              <w:right w:val="single" w:sz="4" w:space="0" w:color="auto"/>
            </w:tcBorders>
          </w:tcPr>
          <w:p w14:paraId="0A7BAC6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BI01_04_C006</w:t>
            </w:r>
          </w:p>
        </w:tc>
        <w:tc>
          <w:tcPr>
            <w:tcW w:w="3510" w:type="dxa"/>
            <w:tcBorders>
              <w:left w:val="single" w:sz="4" w:space="0" w:color="auto"/>
            </w:tcBorders>
            <w:vAlign w:val="center"/>
          </w:tcPr>
          <w:p w14:paraId="4591EB8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结合用户各空调系统的工艺图展示空调系统的运行状态和数据。</w:t>
            </w:r>
          </w:p>
        </w:tc>
        <w:tc>
          <w:tcPr>
            <w:tcW w:w="1134" w:type="dxa"/>
            <w:tcBorders>
              <w:left w:val="single" w:sz="4" w:space="0" w:color="auto"/>
            </w:tcBorders>
          </w:tcPr>
          <w:p w14:paraId="0A062491" w14:textId="77777777" w:rsidR="00AB1F19" w:rsidRPr="00496F47" w:rsidRDefault="00AB1F19">
            <w:pPr>
              <w:pStyle w:val="Default"/>
              <w:jc w:val="both"/>
              <w:rPr>
                <w:rFonts w:ascii="宋体" w:eastAsia="宋体" w:hAnsi="宋体"/>
                <w:color w:val="000000" w:themeColor="text1"/>
                <w:sz w:val="18"/>
              </w:rPr>
            </w:pPr>
          </w:p>
        </w:tc>
      </w:tr>
      <w:tr w:rsidR="00AB1F19" w:rsidRPr="00496F47" w14:paraId="647DFCD6" w14:textId="77777777">
        <w:tc>
          <w:tcPr>
            <w:tcW w:w="770" w:type="dxa"/>
          </w:tcPr>
          <w:p w14:paraId="56DBBD80" w14:textId="77777777" w:rsidR="00AB1F19" w:rsidRPr="00496F47" w:rsidRDefault="00AA79AF">
            <w:pPr>
              <w:rPr>
                <w:rFonts w:ascii="宋体" w:hAnsi="宋体"/>
                <w:color w:val="000000" w:themeColor="text1"/>
                <w:sz w:val="18"/>
              </w:rPr>
            </w:pPr>
            <w:bookmarkStart w:id="210" w:name="OLE_LINK91"/>
            <w:r w:rsidRPr="00496F47">
              <w:rPr>
                <w:rFonts w:ascii="宋体" w:hAnsi="宋体" w:hint="eastAsia"/>
                <w:color w:val="000000" w:themeColor="text1"/>
                <w:sz w:val="18"/>
              </w:rPr>
              <w:t>BS010407</w:t>
            </w:r>
            <w:bookmarkEnd w:id="210"/>
          </w:p>
        </w:tc>
        <w:tc>
          <w:tcPr>
            <w:tcW w:w="972" w:type="dxa"/>
            <w:vAlign w:val="center"/>
          </w:tcPr>
          <w:p w14:paraId="4701CD2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管线图管理</w:t>
            </w:r>
          </w:p>
        </w:tc>
        <w:tc>
          <w:tcPr>
            <w:tcW w:w="1386" w:type="dxa"/>
            <w:tcBorders>
              <w:left w:val="single" w:sz="4" w:space="0" w:color="auto"/>
              <w:right w:val="single" w:sz="4" w:space="0" w:color="auto"/>
            </w:tcBorders>
          </w:tcPr>
          <w:p w14:paraId="2B27984D"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BI01_04_B007</w:t>
            </w:r>
          </w:p>
        </w:tc>
        <w:tc>
          <w:tcPr>
            <w:tcW w:w="1408" w:type="dxa"/>
            <w:tcBorders>
              <w:left w:val="single" w:sz="4" w:space="0" w:color="auto"/>
              <w:right w:val="single" w:sz="4" w:space="0" w:color="auto"/>
            </w:tcBorders>
          </w:tcPr>
          <w:p w14:paraId="290A7A9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BI01_04_C007</w:t>
            </w:r>
          </w:p>
        </w:tc>
        <w:tc>
          <w:tcPr>
            <w:tcW w:w="3510" w:type="dxa"/>
            <w:tcBorders>
              <w:left w:val="single" w:sz="4" w:space="0" w:color="auto"/>
            </w:tcBorders>
            <w:vAlign w:val="center"/>
          </w:tcPr>
          <w:p w14:paraId="120EE58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新建或导入各类管线图并配置数据监测点。</w:t>
            </w:r>
          </w:p>
        </w:tc>
        <w:tc>
          <w:tcPr>
            <w:tcW w:w="1134" w:type="dxa"/>
            <w:tcBorders>
              <w:left w:val="single" w:sz="4" w:space="0" w:color="auto"/>
            </w:tcBorders>
          </w:tcPr>
          <w:p w14:paraId="6088359F" w14:textId="77777777" w:rsidR="00AB1F19" w:rsidRPr="00496F47" w:rsidRDefault="00AB1F19">
            <w:pPr>
              <w:pStyle w:val="Default"/>
              <w:jc w:val="both"/>
              <w:rPr>
                <w:rFonts w:ascii="宋体" w:eastAsia="宋体" w:hAnsi="宋体"/>
                <w:color w:val="000000" w:themeColor="text1"/>
                <w:sz w:val="18"/>
              </w:rPr>
            </w:pPr>
          </w:p>
        </w:tc>
      </w:tr>
    </w:tbl>
    <w:p w14:paraId="5059830B" w14:textId="77777777" w:rsidR="00AB1F19" w:rsidRPr="00496F47" w:rsidRDefault="00AB1F19">
      <w:pPr>
        <w:pStyle w:val="aff5"/>
        <w:ind w:firstLine="0"/>
        <w:rPr>
          <w:rFonts w:ascii="Times New Roman" w:hAnsi="Times New Roman"/>
          <w:color w:val="000000" w:themeColor="text1"/>
          <w:kern w:val="2"/>
        </w:rPr>
      </w:pPr>
    </w:p>
    <w:p w14:paraId="15052D04" w14:textId="77777777" w:rsidR="00AB1F19" w:rsidRPr="00496F47" w:rsidRDefault="00AA79AF" w:rsidP="00142697">
      <w:pPr>
        <w:pStyle w:val="5"/>
        <w:numPr>
          <w:ilvl w:val="4"/>
          <w:numId w:val="20"/>
        </w:numPr>
        <w:tabs>
          <w:tab w:val="left" w:pos="420"/>
        </w:tabs>
        <w:spacing w:before="0" w:after="0" w:line="240" w:lineRule="auto"/>
        <w:ind w:rightChars="100" w:right="210"/>
        <w:rPr>
          <w:rFonts w:ascii="黑体"/>
          <w:b w:val="0"/>
          <w:color w:val="000000" w:themeColor="text1"/>
          <w:sz w:val="21"/>
        </w:rPr>
      </w:pPr>
      <w:r w:rsidRPr="00496F47">
        <w:rPr>
          <w:rFonts w:ascii="黑体" w:hAnsi="黑体" w:hint="eastAsia"/>
          <w:b w:val="0"/>
          <w:color w:val="000000" w:themeColor="text1"/>
          <w:sz w:val="21"/>
        </w:rPr>
        <w:t>&lt;能耗报警&gt;业务步骤清单</w:t>
      </w:r>
    </w:p>
    <w:p w14:paraId="029CBB23"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w:t>
      </w:r>
      <w:r w:rsidR="00186E13" w:rsidRPr="00496F47">
        <w:rPr>
          <w:rFonts w:ascii="宋体" w:eastAsia="宋体" w:hAnsi="宋体" w:hint="eastAsia"/>
          <w:color w:val="000000" w:themeColor="text1"/>
          <w:sz w:val="18"/>
        </w:rPr>
        <w:fldChar w:fldCharType="begin"/>
      </w:r>
      <w:r w:rsidRPr="00496F47">
        <w:rPr>
          <w:rFonts w:ascii="宋体" w:eastAsia="宋体" w:hAnsi="宋体" w:hint="eastAsia"/>
          <w:color w:val="000000" w:themeColor="text1"/>
          <w:sz w:val="18"/>
        </w:rPr>
        <w:instrText xml:space="preserve"> SEQ 表格 \* ARABIC </w:instrText>
      </w:r>
      <w:r w:rsidR="00186E13" w:rsidRPr="00496F47">
        <w:rPr>
          <w:rFonts w:ascii="宋体" w:eastAsia="宋体" w:hAnsi="宋体" w:hint="eastAsia"/>
          <w:color w:val="000000" w:themeColor="text1"/>
          <w:sz w:val="18"/>
        </w:rPr>
        <w:fldChar w:fldCharType="separate"/>
      </w:r>
      <w:r w:rsidRPr="00496F47">
        <w:rPr>
          <w:rFonts w:ascii="宋体" w:eastAsia="宋体" w:hAnsi="宋体" w:hint="eastAsia"/>
          <w:color w:val="000000" w:themeColor="text1"/>
          <w:sz w:val="18"/>
        </w:rPr>
        <w:t>4-20</w:t>
      </w:r>
      <w:r w:rsidR="00186E13" w:rsidRPr="00496F47">
        <w:rPr>
          <w:rFonts w:ascii="宋体" w:eastAsia="宋体" w:hAnsi="宋体" w:hint="eastAsia"/>
          <w:color w:val="000000" w:themeColor="text1"/>
          <w:sz w:val="18"/>
        </w:rPr>
        <w:fldChar w:fldCharType="end"/>
      </w:r>
      <w:r w:rsidRPr="00496F47">
        <w:rPr>
          <w:rFonts w:ascii="宋体" w:eastAsia="宋体" w:hAnsi="宋体" w:hint="eastAsia"/>
          <w:color w:val="000000" w:themeColor="text1"/>
          <w:sz w:val="18"/>
        </w:rPr>
        <w:t xml:space="preserve"> &lt;能耗报警&gt;业务步骤清单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6A34AB72"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51C3E88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BC99C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556529A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24FB15BA"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4F7D4D4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150B3674"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前置条件</w:t>
            </w:r>
          </w:p>
        </w:tc>
      </w:tr>
      <w:tr w:rsidR="00AB1F19" w:rsidRPr="00496F47" w14:paraId="739FF9C5" w14:textId="77777777">
        <w:tc>
          <w:tcPr>
            <w:tcW w:w="770" w:type="dxa"/>
          </w:tcPr>
          <w:p w14:paraId="01A2342C" w14:textId="77777777" w:rsidR="00AB1F19" w:rsidRPr="00496F47" w:rsidRDefault="00AA79AF">
            <w:pPr>
              <w:rPr>
                <w:rFonts w:ascii="宋体" w:hAnsi="宋体"/>
                <w:color w:val="000000" w:themeColor="text1"/>
                <w:sz w:val="18"/>
              </w:rPr>
            </w:pPr>
            <w:bookmarkStart w:id="211" w:name="OLE_LINK92"/>
            <w:r w:rsidRPr="00496F47">
              <w:rPr>
                <w:rFonts w:ascii="宋体" w:hAnsi="宋体" w:hint="eastAsia"/>
                <w:color w:val="000000" w:themeColor="text1"/>
                <w:sz w:val="18"/>
              </w:rPr>
              <w:t>BS010501</w:t>
            </w:r>
            <w:bookmarkEnd w:id="211"/>
          </w:p>
        </w:tc>
        <w:tc>
          <w:tcPr>
            <w:tcW w:w="972" w:type="dxa"/>
            <w:vAlign w:val="center"/>
          </w:tcPr>
          <w:p w14:paraId="46B823D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能耗预警指标管理</w:t>
            </w:r>
          </w:p>
        </w:tc>
        <w:tc>
          <w:tcPr>
            <w:tcW w:w="1386" w:type="dxa"/>
            <w:tcBorders>
              <w:left w:val="single" w:sz="4" w:space="0" w:color="auto"/>
              <w:right w:val="single" w:sz="4" w:space="0" w:color="auto"/>
            </w:tcBorders>
          </w:tcPr>
          <w:p w14:paraId="2144079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BI01_05_B001</w:t>
            </w:r>
          </w:p>
        </w:tc>
        <w:tc>
          <w:tcPr>
            <w:tcW w:w="1408" w:type="dxa"/>
            <w:tcBorders>
              <w:left w:val="single" w:sz="4" w:space="0" w:color="auto"/>
              <w:right w:val="single" w:sz="4" w:space="0" w:color="auto"/>
            </w:tcBorders>
          </w:tcPr>
          <w:p w14:paraId="49E3DCE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BI01_05_C001</w:t>
            </w:r>
          </w:p>
        </w:tc>
        <w:tc>
          <w:tcPr>
            <w:tcW w:w="3510" w:type="dxa"/>
            <w:tcBorders>
              <w:left w:val="single" w:sz="4" w:space="0" w:color="auto"/>
            </w:tcBorders>
            <w:vAlign w:val="center"/>
          </w:tcPr>
          <w:p w14:paraId="459F95B0"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管理各类能耗预警指标，如日用电量阈值、月用电量阈值等。</w:t>
            </w:r>
          </w:p>
        </w:tc>
        <w:tc>
          <w:tcPr>
            <w:tcW w:w="1134" w:type="dxa"/>
            <w:tcBorders>
              <w:left w:val="single" w:sz="4" w:space="0" w:color="auto"/>
            </w:tcBorders>
          </w:tcPr>
          <w:p w14:paraId="163E6B1D" w14:textId="77777777" w:rsidR="00AB1F19" w:rsidRPr="00496F47" w:rsidRDefault="00AB1F19">
            <w:pPr>
              <w:pStyle w:val="Default"/>
              <w:jc w:val="both"/>
              <w:rPr>
                <w:rFonts w:ascii="宋体" w:eastAsia="宋体" w:hAnsi="宋体"/>
                <w:color w:val="000000" w:themeColor="text1"/>
                <w:sz w:val="18"/>
              </w:rPr>
            </w:pPr>
          </w:p>
        </w:tc>
      </w:tr>
      <w:tr w:rsidR="00AB1F19" w:rsidRPr="00496F47" w14:paraId="3E2356D1" w14:textId="77777777">
        <w:tc>
          <w:tcPr>
            <w:tcW w:w="770" w:type="dxa"/>
          </w:tcPr>
          <w:p w14:paraId="5B3DEA4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BS010502</w:t>
            </w:r>
          </w:p>
        </w:tc>
        <w:tc>
          <w:tcPr>
            <w:tcW w:w="972" w:type="dxa"/>
            <w:vAlign w:val="center"/>
          </w:tcPr>
          <w:p w14:paraId="7151C5C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能耗报警监测</w:t>
            </w:r>
          </w:p>
        </w:tc>
        <w:tc>
          <w:tcPr>
            <w:tcW w:w="1386" w:type="dxa"/>
            <w:tcBorders>
              <w:left w:val="single" w:sz="4" w:space="0" w:color="auto"/>
              <w:right w:val="single" w:sz="4" w:space="0" w:color="auto"/>
            </w:tcBorders>
          </w:tcPr>
          <w:p w14:paraId="691CC27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BI01_05_B002</w:t>
            </w:r>
          </w:p>
        </w:tc>
        <w:tc>
          <w:tcPr>
            <w:tcW w:w="1408" w:type="dxa"/>
            <w:tcBorders>
              <w:left w:val="single" w:sz="4" w:space="0" w:color="auto"/>
              <w:right w:val="single" w:sz="4" w:space="0" w:color="auto"/>
            </w:tcBorders>
          </w:tcPr>
          <w:p w14:paraId="0F5D86E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BI01_05_C002</w:t>
            </w:r>
          </w:p>
        </w:tc>
        <w:tc>
          <w:tcPr>
            <w:tcW w:w="3510" w:type="dxa"/>
            <w:tcBorders>
              <w:left w:val="single" w:sz="4" w:space="0" w:color="auto"/>
            </w:tcBorders>
            <w:vAlign w:val="center"/>
          </w:tcPr>
          <w:p w14:paraId="120C474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监测能耗数据，当数据达到预警设置值时生成报警信息，并通知用户。</w:t>
            </w:r>
          </w:p>
        </w:tc>
        <w:tc>
          <w:tcPr>
            <w:tcW w:w="1134" w:type="dxa"/>
            <w:tcBorders>
              <w:left w:val="single" w:sz="4" w:space="0" w:color="auto"/>
            </w:tcBorders>
          </w:tcPr>
          <w:p w14:paraId="7C17F51D" w14:textId="77777777" w:rsidR="00AB1F19" w:rsidRPr="00496F47" w:rsidRDefault="00AB1F19">
            <w:pPr>
              <w:pStyle w:val="Default"/>
              <w:jc w:val="both"/>
              <w:rPr>
                <w:rFonts w:ascii="宋体" w:eastAsia="宋体" w:hAnsi="宋体"/>
                <w:color w:val="000000" w:themeColor="text1"/>
                <w:sz w:val="18"/>
              </w:rPr>
            </w:pPr>
          </w:p>
        </w:tc>
      </w:tr>
      <w:tr w:rsidR="00AB1F19" w:rsidRPr="00496F47" w14:paraId="7973076D" w14:textId="77777777">
        <w:tc>
          <w:tcPr>
            <w:tcW w:w="770" w:type="dxa"/>
          </w:tcPr>
          <w:p w14:paraId="6CC65E60"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BS010503</w:t>
            </w:r>
          </w:p>
        </w:tc>
        <w:tc>
          <w:tcPr>
            <w:tcW w:w="972" w:type="dxa"/>
            <w:vAlign w:val="center"/>
          </w:tcPr>
          <w:p w14:paraId="111F698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能耗报警分析</w:t>
            </w:r>
          </w:p>
        </w:tc>
        <w:tc>
          <w:tcPr>
            <w:tcW w:w="1386" w:type="dxa"/>
            <w:tcBorders>
              <w:left w:val="single" w:sz="4" w:space="0" w:color="auto"/>
              <w:right w:val="single" w:sz="4" w:space="0" w:color="auto"/>
            </w:tcBorders>
          </w:tcPr>
          <w:p w14:paraId="7D206C88"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5FF08D5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BI01_05_C003</w:t>
            </w:r>
          </w:p>
        </w:tc>
        <w:tc>
          <w:tcPr>
            <w:tcW w:w="3510" w:type="dxa"/>
            <w:tcBorders>
              <w:left w:val="single" w:sz="4" w:space="0" w:color="auto"/>
            </w:tcBorders>
            <w:vAlign w:val="center"/>
          </w:tcPr>
          <w:p w14:paraId="2A6B778F"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对报警事件进行分析，包括发生时间、事件来源、类型、分类、对象等。</w:t>
            </w:r>
          </w:p>
        </w:tc>
        <w:tc>
          <w:tcPr>
            <w:tcW w:w="1134" w:type="dxa"/>
            <w:tcBorders>
              <w:left w:val="single" w:sz="4" w:space="0" w:color="auto"/>
            </w:tcBorders>
          </w:tcPr>
          <w:p w14:paraId="77D675D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w:t>
            </w:r>
          </w:p>
        </w:tc>
      </w:tr>
      <w:tr w:rsidR="00AB1F19" w:rsidRPr="00496F47" w14:paraId="053B2D94" w14:textId="77777777">
        <w:tc>
          <w:tcPr>
            <w:tcW w:w="770" w:type="dxa"/>
          </w:tcPr>
          <w:p w14:paraId="4CF0D07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BS010504</w:t>
            </w:r>
          </w:p>
        </w:tc>
        <w:tc>
          <w:tcPr>
            <w:tcW w:w="972" w:type="dxa"/>
            <w:vAlign w:val="center"/>
          </w:tcPr>
          <w:p w14:paraId="4D7A466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报警消息管理</w:t>
            </w:r>
          </w:p>
        </w:tc>
        <w:tc>
          <w:tcPr>
            <w:tcW w:w="1386" w:type="dxa"/>
            <w:tcBorders>
              <w:left w:val="single" w:sz="4" w:space="0" w:color="auto"/>
              <w:right w:val="single" w:sz="4" w:space="0" w:color="auto"/>
            </w:tcBorders>
          </w:tcPr>
          <w:p w14:paraId="66EC1A8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BI01_05_B004</w:t>
            </w:r>
          </w:p>
        </w:tc>
        <w:tc>
          <w:tcPr>
            <w:tcW w:w="1408" w:type="dxa"/>
            <w:tcBorders>
              <w:left w:val="single" w:sz="4" w:space="0" w:color="auto"/>
              <w:right w:val="single" w:sz="4" w:space="0" w:color="auto"/>
            </w:tcBorders>
          </w:tcPr>
          <w:p w14:paraId="0AC2E54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BI01_05_C004</w:t>
            </w:r>
          </w:p>
        </w:tc>
        <w:tc>
          <w:tcPr>
            <w:tcW w:w="3510" w:type="dxa"/>
            <w:tcBorders>
              <w:left w:val="single" w:sz="4" w:space="0" w:color="auto"/>
            </w:tcBorders>
            <w:vAlign w:val="center"/>
          </w:tcPr>
          <w:p w14:paraId="71E33AD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管理已生成的各类报警信息，提供查询、分析、统计功能。</w:t>
            </w:r>
          </w:p>
        </w:tc>
        <w:tc>
          <w:tcPr>
            <w:tcW w:w="1134" w:type="dxa"/>
            <w:tcBorders>
              <w:left w:val="single" w:sz="4" w:space="0" w:color="auto"/>
            </w:tcBorders>
          </w:tcPr>
          <w:p w14:paraId="35547C8E" w14:textId="77777777" w:rsidR="00AB1F19" w:rsidRPr="00496F47" w:rsidRDefault="00AB1F19">
            <w:pPr>
              <w:pStyle w:val="Default"/>
              <w:jc w:val="both"/>
              <w:rPr>
                <w:rFonts w:ascii="宋体" w:eastAsia="宋体" w:hAnsi="宋体"/>
                <w:color w:val="000000" w:themeColor="text1"/>
                <w:sz w:val="18"/>
              </w:rPr>
            </w:pPr>
          </w:p>
        </w:tc>
      </w:tr>
      <w:tr w:rsidR="00AB1F19" w:rsidRPr="00496F47" w14:paraId="4C6EE431" w14:textId="77777777">
        <w:tc>
          <w:tcPr>
            <w:tcW w:w="770" w:type="dxa"/>
          </w:tcPr>
          <w:p w14:paraId="4A50400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BS010505</w:t>
            </w:r>
          </w:p>
        </w:tc>
        <w:tc>
          <w:tcPr>
            <w:tcW w:w="972" w:type="dxa"/>
            <w:vAlign w:val="center"/>
          </w:tcPr>
          <w:p w14:paraId="03B4843E"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报警数据追忆</w:t>
            </w:r>
          </w:p>
        </w:tc>
        <w:tc>
          <w:tcPr>
            <w:tcW w:w="1386" w:type="dxa"/>
            <w:tcBorders>
              <w:left w:val="single" w:sz="4" w:space="0" w:color="auto"/>
              <w:right w:val="single" w:sz="4" w:space="0" w:color="auto"/>
            </w:tcBorders>
          </w:tcPr>
          <w:p w14:paraId="3F41E723"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5E4CEE6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BI01_05_B005</w:t>
            </w:r>
          </w:p>
        </w:tc>
        <w:tc>
          <w:tcPr>
            <w:tcW w:w="3510" w:type="dxa"/>
            <w:tcBorders>
              <w:left w:val="single" w:sz="4" w:space="0" w:color="auto"/>
            </w:tcBorders>
            <w:vAlign w:val="center"/>
          </w:tcPr>
          <w:p w14:paraId="486394B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对报警事件进行追忆数据分析，提供事件发生前后的数据变化曲线展示等。</w:t>
            </w:r>
          </w:p>
        </w:tc>
        <w:tc>
          <w:tcPr>
            <w:tcW w:w="1134" w:type="dxa"/>
            <w:tcBorders>
              <w:left w:val="single" w:sz="4" w:space="0" w:color="auto"/>
            </w:tcBorders>
          </w:tcPr>
          <w:p w14:paraId="2F4D8833" w14:textId="77777777" w:rsidR="00AB1F19" w:rsidRPr="00496F47" w:rsidRDefault="00AB1F19">
            <w:pPr>
              <w:pStyle w:val="Default"/>
              <w:jc w:val="both"/>
              <w:rPr>
                <w:rFonts w:ascii="宋体" w:eastAsia="宋体" w:hAnsi="宋体"/>
                <w:color w:val="000000" w:themeColor="text1"/>
                <w:sz w:val="18"/>
              </w:rPr>
            </w:pPr>
          </w:p>
        </w:tc>
      </w:tr>
      <w:tr w:rsidR="00AB1F19" w:rsidRPr="00496F47" w14:paraId="17A5CE8D" w14:textId="77777777">
        <w:tc>
          <w:tcPr>
            <w:tcW w:w="770" w:type="dxa"/>
          </w:tcPr>
          <w:p w14:paraId="5535199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BS010506</w:t>
            </w:r>
          </w:p>
        </w:tc>
        <w:tc>
          <w:tcPr>
            <w:tcW w:w="972" w:type="dxa"/>
            <w:vAlign w:val="center"/>
          </w:tcPr>
          <w:p w14:paraId="7122D3D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报警联合诊断</w:t>
            </w:r>
          </w:p>
        </w:tc>
        <w:tc>
          <w:tcPr>
            <w:tcW w:w="1386" w:type="dxa"/>
            <w:tcBorders>
              <w:left w:val="single" w:sz="4" w:space="0" w:color="auto"/>
              <w:right w:val="single" w:sz="4" w:space="0" w:color="auto"/>
            </w:tcBorders>
          </w:tcPr>
          <w:p w14:paraId="6026158E"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3015CDD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BI01_05_B006</w:t>
            </w:r>
          </w:p>
        </w:tc>
        <w:tc>
          <w:tcPr>
            <w:tcW w:w="3510" w:type="dxa"/>
            <w:tcBorders>
              <w:left w:val="single" w:sz="4" w:space="0" w:color="auto"/>
            </w:tcBorders>
            <w:vAlign w:val="center"/>
          </w:tcPr>
          <w:p w14:paraId="4F858D9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对报警事件进行关联分析，分析与事件相关的其他信息。</w:t>
            </w:r>
          </w:p>
        </w:tc>
        <w:tc>
          <w:tcPr>
            <w:tcW w:w="1134" w:type="dxa"/>
            <w:tcBorders>
              <w:left w:val="single" w:sz="4" w:space="0" w:color="auto"/>
            </w:tcBorders>
          </w:tcPr>
          <w:p w14:paraId="51968CD6" w14:textId="77777777" w:rsidR="00AB1F19" w:rsidRPr="00496F47" w:rsidRDefault="00AB1F19">
            <w:pPr>
              <w:pStyle w:val="Default"/>
              <w:jc w:val="both"/>
              <w:rPr>
                <w:rFonts w:ascii="宋体" w:eastAsia="宋体" w:hAnsi="宋体"/>
                <w:color w:val="000000" w:themeColor="text1"/>
                <w:sz w:val="18"/>
              </w:rPr>
            </w:pPr>
          </w:p>
        </w:tc>
      </w:tr>
    </w:tbl>
    <w:p w14:paraId="4EF1C4C6" w14:textId="77777777" w:rsidR="00AB1F19" w:rsidRPr="00496F47" w:rsidRDefault="00AB1F19">
      <w:pPr>
        <w:pStyle w:val="aff5"/>
        <w:ind w:firstLine="0"/>
        <w:rPr>
          <w:rFonts w:ascii="Times New Roman" w:hAnsi="Times New Roman"/>
          <w:color w:val="000000" w:themeColor="text1"/>
          <w:kern w:val="2"/>
        </w:rPr>
      </w:pPr>
    </w:p>
    <w:p w14:paraId="2C16B9B2" w14:textId="77777777" w:rsidR="00AB1F19" w:rsidRPr="00496F47" w:rsidRDefault="00AB1F19">
      <w:pPr>
        <w:pStyle w:val="aff5"/>
        <w:ind w:firstLine="0"/>
        <w:rPr>
          <w:rFonts w:ascii="Times New Roman" w:hAnsi="Times New Roman"/>
          <w:color w:val="000000" w:themeColor="text1"/>
          <w:kern w:val="2"/>
        </w:rPr>
      </w:pPr>
    </w:p>
    <w:p w14:paraId="7EDEAC5D" w14:textId="77777777" w:rsidR="00AB1F19" w:rsidRPr="00496F47" w:rsidRDefault="00AB1F19">
      <w:pPr>
        <w:pStyle w:val="aff5"/>
        <w:ind w:firstLine="0"/>
        <w:rPr>
          <w:rFonts w:ascii="Times New Roman" w:hAnsi="Times New Roman"/>
          <w:color w:val="000000" w:themeColor="text1"/>
          <w:kern w:val="2"/>
        </w:rPr>
      </w:pPr>
    </w:p>
    <w:p w14:paraId="3F876FA9" w14:textId="77777777" w:rsidR="00AB1F19" w:rsidRPr="00496F47" w:rsidRDefault="00AB1F19">
      <w:pPr>
        <w:pStyle w:val="aff5"/>
        <w:ind w:firstLine="0"/>
        <w:rPr>
          <w:rFonts w:ascii="Times New Roman" w:hAnsi="Times New Roman"/>
          <w:color w:val="000000" w:themeColor="text1"/>
          <w:kern w:val="2"/>
        </w:rPr>
      </w:pPr>
    </w:p>
    <w:p w14:paraId="49D3743F" w14:textId="77777777" w:rsidR="00AB1F19" w:rsidRPr="00496F47" w:rsidRDefault="00AA79AF" w:rsidP="00142697">
      <w:pPr>
        <w:pStyle w:val="3"/>
        <w:numPr>
          <w:ilvl w:val="2"/>
          <w:numId w:val="60"/>
        </w:numPr>
        <w:spacing w:line="415" w:lineRule="auto"/>
        <w:rPr>
          <w:bCs w:val="0"/>
          <w:color w:val="000000" w:themeColor="text1"/>
        </w:rPr>
      </w:pPr>
      <w:r w:rsidRPr="00496F47">
        <w:rPr>
          <w:rFonts w:hint="eastAsia"/>
          <w:bCs w:val="0"/>
          <w:color w:val="000000" w:themeColor="text1"/>
        </w:rPr>
        <w:t>能耗分析</w:t>
      </w:r>
    </w:p>
    <w:p w14:paraId="501F6429" w14:textId="77777777" w:rsidR="00E74B13" w:rsidRPr="00496F47" w:rsidRDefault="00E74B13" w:rsidP="00142697">
      <w:pPr>
        <w:pStyle w:val="4"/>
        <w:numPr>
          <w:ilvl w:val="0"/>
          <w:numId w:val="39"/>
        </w:numPr>
        <w:jc w:val="left"/>
        <w:rPr>
          <w:color w:val="000000" w:themeColor="text1"/>
          <w:sz w:val="21"/>
        </w:rPr>
      </w:pPr>
      <w:r w:rsidRPr="00496F47">
        <w:rPr>
          <w:rFonts w:hint="eastAsia"/>
          <w:color w:val="000000" w:themeColor="text1"/>
          <w:sz w:val="21"/>
        </w:rPr>
        <w:t>业务活动清单</w:t>
      </w:r>
    </w:p>
    <w:p w14:paraId="5F52597A" w14:textId="77777777" w:rsidR="00AB1F19" w:rsidRPr="00496F47" w:rsidRDefault="00AA79AF">
      <w:pPr>
        <w:spacing w:line="360" w:lineRule="auto"/>
        <w:ind w:firstLineChars="200" w:firstLine="420"/>
        <w:jc w:val="left"/>
        <w:rPr>
          <w:color w:val="000000" w:themeColor="text1"/>
        </w:rPr>
      </w:pPr>
      <w:r w:rsidRPr="00496F47">
        <w:rPr>
          <w:rFonts w:hint="eastAsia"/>
          <w:color w:val="000000" w:themeColor="text1"/>
        </w:rPr>
        <w:t>本活动项是通过对能耗数据的汇总统计及多维度分析，为用户展示能源利用的各项指标和变化趋势，帮助用户全面掌握能源使用的状况。包括〖历史能耗分析〗、〖能耗指标分析〗、〖能源成本分析〗、〖能效对标分析〗、〖峰谷用电分析〗、〖假日能耗分析〗、〖阶段用电分析〗、〖用电行为分析〗、〖用电预测〗等活动分项。</w:t>
      </w:r>
    </w:p>
    <w:bookmarkStart w:id="212" w:name="_Toc467145364"/>
    <w:p w14:paraId="753F7C54" w14:textId="77777777" w:rsidR="00AB1F19" w:rsidRPr="00496F47" w:rsidRDefault="00AB1F19">
      <w:pPr>
        <w:pStyle w:val="aff7"/>
        <w:keepNext/>
        <w:jc w:val="center"/>
        <w:rPr>
          <w:rFonts w:ascii="宋体" w:eastAsia="宋体" w:hAnsi="宋体"/>
          <w:color w:val="000000" w:themeColor="text1"/>
          <w:sz w:val="18"/>
        </w:rPr>
      </w:pPr>
      <w:r w:rsidRPr="00496F47">
        <w:rPr>
          <w:color w:val="000000" w:themeColor="text1"/>
        </w:rPr>
        <w:object w:dxaOrig="16596" w:dyaOrig="5002" w14:anchorId="151CEEDD">
          <v:shape id="_x0000_i1030" type="#_x0000_t75" style="width:444pt;height:162pt" o:ole="">
            <v:imagedata r:id="rId9" o:title=""/>
          </v:shape>
          <o:OLEObject Type="Embed" ProgID="Visio.Drawing.11" ShapeID="_x0000_i1030" DrawAspect="Content" ObjectID="_1650646880" r:id="rId20"/>
        </w:object>
      </w:r>
      <w:r w:rsidR="00AA79AF" w:rsidRPr="00496F47">
        <w:rPr>
          <w:rFonts w:hint="eastAsia"/>
          <w:color w:val="000000" w:themeColor="text1"/>
        </w:rPr>
        <w:t>图</w:t>
      </w:r>
      <w:r w:rsidR="00186E13" w:rsidRPr="00496F47">
        <w:rPr>
          <w:color w:val="000000" w:themeColor="text1"/>
        </w:rPr>
        <w:fldChar w:fldCharType="begin"/>
      </w:r>
      <w:r w:rsidR="00AA79AF" w:rsidRPr="00496F47">
        <w:rPr>
          <w:color w:val="000000" w:themeColor="text1"/>
        </w:rPr>
        <w:instrText xml:space="preserve"> </w:instrText>
      </w:r>
      <w:r w:rsidR="00AA79AF" w:rsidRPr="00496F47">
        <w:rPr>
          <w:rFonts w:hint="eastAsia"/>
          <w:color w:val="000000" w:themeColor="text1"/>
        </w:rPr>
        <w:instrText xml:space="preserve">SEQ </w:instrText>
      </w:r>
      <w:r w:rsidR="00AA79AF" w:rsidRPr="00496F47">
        <w:rPr>
          <w:rFonts w:hint="eastAsia"/>
          <w:color w:val="000000" w:themeColor="text1"/>
        </w:rPr>
        <w:instrText>图表</w:instrText>
      </w:r>
      <w:r w:rsidR="00AA79AF" w:rsidRPr="00496F47">
        <w:rPr>
          <w:rFonts w:hint="eastAsia"/>
          <w:color w:val="000000" w:themeColor="text1"/>
        </w:rPr>
        <w:instrText xml:space="preserve"> \* ARABIC</w:instrText>
      </w:r>
      <w:r w:rsidR="00AA79AF" w:rsidRPr="00496F47">
        <w:rPr>
          <w:color w:val="000000" w:themeColor="text1"/>
        </w:rPr>
        <w:instrText xml:space="preserve"> </w:instrText>
      </w:r>
      <w:r w:rsidR="00186E13" w:rsidRPr="00496F47">
        <w:rPr>
          <w:color w:val="000000" w:themeColor="text1"/>
        </w:rPr>
        <w:fldChar w:fldCharType="separate"/>
      </w:r>
      <w:r w:rsidR="00AA79AF" w:rsidRPr="00496F47">
        <w:rPr>
          <w:color w:val="000000" w:themeColor="text1"/>
        </w:rPr>
        <w:t>5</w:t>
      </w:r>
      <w:r w:rsidR="00186E13" w:rsidRPr="00496F47">
        <w:rPr>
          <w:color w:val="000000" w:themeColor="text1"/>
        </w:rPr>
        <w:fldChar w:fldCharType="end"/>
      </w:r>
      <w:r w:rsidR="00AA79AF" w:rsidRPr="00496F47">
        <w:rPr>
          <w:rFonts w:hint="eastAsia"/>
          <w:color w:val="000000" w:themeColor="text1"/>
        </w:rPr>
        <w:t xml:space="preserve"> &lt;</w:t>
      </w:r>
      <w:r w:rsidR="00AA79AF" w:rsidRPr="00496F47">
        <w:rPr>
          <w:rFonts w:hint="eastAsia"/>
          <w:color w:val="000000" w:themeColor="text1"/>
        </w:rPr>
        <w:t>能耗分析</w:t>
      </w:r>
      <w:r w:rsidR="00AA79AF" w:rsidRPr="00496F47">
        <w:rPr>
          <w:rFonts w:hint="eastAsia"/>
          <w:color w:val="000000" w:themeColor="text1"/>
        </w:rPr>
        <w:t>&gt;</w:t>
      </w:r>
      <w:r w:rsidR="00AA79AF" w:rsidRPr="00496F47">
        <w:rPr>
          <w:rFonts w:hint="eastAsia"/>
          <w:color w:val="000000" w:themeColor="text1"/>
        </w:rPr>
        <w:t>业务活动层级图</w:t>
      </w:r>
      <w:bookmarkEnd w:id="212"/>
    </w:p>
    <w:p w14:paraId="1F9188A5" w14:textId="77777777" w:rsidR="00AB1F19" w:rsidRPr="00496F47" w:rsidRDefault="00AB1F19">
      <w:pPr>
        <w:rPr>
          <w:color w:val="000000" w:themeColor="text1"/>
        </w:rPr>
      </w:pPr>
    </w:p>
    <w:p w14:paraId="2D33EB99" w14:textId="77777777" w:rsidR="00AB1F19" w:rsidRPr="00496F47" w:rsidRDefault="00AB1F19">
      <w:pPr>
        <w:rPr>
          <w:color w:val="000000" w:themeColor="text1"/>
        </w:rPr>
      </w:pPr>
    </w:p>
    <w:p w14:paraId="3BE21543" w14:textId="77777777" w:rsidR="00AB1F19" w:rsidRPr="00496F47" w:rsidRDefault="00AA79AF">
      <w:pPr>
        <w:pStyle w:val="aff7"/>
        <w:keepNext/>
        <w:jc w:val="center"/>
        <w:rPr>
          <w:color w:val="000000" w:themeColor="text1"/>
        </w:rPr>
      </w:pPr>
      <w:bookmarkStart w:id="213" w:name="_Toc467145372"/>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6</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能耗分析</w:t>
      </w:r>
      <w:r w:rsidRPr="00496F47">
        <w:rPr>
          <w:rFonts w:hint="eastAsia"/>
          <w:color w:val="000000" w:themeColor="text1"/>
        </w:rPr>
        <w:t>&gt;</w:t>
      </w:r>
      <w:r w:rsidRPr="00496F47">
        <w:rPr>
          <w:rFonts w:hint="eastAsia"/>
          <w:color w:val="000000" w:themeColor="text1"/>
        </w:rPr>
        <w:t>业务活动清单</w:t>
      </w:r>
      <w:bookmarkEnd w:id="213"/>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220"/>
        <w:gridCol w:w="1276"/>
        <w:gridCol w:w="1134"/>
        <w:gridCol w:w="3118"/>
        <w:gridCol w:w="1276"/>
      </w:tblGrid>
      <w:tr w:rsidR="00AB1F19" w:rsidRPr="00496F47" w14:paraId="5BE5B2F7" w14:textId="77777777">
        <w:tc>
          <w:tcPr>
            <w:tcW w:w="873" w:type="dxa"/>
            <w:shd w:val="clear" w:color="auto" w:fill="D9D9D9"/>
          </w:tcPr>
          <w:p w14:paraId="6B568C8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业务活动编号</w:t>
            </w:r>
          </w:p>
        </w:tc>
        <w:tc>
          <w:tcPr>
            <w:tcW w:w="1220" w:type="dxa"/>
            <w:shd w:val="clear" w:color="auto" w:fill="D9D9D9"/>
          </w:tcPr>
          <w:p w14:paraId="7259BAB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1276" w:type="dxa"/>
            <w:shd w:val="clear" w:color="auto" w:fill="D9D9D9"/>
          </w:tcPr>
          <w:p w14:paraId="775C9D4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370A797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27E1DD5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1EF5EF2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721DFC" w:rsidRPr="00496F47" w14:paraId="63178514" w14:textId="77777777">
        <w:trPr>
          <w:trHeight w:val="910"/>
        </w:trPr>
        <w:tc>
          <w:tcPr>
            <w:tcW w:w="873" w:type="dxa"/>
          </w:tcPr>
          <w:p w14:paraId="160FA638"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BA01</w:t>
            </w:r>
          </w:p>
        </w:tc>
        <w:tc>
          <w:tcPr>
            <w:tcW w:w="1220" w:type="dxa"/>
          </w:tcPr>
          <w:p w14:paraId="716868D0"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历史能耗分析</w:t>
            </w:r>
          </w:p>
        </w:tc>
        <w:tc>
          <w:tcPr>
            <w:tcW w:w="1276" w:type="dxa"/>
          </w:tcPr>
          <w:p w14:paraId="4D89F5CA"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40A71489"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64CB908D"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对建筑内各环节能耗状况按照时间范围进行统计分析，为用户提供能耗状况的历史查询。</w:t>
            </w:r>
          </w:p>
        </w:tc>
        <w:tc>
          <w:tcPr>
            <w:tcW w:w="1276" w:type="dxa"/>
            <w:tcBorders>
              <w:left w:val="single" w:sz="4" w:space="0" w:color="auto"/>
            </w:tcBorders>
          </w:tcPr>
          <w:p w14:paraId="707567AF"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02536043" w14:textId="77777777">
        <w:tc>
          <w:tcPr>
            <w:tcW w:w="873" w:type="dxa"/>
          </w:tcPr>
          <w:p w14:paraId="18594EAC"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BA02</w:t>
            </w:r>
          </w:p>
        </w:tc>
        <w:tc>
          <w:tcPr>
            <w:tcW w:w="1220" w:type="dxa"/>
          </w:tcPr>
          <w:p w14:paraId="352BE05F"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能量平衡分析</w:t>
            </w:r>
          </w:p>
        </w:tc>
        <w:tc>
          <w:tcPr>
            <w:tcW w:w="1276" w:type="dxa"/>
          </w:tcPr>
          <w:p w14:paraId="6F4B65B7"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3A8A0914"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5C8B17CF"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通过锅炉正能量平衡、反能量平衡，厂区能量平衡的分析展示企业用能指标。</w:t>
            </w:r>
          </w:p>
        </w:tc>
        <w:tc>
          <w:tcPr>
            <w:tcW w:w="1276" w:type="dxa"/>
            <w:tcBorders>
              <w:left w:val="single" w:sz="4" w:space="0" w:color="auto"/>
            </w:tcBorders>
          </w:tcPr>
          <w:p w14:paraId="5F1D4E58"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09183E36" w14:textId="77777777">
        <w:tc>
          <w:tcPr>
            <w:tcW w:w="873" w:type="dxa"/>
          </w:tcPr>
          <w:p w14:paraId="53A09918"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BA03</w:t>
            </w:r>
          </w:p>
        </w:tc>
        <w:tc>
          <w:tcPr>
            <w:tcW w:w="1220" w:type="dxa"/>
          </w:tcPr>
          <w:p w14:paraId="531E14BF"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能耗指标分析</w:t>
            </w:r>
          </w:p>
        </w:tc>
        <w:tc>
          <w:tcPr>
            <w:tcW w:w="1276" w:type="dxa"/>
          </w:tcPr>
          <w:p w14:paraId="440ECADD"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06895435"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5D703983"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对建筑、楼层、房间、部门、设备等单元的单位建筑面积能耗、单位空调面积能耗、单位人口能耗等指标进行查询及统计。</w:t>
            </w:r>
          </w:p>
        </w:tc>
        <w:tc>
          <w:tcPr>
            <w:tcW w:w="1276" w:type="dxa"/>
            <w:tcBorders>
              <w:left w:val="single" w:sz="4" w:space="0" w:color="auto"/>
            </w:tcBorders>
          </w:tcPr>
          <w:p w14:paraId="355B42A3"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2A3158BA" w14:textId="77777777">
        <w:tc>
          <w:tcPr>
            <w:tcW w:w="873" w:type="dxa"/>
          </w:tcPr>
          <w:p w14:paraId="02174CAD"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BA04</w:t>
            </w:r>
          </w:p>
        </w:tc>
        <w:tc>
          <w:tcPr>
            <w:tcW w:w="1220" w:type="dxa"/>
          </w:tcPr>
          <w:p w14:paraId="52E53F05"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能源成本分析</w:t>
            </w:r>
          </w:p>
        </w:tc>
        <w:tc>
          <w:tcPr>
            <w:tcW w:w="1276" w:type="dxa"/>
          </w:tcPr>
          <w:p w14:paraId="3FAF892C"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4C2E2C1C"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225F00D2"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根据各能源价格对建筑整体的能源消耗进行成本核算并对建筑内各楼层、部门、房间及设备进行能源成本排名。</w:t>
            </w:r>
          </w:p>
        </w:tc>
        <w:tc>
          <w:tcPr>
            <w:tcW w:w="1276" w:type="dxa"/>
            <w:tcBorders>
              <w:left w:val="single" w:sz="4" w:space="0" w:color="auto"/>
            </w:tcBorders>
          </w:tcPr>
          <w:p w14:paraId="31AF392E"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763B5880" w14:textId="77777777">
        <w:tc>
          <w:tcPr>
            <w:tcW w:w="873" w:type="dxa"/>
          </w:tcPr>
          <w:p w14:paraId="4225A831"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BA05</w:t>
            </w:r>
          </w:p>
        </w:tc>
        <w:tc>
          <w:tcPr>
            <w:tcW w:w="1220" w:type="dxa"/>
          </w:tcPr>
          <w:p w14:paraId="39B24AB9"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能效对标分析</w:t>
            </w:r>
          </w:p>
        </w:tc>
        <w:tc>
          <w:tcPr>
            <w:tcW w:w="1276" w:type="dxa"/>
          </w:tcPr>
          <w:p w14:paraId="07E97CC4"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236431B6"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55D3EA08"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将建筑的年度指标与本地、本省或全国的指标进行对标，使用户能够准确定位自身能源利用水平，初步评估节能潜力。</w:t>
            </w:r>
          </w:p>
        </w:tc>
        <w:tc>
          <w:tcPr>
            <w:tcW w:w="1276" w:type="dxa"/>
            <w:tcBorders>
              <w:left w:val="single" w:sz="4" w:space="0" w:color="auto"/>
            </w:tcBorders>
          </w:tcPr>
          <w:p w14:paraId="3DC629B8"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307B9CAC" w14:textId="77777777">
        <w:tc>
          <w:tcPr>
            <w:tcW w:w="873" w:type="dxa"/>
          </w:tcPr>
          <w:p w14:paraId="5DBF0C7A" w14:textId="77777777" w:rsidR="00721DFC" w:rsidRPr="00496F47" w:rsidRDefault="00721DFC">
            <w:pPr>
              <w:pStyle w:val="Default"/>
              <w:jc w:val="both"/>
              <w:rPr>
                <w:color w:val="000000" w:themeColor="text1"/>
                <w:kern w:val="21"/>
                <w:position w:val="12"/>
                <w:sz w:val="18"/>
                <w:szCs w:val="20"/>
              </w:rPr>
            </w:pPr>
            <w:r w:rsidRPr="00496F47">
              <w:rPr>
                <w:rFonts w:hint="eastAsia"/>
                <w:color w:val="000000" w:themeColor="text1"/>
                <w:kern w:val="21"/>
                <w:position w:val="12"/>
                <w:sz w:val="18"/>
                <w:szCs w:val="20"/>
              </w:rPr>
              <w:t>BA06</w:t>
            </w:r>
          </w:p>
        </w:tc>
        <w:tc>
          <w:tcPr>
            <w:tcW w:w="1220" w:type="dxa"/>
          </w:tcPr>
          <w:p w14:paraId="054E8668"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峰谷用电分析</w:t>
            </w:r>
          </w:p>
        </w:tc>
        <w:tc>
          <w:tcPr>
            <w:tcW w:w="1276" w:type="dxa"/>
          </w:tcPr>
          <w:p w14:paraId="3086EE57"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4372600A"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15DB30B5"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对用户在不同费率时段的用电量进行统计展示，并为用户提供对不同计费模式下电费的评估。</w:t>
            </w:r>
          </w:p>
        </w:tc>
        <w:tc>
          <w:tcPr>
            <w:tcW w:w="1276" w:type="dxa"/>
            <w:tcBorders>
              <w:left w:val="single" w:sz="4" w:space="0" w:color="auto"/>
            </w:tcBorders>
          </w:tcPr>
          <w:p w14:paraId="14E857C3"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24CAA902" w14:textId="77777777">
        <w:tc>
          <w:tcPr>
            <w:tcW w:w="873" w:type="dxa"/>
          </w:tcPr>
          <w:p w14:paraId="11363B3E"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BA07</w:t>
            </w:r>
          </w:p>
        </w:tc>
        <w:tc>
          <w:tcPr>
            <w:tcW w:w="1220" w:type="dxa"/>
          </w:tcPr>
          <w:p w14:paraId="688B7B4F"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假日能耗分析</w:t>
            </w:r>
          </w:p>
        </w:tc>
        <w:tc>
          <w:tcPr>
            <w:tcW w:w="1276" w:type="dxa"/>
          </w:tcPr>
          <w:p w14:paraId="4A0671F8"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744F22FD"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1AFE3355"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针对节假日的能耗、昼夜比、能耗比等指标进行分析，并与其它时间段进行对比。</w:t>
            </w:r>
          </w:p>
        </w:tc>
        <w:tc>
          <w:tcPr>
            <w:tcW w:w="1276" w:type="dxa"/>
            <w:tcBorders>
              <w:left w:val="single" w:sz="4" w:space="0" w:color="auto"/>
            </w:tcBorders>
          </w:tcPr>
          <w:p w14:paraId="2503FB41"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0811DA17" w14:textId="77777777">
        <w:tc>
          <w:tcPr>
            <w:tcW w:w="873" w:type="dxa"/>
          </w:tcPr>
          <w:p w14:paraId="0DC274A4"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BA08</w:t>
            </w:r>
          </w:p>
        </w:tc>
        <w:tc>
          <w:tcPr>
            <w:tcW w:w="1220" w:type="dxa"/>
          </w:tcPr>
          <w:p w14:paraId="780172EB"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阶段用电分析</w:t>
            </w:r>
          </w:p>
        </w:tc>
        <w:tc>
          <w:tcPr>
            <w:tcW w:w="1276" w:type="dxa"/>
          </w:tcPr>
          <w:p w14:paraId="6AA29C2D" w14:textId="77777777" w:rsidR="00721DFC" w:rsidRDefault="00721DFC">
            <w:r w:rsidRPr="00AA0F83">
              <w:rPr>
                <w:rFonts w:hint="eastAsia"/>
              </w:rPr>
              <w:t>0001</w:t>
            </w:r>
            <w:r w:rsidRPr="00AA0F83">
              <w:rPr>
                <w:rFonts w:hint="eastAsia"/>
              </w:rPr>
              <w:t>、</w:t>
            </w:r>
            <w:r w:rsidRPr="00AA0F83">
              <w:rPr>
                <w:rFonts w:hint="eastAsia"/>
              </w:rPr>
              <w:t>0101</w:t>
            </w:r>
            <w:r w:rsidRPr="00AA0F83">
              <w:rPr>
                <w:rFonts w:hint="eastAsia"/>
              </w:rPr>
              <w:t>、</w:t>
            </w:r>
            <w:r w:rsidRPr="00AA0F83">
              <w:rPr>
                <w:rFonts w:hint="eastAsia"/>
              </w:rPr>
              <w:t>0102</w:t>
            </w:r>
            <w:r w:rsidRPr="00AA0F83">
              <w:rPr>
                <w:rFonts w:hint="eastAsia"/>
              </w:rPr>
              <w:t>、</w:t>
            </w:r>
            <w:r w:rsidRPr="00AA0F83">
              <w:rPr>
                <w:rFonts w:hint="eastAsia"/>
              </w:rPr>
              <w:t>0103</w:t>
            </w:r>
            <w:r w:rsidRPr="00AA0F83">
              <w:rPr>
                <w:rFonts w:hint="eastAsia"/>
              </w:rPr>
              <w:t>、</w:t>
            </w:r>
            <w:r w:rsidRPr="00AA0F83">
              <w:rPr>
                <w:rFonts w:hint="eastAsia"/>
              </w:rPr>
              <w:t>0104</w:t>
            </w:r>
            <w:r w:rsidRPr="00AA0F83">
              <w:rPr>
                <w:rFonts w:hint="eastAsia"/>
              </w:rPr>
              <w:t>、</w:t>
            </w:r>
            <w:r w:rsidRPr="00AA0F83">
              <w:rPr>
                <w:rFonts w:hint="eastAsia"/>
              </w:rPr>
              <w:t>0105</w:t>
            </w:r>
            <w:r w:rsidRPr="00AA0F83">
              <w:rPr>
                <w:rFonts w:hint="eastAsia"/>
              </w:rPr>
              <w:t>、</w:t>
            </w:r>
            <w:r w:rsidRPr="00AA0F83">
              <w:rPr>
                <w:rFonts w:hint="eastAsia"/>
              </w:rPr>
              <w:t>0106</w:t>
            </w:r>
            <w:r w:rsidRPr="00AA0F83">
              <w:rPr>
                <w:rFonts w:hint="eastAsia"/>
              </w:rPr>
              <w:t>、</w:t>
            </w:r>
            <w:r w:rsidRPr="00AA0F83">
              <w:rPr>
                <w:rFonts w:hint="eastAsia"/>
              </w:rPr>
              <w:t>0201</w:t>
            </w:r>
            <w:r w:rsidRPr="00AA0F83">
              <w:rPr>
                <w:rFonts w:hint="eastAsia"/>
              </w:rPr>
              <w:t>、</w:t>
            </w:r>
            <w:r w:rsidRPr="00AA0F83">
              <w:rPr>
                <w:rFonts w:hint="eastAsia"/>
              </w:rPr>
              <w:t>0202</w:t>
            </w:r>
            <w:r w:rsidRPr="00AA0F83">
              <w:rPr>
                <w:rFonts w:hint="eastAsia"/>
              </w:rPr>
              <w:t>、</w:t>
            </w:r>
            <w:r w:rsidRPr="00AA0F83">
              <w:rPr>
                <w:rFonts w:hint="eastAsia"/>
              </w:rPr>
              <w:t>0203</w:t>
            </w:r>
            <w:r w:rsidRPr="00AA0F83">
              <w:rPr>
                <w:rFonts w:hint="eastAsia"/>
              </w:rPr>
              <w:t>、</w:t>
            </w:r>
            <w:r w:rsidRPr="00AA0F83">
              <w:rPr>
                <w:rFonts w:hint="eastAsia"/>
              </w:rPr>
              <w:t>0204</w:t>
            </w:r>
            <w:r w:rsidRPr="00AA0F83">
              <w:rPr>
                <w:rFonts w:hint="eastAsia"/>
              </w:rPr>
              <w:t>、</w:t>
            </w:r>
            <w:r w:rsidRPr="00AA0F83">
              <w:rPr>
                <w:rFonts w:hint="eastAsia"/>
              </w:rPr>
              <w:t>0205</w:t>
            </w:r>
            <w:r w:rsidRPr="00AA0F83">
              <w:rPr>
                <w:rFonts w:hint="eastAsia"/>
              </w:rPr>
              <w:t>、</w:t>
            </w:r>
            <w:r w:rsidRPr="00AA0F83">
              <w:rPr>
                <w:rFonts w:hint="eastAsia"/>
              </w:rPr>
              <w:t>0206</w:t>
            </w:r>
            <w:r>
              <w:rPr>
                <w:rFonts w:hint="eastAsia"/>
              </w:rPr>
              <w:t>、</w:t>
            </w:r>
            <w:r>
              <w:rPr>
                <w:rFonts w:hint="eastAsia"/>
              </w:rPr>
              <w:t>0301</w:t>
            </w:r>
            <w:r>
              <w:rPr>
                <w:rFonts w:hint="eastAsia"/>
              </w:rPr>
              <w:t>、</w:t>
            </w:r>
            <w:r>
              <w:rPr>
                <w:rFonts w:hint="eastAsia"/>
              </w:rPr>
              <w:t>0302</w:t>
            </w:r>
          </w:p>
        </w:tc>
        <w:tc>
          <w:tcPr>
            <w:tcW w:w="1134" w:type="dxa"/>
            <w:tcBorders>
              <w:left w:val="single" w:sz="4" w:space="0" w:color="auto"/>
              <w:right w:val="single" w:sz="4" w:space="0" w:color="auto"/>
            </w:tcBorders>
          </w:tcPr>
          <w:p w14:paraId="7B4E5F75" w14:textId="77777777" w:rsidR="00721DFC" w:rsidRPr="00496F47" w:rsidRDefault="00721DFC">
            <w:pPr>
              <w:pStyle w:val="Default"/>
              <w:jc w:val="both"/>
              <w:rPr>
                <w:color w:val="000000" w:themeColor="text1"/>
                <w:kern w:val="21"/>
                <w:position w:val="12"/>
                <w:sz w:val="18"/>
                <w:szCs w:val="20"/>
              </w:rPr>
            </w:pPr>
          </w:p>
        </w:tc>
        <w:tc>
          <w:tcPr>
            <w:tcW w:w="3118" w:type="dxa"/>
            <w:tcBorders>
              <w:left w:val="single" w:sz="4" w:space="0" w:color="auto"/>
            </w:tcBorders>
          </w:tcPr>
          <w:p w14:paraId="08B1080A" w14:textId="77777777" w:rsidR="00721DFC" w:rsidRPr="00496F47" w:rsidRDefault="00721DFC">
            <w:pPr>
              <w:pStyle w:val="Default"/>
              <w:jc w:val="both"/>
              <w:rPr>
                <w:rFonts w:asciiTheme="minorEastAsia" w:eastAsiaTheme="minorEastAsia" w:hAnsiTheme="minorEastAsia"/>
                <w:color w:val="000000" w:themeColor="text1"/>
                <w:kern w:val="21"/>
                <w:position w:val="12"/>
                <w:sz w:val="18"/>
                <w:szCs w:val="20"/>
              </w:rPr>
            </w:pPr>
            <w:r w:rsidRPr="00496F47">
              <w:rPr>
                <w:rFonts w:asciiTheme="minorEastAsia" w:eastAsiaTheme="minorEastAsia" w:hAnsiTheme="minorEastAsia" w:hint="eastAsia"/>
                <w:color w:val="000000" w:themeColor="text1"/>
                <w:kern w:val="21"/>
                <w:position w:val="12"/>
                <w:sz w:val="18"/>
                <w:szCs w:val="20"/>
              </w:rPr>
              <w:t>根据年份、月份、单元等条件分析、展示用户负荷曲线和趋势情况，统计用户电源中的谐波含量数值、用户或各线路的电压合格率等。</w:t>
            </w:r>
          </w:p>
        </w:tc>
        <w:tc>
          <w:tcPr>
            <w:tcW w:w="1276" w:type="dxa"/>
            <w:tcBorders>
              <w:left w:val="single" w:sz="4" w:space="0" w:color="auto"/>
            </w:tcBorders>
          </w:tcPr>
          <w:p w14:paraId="0A8E16EB"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77FF7C8E" w14:textId="77777777" w:rsidTr="009E3787">
        <w:tc>
          <w:tcPr>
            <w:tcW w:w="873" w:type="dxa"/>
          </w:tcPr>
          <w:p w14:paraId="2FE857FB"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BA09</w:t>
            </w:r>
          </w:p>
        </w:tc>
        <w:tc>
          <w:tcPr>
            <w:tcW w:w="1220" w:type="dxa"/>
          </w:tcPr>
          <w:p w14:paraId="7F8417CA" w14:textId="77777777" w:rsidR="00721DFC" w:rsidRPr="00496F47" w:rsidRDefault="00721DFC">
            <w:pPr>
              <w:pStyle w:val="Default"/>
              <w:jc w:val="both"/>
              <w:rPr>
                <w:rFonts w:asciiTheme="minorEastAsia" w:eastAsiaTheme="minorEastAsia" w:hAnsiTheme="minorEastAsia"/>
                <w:color w:val="000000" w:themeColor="text1"/>
                <w:sz w:val="18"/>
              </w:rPr>
            </w:pPr>
            <w:r w:rsidRPr="00496F47">
              <w:rPr>
                <w:rFonts w:asciiTheme="minorEastAsia" w:eastAsiaTheme="minorEastAsia" w:hAnsiTheme="minorEastAsia" w:hint="eastAsia"/>
                <w:color w:val="000000" w:themeColor="text1"/>
                <w:sz w:val="18"/>
              </w:rPr>
              <w:t>用电行为分析</w:t>
            </w:r>
          </w:p>
        </w:tc>
        <w:tc>
          <w:tcPr>
            <w:tcW w:w="1276" w:type="dxa"/>
            <w:vAlign w:val="center"/>
          </w:tcPr>
          <w:p w14:paraId="099197E6" w14:textId="77777777" w:rsidR="00721DFC" w:rsidRDefault="00721DFC" w:rsidP="009E3787">
            <w:pPr>
              <w:pStyle w:val="affffffff4"/>
              <w:rPr>
                <w:kern w:val="0"/>
                <w:position w:val="0"/>
                <w:sz w:val="18"/>
                <w:szCs w:val="24"/>
              </w:rPr>
            </w:pPr>
            <w:r>
              <w:rPr>
                <w:rFonts w:hint="eastAsia"/>
                <w:kern w:val="0"/>
                <w:position w:val="0"/>
                <w:sz w:val="18"/>
                <w:szCs w:val="24"/>
              </w:rPr>
              <w:t>0001</w:t>
            </w:r>
            <w:r>
              <w:rPr>
                <w:rFonts w:hint="eastAsia"/>
                <w:kern w:val="0"/>
                <w:position w:val="0"/>
                <w:sz w:val="18"/>
                <w:szCs w:val="24"/>
              </w:rPr>
              <w:t>、</w:t>
            </w:r>
            <w:r>
              <w:rPr>
                <w:rFonts w:hint="eastAsia"/>
                <w:kern w:val="0"/>
                <w:position w:val="0"/>
                <w:sz w:val="18"/>
                <w:szCs w:val="24"/>
              </w:rPr>
              <w:t>0104</w:t>
            </w:r>
            <w:r>
              <w:rPr>
                <w:rFonts w:hint="eastAsia"/>
                <w:kern w:val="0"/>
                <w:position w:val="0"/>
                <w:sz w:val="18"/>
                <w:szCs w:val="24"/>
              </w:rPr>
              <w:t>、</w:t>
            </w:r>
            <w:r>
              <w:rPr>
                <w:rFonts w:hint="eastAsia"/>
                <w:kern w:val="0"/>
                <w:position w:val="0"/>
                <w:sz w:val="18"/>
                <w:szCs w:val="24"/>
              </w:rPr>
              <w:t>0401</w:t>
            </w:r>
            <w:r>
              <w:rPr>
                <w:rFonts w:hint="eastAsia"/>
                <w:kern w:val="0"/>
                <w:position w:val="0"/>
                <w:sz w:val="18"/>
                <w:szCs w:val="24"/>
              </w:rPr>
              <w:t>、</w:t>
            </w:r>
            <w:r>
              <w:rPr>
                <w:rFonts w:hint="eastAsia"/>
                <w:kern w:val="0"/>
                <w:position w:val="0"/>
                <w:sz w:val="18"/>
                <w:szCs w:val="24"/>
              </w:rPr>
              <w:t>0402</w:t>
            </w:r>
          </w:p>
        </w:tc>
        <w:tc>
          <w:tcPr>
            <w:tcW w:w="1134" w:type="dxa"/>
            <w:tcBorders>
              <w:left w:val="single" w:sz="4" w:space="0" w:color="auto"/>
              <w:right w:val="single" w:sz="4" w:space="0" w:color="auto"/>
            </w:tcBorders>
          </w:tcPr>
          <w:p w14:paraId="317CFB3E" w14:textId="77777777" w:rsidR="00721DFC" w:rsidRPr="00496F47" w:rsidRDefault="00721DFC">
            <w:pPr>
              <w:pStyle w:val="Default"/>
              <w:jc w:val="both"/>
              <w:rPr>
                <w:rFonts w:ascii="宋体" w:eastAsia="宋体" w:hAnsi="宋体"/>
                <w:color w:val="000000" w:themeColor="text1"/>
                <w:sz w:val="18"/>
              </w:rPr>
            </w:pPr>
          </w:p>
        </w:tc>
        <w:tc>
          <w:tcPr>
            <w:tcW w:w="3118" w:type="dxa"/>
            <w:tcBorders>
              <w:left w:val="single" w:sz="4" w:space="0" w:color="auto"/>
            </w:tcBorders>
          </w:tcPr>
          <w:p w14:paraId="22BF4534"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根据聚类等算法对用户行为模式进行评估和仿真，分析量化的用户用电水平，并诊断用户在用电方面可能存在的问题，并提供改进意见。</w:t>
            </w:r>
          </w:p>
        </w:tc>
        <w:tc>
          <w:tcPr>
            <w:tcW w:w="1276" w:type="dxa"/>
            <w:tcBorders>
              <w:left w:val="single" w:sz="4" w:space="0" w:color="auto"/>
            </w:tcBorders>
          </w:tcPr>
          <w:p w14:paraId="1ECEA0E7"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721DFC" w:rsidRPr="00496F47" w14:paraId="5DE88E23" w14:textId="77777777" w:rsidTr="009E3787">
        <w:tc>
          <w:tcPr>
            <w:tcW w:w="873" w:type="dxa"/>
          </w:tcPr>
          <w:p w14:paraId="1F5A4E19"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BA10</w:t>
            </w:r>
          </w:p>
        </w:tc>
        <w:tc>
          <w:tcPr>
            <w:tcW w:w="1220" w:type="dxa"/>
          </w:tcPr>
          <w:p w14:paraId="6672C7F5" w14:textId="77777777" w:rsidR="00721DFC" w:rsidRPr="00496F47" w:rsidRDefault="00721DFC">
            <w:pPr>
              <w:pStyle w:val="Default"/>
              <w:jc w:val="both"/>
              <w:rPr>
                <w:rFonts w:asciiTheme="minorEastAsia" w:eastAsiaTheme="minorEastAsia" w:hAnsiTheme="minorEastAsia"/>
                <w:color w:val="000000" w:themeColor="text1"/>
                <w:sz w:val="18"/>
              </w:rPr>
            </w:pPr>
            <w:r w:rsidRPr="00496F47">
              <w:rPr>
                <w:rFonts w:asciiTheme="minorEastAsia" w:eastAsiaTheme="minorEastAsia" w:hAnsiTheme="minorEastAsia" w:hint="eastAsia"/>
                <w:color w:val="000000" w:themeColor="text1"/>
                <w:sz w:val="18"/>
              </w:rPr>
              <w:t>用电预测</w:t>
            </w:r>
          </w:p>
        </w:tc>
        <w:tc>
          <w:tcPr>
            <w:tcW w:w="1276" w:type="dxa"/>
            <w:vAlign w:val="center"/>
          </w:tcPr>
          <w:p w14:paraId="5C6DE8A7" w14:textId="77777777" w:rsidR="00721DFC" w:rsidRDefault="00721DFC" w:rsidP="009E3787">
            <w:pPr>
              <w:pStyle w:val="affffffff4"/>
              <w:rPr>
                <w:kern w:val="0"/>
                <w:position w:val="0"/>
                <w:sz w:val="18"/>
                <w:szCs w:val="24"/>
              </w:rPr>
            </w:pPr>
            <w:r>
              <w:rPr>
                <w:rFonts w:hint="eastAsia"/>
                <w:kern w:val="0"/>
                <w:position w:val="0"/>
                <w:sz w:val="18"/>
                <w:szCs w:val="24"/>
              </w:rPr>
              <w:t>0001</w:t>
            </w:r>
            <w:r>
              <w:rPr>
                <w:rFonts w:hint="eastAsia"/>
                <w:kern w:val="0"/>
                <w:position w:val="0"/>
                <w:sz w:val="18"/>
                <w:szCs w:val="24"/>
              </w:rPr>
              <w:t>、</w:t>
            </w:r>
            <w:r>
              <w:rPr>
                <w:rFonts w:hint="eastAsia"/>
                <w:kern w:val="0"/>
                <w:position w:val="0"/>
                <w:sz w:val="18"/>
                <w:szCs w:val="24"/>
              </w:rPr>
              <w:t>0104</w:t>
            </w:r>
            <w:r>
              <w:rPr>
                <w:rFonts w:hint="eastAsia"/>
                <w:kern w:val="0"/>
                <w:position w:val="0"/>
                <w:sz w:val="18"/>
                <w:szCs w:val="24"/>
              </w:rPr>
              <w:t>、</w:t>
            </w:r>
            <w:r>
              <w:rPr>
                <w:rFonts w:hint="eastAsia"/>
                <w:kern w:val="0"/>
                <w:position w:val="0"/>
                <w:sz w:val="18"/>
                <w:szCs w:val="24"/>
              </w:rPr>
              <w:t>0202</w:t>
            </w:r>
            <w:r>
              <w:rPr>
                <w:rFonts w:hint="eastAsia"/>
                <w:kern w:val="0"/>
                <w:position w:val="0"/>
                <w:sz w:val="18"/>
                <w:szCs w:val="24"/>
              </w:rPr>
              <w:t>、</w:t>
            </w:r>
            <w:r>
              <w:rPr>
                <w:rFonts w:hint="eastAsia"/>
                <w:kern w:val="0"/>
                <w:position w:val="0"/>
                <w:sz w:val="18"/>
                <w:szCs w:val="24"/>
              </w:rPr>
              <w:t>0203</w:t>
            </w:r>
            <w:r>
              <w:rPr>
                <w:rFonts w:hint="eastAsia"/>
                <w:kern w:val="0"/>
                <w:position w:val="0"/>
                <w:sz w:val="18"/>
                <w:szCs w:val="24"/>
              </w:rPr>
              <w:t>、</w:t>
            </w:r>
            <w:r>
              <w:rPr>
                <w:rFonts w:hint="eastAsia"/>
                <w:kern w:val="0"/>
                <w:position w:val="0"/>
                <w:sz w:val="18"/>
                <w:szCs w:val="24"/>
              </w:rPr>
              <w:t>0204</w:t>
            </w:r>
            <w:r>
              <w:rPr>
                <w:rFonts w:hint="eastAsia"/>
                <w:kern w:val="0"/>
                <w:position w:val="0"/>
                <w:sz w:val="18"/>
                <w:szCs w:val="24"/>
              </w:rPr>
              <w:t>、</w:t>
            </w:r>
            <w:r>
              <w:rPr>
                <w:rFonts w:hint="eastAsia"/>
                <w:kern w:val="0"/>
                <w:position w:val="0"/>
                <w:sz w:val="18"/>
                <w:szCs w:val="24"/>
              </w:rPr>
              <w:t>0401</w:t>
            </w:r>
            <w:r>
              <w:rPr>
                <w:rFonts w:hint="eastAsia"/>
                <w:kern w:val="0"/>
                <w:position w:val="0"/>
                <w:sz w:val="18"/>
                <w:szCs w:val="24"/>
              </w:rPr>
              <w:t>、</w:t>
            </w:r>
            <w:r>
              <w:rPr>
                <w:rFonts w:hint="eastAsia"/>
                <w:kern w:val="0"/>
                <w:position w:val="0"/>
                <w:sz w:val="18"/>
                <w:szCs w:val="24"/>
              </w:rPr>
              <w:t>0402</w:t>
            </w:r>
          </w:p>
        </w:tc>
        <w:tc>
          <w:tcPr>
            <w:tcW w:w="1134" w:type="dxa"/>
            <w:tcBorders>
              <w:left w:val="single" w:sz="4" w:space="0" w:color="auto"/>
              <w:right w:val="single" w:sz="4" w:space="0" w:color="auto"/>
            </w:tcBorders>
          </w:tcPr>
          <w:p w14:paraId="7F834906"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BA09</w:t>
            </w:r>
          </w:p>
        </w:tc>
        <w:tc>
          <w:tcPr>
            <w:tcW w:w="3118" w:type="dxa"/>
            <w:tcBorders>
              <w:left w:val="single" w:sz="4" w:space="0" w:color="auto"/>
            </w:tcBorders>
          </w:tcPr>
          <w:p w14:paraId="6A955CC5"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基于预测算法，对用户短期电量预测、中长期电量预测以及重点设备用电预测负荷预测 并展示用户负荷的预测曲线。</w:t>
            </w:r>
          </w:p>
        </w:tc>
        <w:tc>
          <w:tcPr>
            <w:tcW w:w="1276" w:type="dxa"/>
            <w:tcBorders>
              <w:left w:val="single" w:sz="4" w:space="0" w:color="auto"/>
            </w:tcBorders>
          </w:tcPr>
          <w:p w14:paraId="7F14D97D" w14:textId="77777777" w:rsidR="00721DFC" w:rsidRPr="00496F47" w:rsidRDefault="00721DFC">
            <w:pPr>
              <w:rPr>
                <w:color w:val="000000" w:themeColor="text1"/>
              </w:rPr>
            </w:pPr>
            <w:r w:rsidRPr="00496F47">
              <w:rPr>
                <w:rFonts w:asciiTheme="minorEastAsia" w:eastAsiaTheme="minorEastAsia" w:hAnsiTheme="minorEastAsia" w:hint="eastAsia"/>
                <w:color w:val="000000" w:themeColor="text1"/>
                <w:kern w:val="21"/>
                <w:position w:val="12"/>
                <w:sz w:val="18"/>
                <w:szCs w:val="20"/>
              </w:rPr>
              <w:t>无</w:t>
            </w:r>
          </w:p>
        </w:tc>
      </w:tr>
      <w:tr w:rsidR="00AB1F19" w:rsidRPr="00496F47" w14:paraId="4DB9AFA4" w14:textId="77777777">
        <w:tc>
          <w:tcPr>
            <w:tcW w:w="873" w:type="dxa"/>
          </w:tcPr>
          <w:p w14:paraId="3DA1CD20" w14:textId="77777777" w:rsidR="00AB1F19" w:rsidRPr="00496F47" w:rsidRDefault="00AB1F19">
            <w:pPr>
              <w:rPr>
                <w:rFonts w:ascii="宋体" w:hAnsi="宋体"/>
                <w:i/>
                <w:color w:val="000000" w:themeColor="text1"/>
                <w:sz w:val="18"/>
              </w:rPr>
            </w:pPr>
          </w:p>
        </w:tc>
        <w:tc>
          <w:tcPr>
            <w:tcW w:w="1220" w:type="dxa"/>
          </w:tcPr>
          <w:p w14:paraId="03471A7F" w14:textId="77777777" w:rsidR="00AB1F19" w:rsidRPr="00496F47" w:rsidRDefault="00AB1F19">
            <w:pPr>
              <w:rPr>
                <w:rFonts w:ascii="宋体" w:hAnsi="宋体"/>
                <w:i/>
                <w:color w:val="000000" w:themeColor="text1"/>
                <w:sz w:val="18"/>
              </w:rPr>
            </w:pPr>
          </w:p>
        </w:tc>
        <w:tc>
          <w:tcPr>
            <w:tcW w:w="1276" w:type="dxa"/>
          </w:tcPr>
          <w:p w14:paraId="59D033C1" w14:textId="77777777" w:rsidR="00AB1F19" w:rsidRPr="00496F47" w:rsidRDefault="00AB1F19">
            <w:pPr>
              <w:pStyle w:val="Default"/>
              <w:jc w:val="both"/>
              <w:rPr>
                <w:rFonts w:ascii="宋体" w:eastAsia="宋体" w:hAnsi="宋体"/>
                <w:i/>
                <w:color w:val="000000" w:themeColor="text1"/>
                <w:sz w:val="18"/>
              </w:rPr>
            </w:pPr>
          </w:p>
        </w:tc>
        <w:tc>
          <w:tcPr>
            <w:tcW w:w="1134" w:type="dxa"/>
            <w:tcBorders>
              <w:left w:val="single" w:sz="4" w:space="0" w:color="auto"/>
              <w:right w:val="single" w:sz="4" w:space="0" w:color="auto"/>
            </w:tcBorders>
          </w:tcPr>
          <w:p w14:paraId="235E671B" w14:textId="77777777" w:rsidR="00AB1F19" w:rsidRPr="00496F47" w:rsidRDefault="00AB1F19">
            <w:pPr>
              <w:pStyle w:val="Default"/>
              <w:jc w:val="both"/>
              <w:rPr>
                <w:rFonts w:ascii="宋体" w:eastAsia="宋体" w:hAnsi="宋体"/>
                <w:i/>
                <w:color w:val="000000" w:themeColor="text1"/>
                <w:sz w:val="18"/>
              </w:rPr>
            </w:pPr>
          </w:p>
        </w:tc>
        <w:tc>
          <w:tcPr>
            <w:tcW w:w="3118" w:type="dxa"/>
            <w:tcBorders>
              <w:left w:val="single" w:sz="4" w:space="0" w:color="auto"/>
            </w:tcBorders>
          </w:tcPr>
          <w:p w14:paraId="77A6482D" w14:textId="77777777" w:rsidR="00AB1F19" w:rsidRPr="00496F47" w:rsidRDefault="00AB1F19">
            <w:pPr>
              <w:pStyle w:val="Default"/>
              <w:jc w:val="both"/>
              <w:rPr>
                <w:rFonts w:ascii="宋体" w:eastAsia="宋体" w:hAnsi="宋体"/>
                <w:i/>
                <w:color w:val="000000" w:themeColor="text1"/>
                <w:sz w:val="18"/>
              </w:rPr>
            </w:pPr>
          </w:p>
        </w:tc>
        <w:tc>
          <w:tcPr>
            <w:tcW w:w="1276" w:type="dxa"/>
            <w:tcBorders>
              <w:left w:val="single" w:sz="4" w:space="0" w:color="auto"/>
            </w:tcBorders>
          </w:tcPr>
          <w:p w14:paraId="412BF097" w14:textId="77777777" w:rsidR="00AB1F19" w:rsidRPr="00496F47" w:rsidRDefault="00AB1F19">
            <w:pPr>
              <w:pStyle w:val="Default"/>
              <w:jc w:val="both"/>
              <w:rPr>
                <w:rFonts w:ascii="宋体" w:eastAsia="宋体" w:hAnsi="宋体"/>
                <w:i/>
                <w:color w:val="000000" w:themeColor="text1"/>
                <w:sz w:val="18"/>
              </w:rPr>
            </w:pPr>
          </w:p>
        </w:tc>
      </w:tr>
    </w:tbl>
    <w:p w14:paraId="6793F7CC" w14:textId="77777777" w:rsidR="00AB1F19" w:rsidRPr="00496F47" w:rsidRDefault="00AB1F19">
      <w:pPr>
        <w:rPr>
          <w:color w:val="000000" w:themeColor="text1"/>
        </w:rPr>
      </w:pPr>
    </w:p>
    <w:p w14:paraId="3296496B" w14:textId="77777777" w:rsidR="00E74B13" w:rsidRPr="00496F47" w:rsidRDefault="00E74B13" w:rsidP="00142697">
      <w:pPr>
        <w:pStyle w:val="4"/>
        <w:numPr>
          <w:ilvl w:val="0"/>
          <w:numId w:val="39"/>
        </w:numPr>
        <w:ind w:left="0" w:firstLine="420"/>
        <w:jc w:val="left"/>
        <w:rPr>
          <w:color w:val="000000" w:themeColor="text1"/>
          <w:sz w:val="21"/>
        </w:rPr>
      </w:pPr>
      <w:r w:rsidRPr="00496F47">
        <w:rPr>
          <w:rFonts w:hint="eastAsia"/>
          <w:color w:val="000000" w:themeColor="text1"/>
          <w:sz w:val="21"/>
        </w:rPr>
        <w:t>业务活动分项说明</w:t>
      </w:r>
    </w:p>
    <w:p w14:paraId="4A8B4E75" w14:textId="77777777" w:rsidR="00AB1F19" w:rsidRPr="00496F47" w:rsidRDefault="00AB1F19">
      <w:pPr>
        <w:rPr>
          <w:color w:val="000000" w:themeColor="text1"/>
        </w:rPr>
      </w:pPr>
    </w:p>
    <w:p w14:paraId="5D4DCE5F"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&lt;历史能耗分析&gt;业务步骤清单</w:t>
      </w:r>
    </w:p>
    <w:p w14:paraId="0CF2F39F" w14:textId="77777777" w:rsidR="00AB1F19" w:rsidRPr="00496F47" w:rsidRDefault="00AA79AF">
      <w:pPr>
        <w:pStyle w:val="aff7"/>
        <w:keepNext/>
        <w:jc w:val="center"/>
        <w:rPr>
          <w:color w:val="000000" w:themeColor="text1"/>
        </w:rPr>
      </w:pPr>
      <w:bookmarkStart w:id="214" w:name="_Toc467145373"/>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7</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hint="eastAsia"/>
          <w:bCs/>
          <w:color w:val="000000" w:themeColor="text1"/>
          <w:sz w:val="21"/>
        </w:rPr>
        <w:t>历史能耗分析</w:t>
      </w:r>
      <w:r w:rsidRPr="00496F47">
        <w:rPr>
          <w:rFonts w:hint="eastAsia"/>
          <w:color w:val="000000" w:themeColor="text1"/>
        </w:rPr>
        <w:t>&gt;</w:t>
      </w:r>
      <w:r w:rsidRPr="00496F47">
        <w:rPr>
          <w:rFonts w:hint="eastAsia"/>
          <w:color w:val="000000" w:themeColor="text1"/>
        </w:rPr>
        <w:t>业务步骤清单</w:t>
      </w:r>
      <w:bookmarkEnd w:id="214"/>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68BDDC54" w14:textId="77777777">
        <w:tc>
          <w:tcPr>
            <w:tcW w:w="770" w:type="dxa"/>
            <w:shd w:val="clear" w:color="auto" w:fill="D9D9D9"/>
          </w:tcPr>
          <w:p w14:paraId="5F78DDD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3AE2B0E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25AA8D0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1AF114F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2DBE364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75340C0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4984856" w14:textId="77777777">
        <w:tc>
          <w:tcPr>
            <w:tcW w:w="770" w:type="dxa"/>
            <w:vAlign w:val="center"/>
          </w:tcPr>
          <w:p w14:paraId="56BA6B7D"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vAlign w:val="center"/>
          </w:tcPr>
          <w:p w14:paraId="48BA869B"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历史能耗总量统计</w:t>
            </w:r>
          </w:p>
        </w:tc>
        <w:tc>
          <w:tcPr>
            <w:tcW w:w="1277" w:type="dxa"/>
            <w:tcBorders>
              <w:left w:val="single" w:sz="4" w:space="0" w:color="auto"/>
              <w:right w:val="single" w:sz="4" w:space="0" w:color="auto"/>
            </w:tcBorders>
            <w:vAlign w:val="center"/>
          </w:tcPr>
          <w:p w14:paraId="36CACD3D" w14:textId="77777777" w:rsidR="00AB1F19" w:rsidRPr="00496F47" w:rsidRDefault="00AA79AF">
            <w:pPr>
              <w:jc w:val="center"/>
              <w:rPr>
                <w:color w:val="000000" w:themeColor="text1"/>
              </w:rPr>
            </w:pPr>
            <w:r w:rsidRPr="00496F47">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1D306A57" w14:textId="77777777" w:rsidR="00AB1F19" w:rsidRPr="00496F47" w:rsidRDefault="00AA79AF">
            <w:pPr>
              <w:jc w:val="center"/>
              <w:rPr>
                <w:color w:val="000000" w:themeColor="text1"/>
              </w:rPr>
            </w:pPr>
            <w:r w:rsidRPr="00496F47">
              <w:rPr>
                <w:rFonts w:ascii="宋体" w:hAnsi="宋体"/>
                <w:color w:val="000000" w:themeColor="text1"/>
                <w:sz w:val="18"/>
              </w:rPr>
              <w:t>BI02-01-C01</w:t>
            </w:r>
          </w:p>
        </w:tc>
        <w:tc>
          <w:tcPr>
            <w:tcW w:w="3653" w:type="dxa"/>
            <w:tcBorders>
              <w:left w:val="single" w:sz="4" w:space="0" w:color="auto"/>
            </w:tcBorders>
          </w:tcPr>
          <w:p w14:paraId="656C4287" w14:textId="77777777" w:rsidR="00AB1F19" w:rsidRPr="00496F47" w:rsidRDefault="00AA79AF" w:rsidP="00142697">
            <w:pPr>
              <w:pStyle w:val="a8"/>
              <w:numPr>
                <w:ilvl w:val="0"/>
                <w:numId w:val="21"/>
              </w:numPr>
              <w:ind w:left="421"/>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根据不同能源类别和时间范围，统计用电企业能耗总量，并生成报表。</w:t>
            </w:r>
          </w:p>
          <w:p w14:paraId="0541145B" w14:textId="77777777" w:rsidR="00AB1F19" w:rsidRPr="00496F47" w:rsidRDefault="00AA79AF" w:rsidP="00142697">
            <w:pPr>
              <w:pStyle w:val="a8"/>
              <w:numPr>
                <w:ilvl w:val="0"/>
                <w:numId w:val="21"/>
              </w:numPr>
              <w:ind w:left="421"/>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根据不同能源类别和时间范围，展示用电企业能耗总量的同比、环比增长量，并生成报表。</w:t>
            </w:r>
          </w:p>
        </w:tc>
        <w:tc>
          <w:tcPr>
            <w:tcW w:w="1134" w:type="dxa"/>
            <w:tcBorders>
              <w:left w:val="single" w:sz="4" w:space="0" w:color="auto"/>
            </w:tcBorders>
            <w:vAlign w:val="center"/>
          </w:tcPr>
          <w:p w14:paraId="2CB69C56" w14:textId="77777777" w:rsidR="00AB1F19" w:rsidRPr="00496F47" w:rsidRDefault="00AA79AF">
            <w:pPr>
              <w:jc w:val="center"/>
              <w:rPr>
                <w:color w:val="000000" w:themeColor="text1"/>
              </w:rPr>
            </w:pPr>
            <w:r w:rsidRPr="00496F47">
              <w:rPr>
                <w:rFonts w:hint="eastAsia"/>
                <w:color w:val="000000" w:themeColor="text1"/>
              </w:rPr>
              <w:t>无</w:t>
            </w:r>
          </w:p>
        </w:tc>
      </w:tr>
      <w:tr w:rsidR="00AB1F19" w:rsidRPr="00496F47" w14:paraId="01025AA5" w14:textId="77777777">
        <w:tc>
          <w:tcPr>
            <w:tcW w:w="770" w:type="dxa"/>
            <w:vAlign w:val="center"/>
          </w:tcPr>
          <w:p w14:paraId="111BF4D2"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vAlign w:val="center"/>
          </w:tcPr>
          <w:p w14:paraId="788BCD37"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历史能耗趋势分析</w:t>
            </w:r>
          </w:p>
        </w:tc>
        <w:tc>
          <w:tcPr>
            <w:tcW w:w="1277" w:type="dxa"/>
            <w:tcBorders>
              <w:left w:val="single" w:sz="4" w:space="0" w:color="auto"/>
              <w:right w:val="single" w:sz="4" w:space="0" w:color="auto"/>
            </w:tcBorders>
            <w:vAlign w:val="center"/>
          </w:tcPr>
          <w:p w14:paraId="264CA846" w14:textId="77777777" w:rsidR="00AB1F19" w:rsidRPr="00496F47" w:rsidRDefault="00AA79AF">
            <w:pPr>
              <w:jc w:val="center"/>
              <w:rPr>
                <w:color w:val="000000" w:themeColor="text1"/>
              </w:rPr>
            </w:pPr>
            <w:r w:rsidRPr="00496F47">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65E0517B" w14:textId="77777777" w:rsidR="00AB1F19" w:rsidRPr="00496F47" w:rsidRDefault="00AA79AF">
            <w:pPr>
              <w:jc w:val="center"/>
              <w:rPr>
                <w:color w:val="000000" w:themeColor="text1"/>
              </w:rPr>
            </w:pPr>
            <w:r w:rsidRPr="00496F47">
              <w:rPr>
                <w:rFonts w:ascii="宋体" w:hAnsi="宋体"/>
                <w:color w:val="000000" w:themeColor="text1"/>
                <w:sz w:val="18"/>
              </w:rPr>
              <w:t>BI02-01-C02</w:t>
            </w:r>
          </w:p>
        </w:tc>
        <w:tc>
          <w:tcPr>
            <w:tcW w:w="3653" w:type="dxa"/>
            <w:tcBorders>
              <w:left w:val="single" w:sz="4" w:space="0" w:color="auto"/>
            </w:tcBorders>
          </w:tcPr>
          <w:p w14:paraId="69A2C388"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根据不同能源类别和时间范围，统计企业能耗量的变化曲线，预测其发展趋势，并生成报表。</w:t>
            </w:r>
          </w:p>
        </w:tc>
        <w:tc>
          <w:tcPr>
            <w:tcW w:w="1134" w:type="dxa"/>
            <w:tcBorders>
              <w:left w:val="single" w:sz="4" w:space="0" w:color="auto"/>
            </w:tcBorders>
            <w:vAlign w:val="center"/>
          </w:tcPr>
          <w:p w14:paraId="24342F2B" w14:textId="77777777" w:rsidR="00AB1F19" w:rsidRPr="00496F47" w:rsidRDefault="00AA79AF">
            <w:pPr>
              <w:jc w:val="center"/>
              <w:rPr>
                <w:color w:val="000000" w:themeColor="text1"/>
              </w:rPr>
            </w:pPr>
            <w:r w:rsidRPr="00496F47">
              <w:rPr>
                <w:rFonts w:hint="eastAsia"/>
                <w:color w:val="000000" w:themeColor="text1"/>
              </w:rPr>
              <w:t>无</w:t>
            </w:r>
          </w:p>
        </w:tc>
      </w:tr>
      <w:tr w:rsidR="00AB1F19" w:rsidRPr="00496F47" w14:paraId="3B90055B" w14:textId="77777777">
        <w:tc>
          <w:tcPr>
            <w:tcW w:w="770" w:type="dxa"/>
            <w:vAlign w:val="center"/>
          </w:tcPr>
          <w:p w14:paraId="525C0D22"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vAlign w:val="center"/>
          </w:tcPr>
          <w:p w14:paraId="3070BD1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能源分类占比</w:t>
            </w:r>
          </w:p>
        </w:tc>
        <w:tc>
          <w:tcPr>
            <w:tcW w:w="1277" w:type="dxa"/>
            <w:tcBorders>
              <w:left w:val="single" w:sz="4" w:space="0" w:color="auto"/>
              <w:right w:val="single" w:sz="4" w:space="0" w:color="auto"/>
            </w:tcBorders>
            <w:vAlign w:val="center"/>
          </w:tcPr>
          <w:p w14:paraId="70135506" w14:textId="77777777" w:rsidR="00AB1F19" w:rsidRPr="00496F47" w:rsidRDefault="00AA79AF">
            <w:pPr>
              <w:jc w:val="center"/>
              <w:rPr>
                <w:color w:val="000000" w:themeColor="text1"/>
              </w:rPr>
            </w:pPr>
            <w:r w:rsidRPr="00496F47">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30B1CB6E" w14:textId="77777777" w:rsidR="00AB1F19" w:rsidRPr="00496F47" w:rsidRDefault="00AA79AF">
            <w:pPr>
              <w:jc w:val="center"/>
              <w:rPr>
                <w:color w:val="000000" w:themeColor="text1"/>
              </w:rPr>
            </w:pPr>
            <w:r w:rsidRPr="00496F47">
              <w:rPr>
                <w:rFonts w:ascii="宋体" w:hAnsi="宋体"/>
                <w:color w:val="000000" w:themeColor="text1"/>
                <w:sz w:val="18"/>
              </w:rPr>
              <w:t>BI02-01-C03</w:t>
            </w:r>
          </w:p>
        </w:tc>
        <w:tc>
          <w:tcPr>
            <w:tcW w:w="3653" w:type="dxa"/>
            <w:tcBorders>
              <w:left w:val="single" w:sz="4" w:space="0" w:color="auto"/>
            </w:tcBorders>
          </w:tcPr>
          <w:p w14:paraId="2FD6055E"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根据能源分类分项和日期范围，统计企业各类能源的消耗量占比情况，并生成报表。</w:t>
            </w:r>
          </w:p>
        </w:tc>
        <w:tc>
          <w:tcPr>
            <w:tcW w:w="1134" w:type="dxa"/>
            <w:tcBorders>
              <w:left w:val="single" w:sz="4" w:space="0" w:color="auto"/>
            </w:tcBorders>
            <w:vAlign w:val="center"/>
          </w:tcPr>
          <w:p w14:paraId="4098A8C9" w14:textId="77777777" w:rsidR="00AB1F19" w:rsidRPr="00496F47" w:rsidRDefault="00AA79AF">
            <w:pPr>
              <w:jc w:val="center"/>
              <w:rPr>
                <w:color w:val="000000" w:themeColor="text1"/>
              </w:rPr>
            </w:pPr>
            <w:r w:rsidRPr="00496F47">
              <w:rPr>
                <w:rFonts w:hint="eastAsia"/>
                <w:color w:val="000000" w:themeColor="text1"/>
              </w:rPr>
              <w:t>无</w:t>
            </w:r>
          </w:p>
        </w:tc>
      </w:tr>
      <w:tr w:rsidR="00AB1F19" w:rsidRPr="00496F47" w14:paraId="0A96CAA8" w14:textId="77777777">
        <w:trPr>
          <w:trHeight w:val="1818"/>
        </w:trPr>
        <w:tc>
          <w:tcPr>
            <w:tcW w:w="770" w:type="dxa"/>
            <w:vAlign w:val="center"/>
          </w:tcPr>
          <w:p w14:paraId="1F2A41D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72" w:type="dxa"/>
            <w:vAlign w:val="center"/>
          </w:tcPr>
          <w:p w14:paraId="332C770D"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碳排放分析</w:t>
            </w:r>
          </w:p>
        </w:tc>
        <w:tc>
          <w:tcPr>
            <w:tcW w:w="1277" w:type="dxa"/>
            <w:tcBorders>
              <w:left w:val="single" w:sz="4" w:space="0" w:color="auto"/>
              <w:right w:val="single" w:sz="4" w:space="0" w:color="auto"/>
            </w:tcBorders>
            <w:vAlign w:val="center"/>
          </w:tcPr>
          <w:p w14:paraId="4BDFEC10" w14:textId="77777777" w:rsidR="00AB1F19" w:rsidRPr="00496F47" w:rsidRDefault="00AA79AF">
            <w:pPr>
              <w:jc w:val="center"/>
              <w:rPr>
                <w:color w:val="000000" w:themeColor="text1"/>
              </w:rPr>
            </w:pPr>
            <w:r w:rsidRPr="00496F47">
              <w:rPr>
                <w:rFonts w:ascii="宋体" w:hAnsi="宋体"/>
                <w:color w:val="000000" w:themeColor="text1"/>
                <w:sz w:val="18"/>
              </w:rPr>
              <w:t>BI02-01-B02</w:t>
            </w:r>
          </w:p>
        </w:tc>
        <w:tc>
          <w:tcPr>
            <w:tcW w:w="1374" w:type="dxa"/>
            <w:tcBorders>
              <w:left w:val="single" w:sz="4" w:space="0" w:color="auto"/>
              <w:right w:val="single" w:sz="4" w:space="0" w:color="auto"/>
            </w:tcBorders>
            <w:vAlign w:val="center"/>
          </w:tcPr>
          <w:p w14:paraId="68700072" w14:textId="77777777" w:rsidR="00AB1F19" w:rsidRPr="00496F47" w:rsidRDefault="00AA79AF">
            <w:pPr>
              <w:jc w:val="center"/>
              <w:rPr>
                <w:color w:val="000000" w:themeColor="text1"/>
              </w:rPr>
            </w:pPr>
            <w:r w:rsidRPr="00496F47">
              <w:rPr>
                <w:rFonts w:ascii="宋体" w:hAnsi="宋体"/>
                <w:color w:val="000000" w:themeColor="text1"/>
                <w:sz w:val="18"/>
              </w:rPr>
              <w:t>BI02-01-C04</w:t>
            </w:r>
          </w:p>
        </w:tc>
        <w:tc>
          <w:tcPr>
            <w:tcW w:w="3653" w:type="dxa"/>
            <w:tcBorders>
              <w:left w:val="single" w:sz="4" w:space="0" w:color="auto"/>
            </w:tcBorders>
          </w:tcPr>
          <w:p w14:paraId="2BCDFF11" w14:textId="77777777" w:rsidR="00AB1F19" w:rsidRPr="00496F47" w:rsidRDefault="00AA79AF" w:rsidP="00142697">
            <w:pPr>
              <w:pStyle w:val="a8"/>
              <w:numPr>
                <w:ilvl w:val="0"/>
                <w:numId w:val="22"/>
              </w:numPr>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根据能源折算公式，将各类能耗量折算成碳排放量。</w:t>
            </w:r>
          </w:p>
          <w:p w14:paraId="18BEE700" w14:textId="77777777" w:rsidR="00AB1F19" w:rsidRPr="00496F47" w:rsidRDefault="00AA79AF" w:rsidP="00142697">
            <w:pPr>
              <w:pStyle w:val="a8"/>
              <w:numPr>
                <w:ilvl w:val="0"/>
                <w:numId w:val="21"/>
              </w:numPr>
              <w:ind w:left="421"/>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根据日期范围统计企业碳排放的数据，并生成报表。</w:t>
            </w:r>
          </w:p>
        </w:tc>
        <w:tc>
          <w:tcPr>
            <w:tcW w:w="1134" w:type="dxa"/>
            <w:tcBorders>
              <w:left w:val="single" w:sz="4" w:space="0" w:color="auto"/>
            </w:tcBorders>
            <w:vAlign w:val="center"/>
          </w:tcPr>
          <w:p w14:paraId="6EB0AAD6" w14:textId="77777777" w:rsidR="00AB1F19" w:rsidRPr="00496F47" w:rsidRDefault="00AA79AF">
            <w:pPr>
              <w:jc w:val="center"/>
              <w:rPr>
                <w:color w:val="000000" w:themeColor="text1"/>
              </w:rPr>
            </w:pPr>
            <w:r w:rsidRPr="00496F47">
              <w:rPr>
                <w:rFonts w:hint="eastAsia"/>
                <w:color w:val="000000" w:themeColor="text1"/>
              </w:rPr>
              <w:t>无</w:t>
            </w:r>
          </w:p>
        </w:tc>
      </w:tr>
    </w:tbl>
    <w:p w14:paraId="55E94CB2" w14:textId="77777777" w:rsidR="00AB1F19" w:rsidRPr="00496F47" w:rsidRDefault="00AB1F19">
      <w:pPr>
        <w:rPr>
          <w:color w:val="000000" w:themeColor="text1"/>
        </w:rPr>
      </w:pPr>
    </w:p>
    <w:p w14:paraId="7230354F" w14:textId="77777777" w:rsidR="00AB1F19" w:rsidRPr="00496F47" w:rsidRDefault="00AA79AF">
      <w:pPr>
        <w:rPr>
          <w:color w:val="000000" w:themeColor="text1"/>
        </w:rPr>
      </w:pPr>
      <w:r w:rsidRPr="00496F47">
        <w:rPr>
          <w:rFonts w:hint="eastAsia"/>
          <w:color w:val="000000" w:themeColor="text1"/>
        </w:rPr>
        <w:t>备注：</w:t>
      </w:r>
    </w:p>
    <w:p w14:paraId="3E7A0013"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能源分类分项包括：水、电、供热、燃气等</w:t>
      </w:r>
    </w:p>
    <w:p w14:paraId="6961B3CA"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日期范围：日、周、月、季度、半年、年、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643B32E2"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能源折算碳排放：参见</w:t>
      </w:r>
      <w:r w:rsidRPr="00496F47">
        <w:rPr>
          <w:color w:val="000000" w:themeColor="text1"/>
          <w:kern w:val="21"/>
          <w:position w:val="12"/>
          <w:sz w:val="18"/>
          <w:szCs w:val="20"/>
        </w:rPr>
        <w:t>GB2589-2008T</w:t>
      </w:r>
      <w:r w:rsidRPr="00496F47">
        <w:rPr>
          <w:rFonts w:hint="eastAsia"/>
          <w:color w:val="000000" w:themeColor="text1"/>
          <w:kern w:val="21"/>
          <w:position w:val="12"/>
          <w:sz w:val="18"/>
          <w:szCs w:val="20"/>
        </w:rPr>
        <w:t>《综合能耗计算通则》。</w:t>
      </w:r>
    </w:p>
    <w:p w14:paraId="4E1BF486" w14:textId="77777777" w:rsidR="00AB1F19" w:rsidRPr="00496F47" w:rsidRDefault="00AB1F19">
      <w:pPr>
        <w:pStyle w:val="14"/>
        <w:ind w:left="1259" w:firstLineChars="0" w:firstLine="0"/>
        <w:rPr>
          <w:color w:val="000000" w:themeColor="text1"/>
          <w:kern w:val="21"/>
          <w:position w:val="12"/>
          <w:sz w:val="18"/>
          <w:szCs w:val="20"/>
        </w:rPr>
      </w:pPr>
    </w:p>
    <w:p w14:paraId="21808C27"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&lt;能量平衡分析&gt;业务步骤清单</w:t>
      </w:r>
    </w:p>
    <w:p w14:paraId="5B8D74FB" w14:textId="77777777" w:rsidR="00AB1F19" w:rsidRPr="00496F47" w:rsidRDefault="00AA79AF">
      <w:pPr>
        <w:pStyle w:val="aff7"/>
        <w:keepNext/>
        <w:jc w:val="center"/>
        <w:rPr>
          <w:color w:val="000000" w:themeColor="text1"/>
        </w:rPr>
      </w:pPr>
      <w:bookmarkStart w:id="215" w:name="_Toc467145374"/>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8</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能量平衡分析</w:t>
      </w:r>
      <w:r w:rsidRPr="00496F47">
        <w:rPr>
          <w:rFonts w:hint="eastAsia"/>
          <w:color w:val="000000" w:themeColor="text1"/>
        </w:rPr>
        <w:t>&gt;</w:t>
      </w:r>
      <w:r w:rsidRPr="00496F47">
        <w:rPr>
          <w:rFonts w:hint="eastAsia"/>
          <w:color w:val="000000" w:themeColor="text1"/>
        </w:rPr>
        <w:t>业务步骤清单</w:t>
      </w:r>
      <w:bookmarkEnd w:id="215"/>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6FEBD540" w14:textId="77777777">
        <w:tc>
          <w:tcPr>
            <w:tcW w:w="770" w:type="dxa"/>
            <w:shd w:val="clear" w:color="auto" w:fill="D9D9D9"/>
          </w:tcPr>
          <w:p w14:paraId="5CCD9F9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57705EF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0CF7EDE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1E6F0F1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25A29A1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9FED2D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612743AB" w14:textId="77777777">
        <w:tc>
          <w:tcPr>
            <w:tcW w:w="770" w:type="dxa"/>
          </w:tcPr>
          <w:p w14:paraId="4560F335"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vAlign w:val="center"/>
          </w:tcPr>
          <w:p w14:paraId="335F14F1"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锅炉正能量平衡分析</w:t>
            </w:r>
          </w:p>
        </w:tc>
        <w:tc>
          <w:tcPr>
            <w:tcW w:w="1277" w:type="dxa"/>
            <w:tcBorders>
              <w:left w:val="single" w:sz="4" w:space="0" w:color="auto"/>
              <w:right w:val="single" w:sz="4" w:space="0" w:color="auto"/>
            </w:tcBorders>
          </w:tcPr>
          <w:p w14:paraId="61B32F79" w14:textId="77777777" w:rsidR="00AB1F19" w:rsidRPr="00496F47" w:rsidRDefault="00AA79AF">
            <w:pPr>
              <w:rPr>
                <w:color w:val="000000" w:themeColor="text1"/>
              </w:rPr>
            </w:pPr>
            <w:r w:rsidRPr="00496F47">
              <w:rPr>
                <w:rFonts w:ascii="宋体" w:hAnsi="宋体"/>
                <w:color w:val="000000" w:themeColor="text1"/>
                <w:sz w:val="18"/>
              </w:rPr>
              <w:t>BI02-02-B01</w:t>
            </w:r>
          </w:p>
        </w:tc>
        <w:tc>
          <w:tcPr>
            <w:tcW w:w="1374" w:type="dxa"/>
            <w:tcBorders>
              <w:left w:val="single" w:sz="4" w:space="0" w:color="auto"/>
              <w:right w:val="single" w:sz="4" w:space="0" w:color="auto"/>
            </w:tcBorders>
          </w:tcPr>
          <w:p w14:paraId="32313190" w14:textId="77777777" w:rsidR="00AB1F19" w:rsidRPr="00496F47" w:rsidRDefault="00AA79AF">
            <w:pPr>
              <w:rPr>
                <w:color w:val="000000" w:themeColor="text1"/>
              </w:rPr>
            </w:pPr>
            <w:r w:rsidRPr="00496F47">
              <w:rPr>
                <w:rFonts w:ascii="宋体" w:hAnsi="宋体"/>
                <w:color w:val="000000" w:themeColor="text1"/>
                <w:sz w:val="18"/>
              </w:rPr>
              <w:t>BI02-02-C01</w:t>
            </w:r>
          </w:p>
        </w:tc>
        <w:tc>
          <w:tcPr>
            <w:tcW w:w="3653" w:type="dxa"/>
            <w:tcBorders>
              <w:left w:val="single" w:sz="4" w:space="0" w:color="auto"/>
            </w:tcBorders>
            <w:vAlign w:val="center"/>
          </w:tcPr>
          <w:p w14:paraId="24473DC7"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按照锅炉正平衡公式，输入锅炉的各项参数，计算并展示锅炉能量平衡情况</w:t>
            </w:r>
          </w:p>
        </w:tc>
        <w:tc>
          <w:tcPr>
            <w:tcW w:w="1134" w:type="dxa"/>
            <w:tcBorders>
              <w:left w:val="single" w:sz="4" w:space="0" w:color="auto"/>
            </w:tcBorders>
          </w:tcPr>
          <w:p w14:paraId="5C19B450"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314BA390" w14:textId="77777777">
        <w:tc>
          <w:tcPr>
            <w:tcW w:w="770" w:type="dxa"/>
          </w:tcPr>
          <w:p w14:paraId="3A5BD276"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vAlign w:val="center"/>
          </w:tcPr>
          <w:p w14:paraId="6FA5BC7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锅炉反能量平衡分析</w:t>
            </w:r>
          </w:p>
        </w:tc>
        <w:tc>
          <w:tcPr>
            <w:tcW w:w="1277" w:type="dxa"/>
            <w:tcBorders>
              <w:left w:val="single" w:sz="4" w:space="0" w:color="auto"/>
              <w:right w:val="single" w:sz="4" w:space="0" w:color="auto"/>
            </w:tcBorders>
          </w:tcPr>
          <w:p w14:paraId="443B81D6" w14:textId="77777777" w:rsidR="00AB1F19" w:rsidRPr="00496F47" w:rsidRDefault="00AA79AF">
            <w:pPr>
              <w:rPr>
                <w:color w:val="000000" w:themeColor="text1"/>
              </w:rPr>
            </w:pPr>
            <w:r w:rsidRPr="00496F47">
              <w:rPr>
                <w:rFonts w:ascii="宋体" w:hAnsi="宋体"/>
                <w:color w:val="000000" w:themeColor="text1"/>
                <w:sz w:val="18"/>
              </w:rPr>
              <w:t>BI02-02-B01</w:t>
            </w:r>
          </w:p>
        </w:tc>
        <w:tc>
          <w:tcPr>
            <w:tcW w:w="1374" w:type="dxa"/>
            <w:tcBorders>
              <w:left w:val="single" w:sz="4" w:space="0" w:color="auto"/>
              <w:right w:val="single" w:sz="4" w:space="0" w:color="auto"/>
            </w:tcBorders>
          </w:tcPr>
          <w:p w14:paraId="39F0C489" w14:textId="77777777" w:rsidR="00AB1F19" w:rsidRPr="00496F47" w:rsidRDefault="00AA79AF">
            <w:pPr>
              <w:rPr>
                <w:color w:val="000000" w:themeColor="text1"/>
              </w:rPr>
            </w:pPr>
            <w:r w:rsidRPr="00496F47">
              <w:rPr>
                <w:rFonts w:ascii="宋体" w:hAnsi="宋体"/>
                <w:color w:val="000000" w:themeColor="text1"/>
                <w:sz w:val="18"/>
              </w:rPr>
              <w:t>BI02-02-C01</w:t>
            </w:r>
          </w:p>
        </w:tc>
        <w:tc>
          <w:tcPr>
            <w:tcW w:w="3653" w:type="dxa"/>
            <w:tcBorders>
              <w:left w:val="single" w:sz="4" w:space="0" w:color="auto"/>
            </w:tcBorders>
            <w:vAlign w:val="center"/>
          </w:tcPr>
          <w:p w14:paraId="64B094C8"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按照锅炉反平衡公式，输入锅炉的各项参数，计算并展示锅炉能量平衡情况</w:t>
            </w:r>
          </w:p>
        </w:tc>
        <w:tc>
          <w:tcPr>
            <w:tcW w:w="1134" w:type="dxa"/>
            <w:tcBorders>
              <w:left w:val="single" w:sz="4" w:space="0" w:color="auto"/>
            </w:tcBorders>
          </w:tcPr>
          <w:p w14:paraId="6548B4C4"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61FB0C66" w14:textId="77777777">
        <w:tc>
          <w:tcPr>
            <w:tcW w:w="770" w:type="dxa"/>
          </w:tcPr>
          <w:p w14:paraId="3DCE956B"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vAlign w:val="center"/>
          </w:tcPr>
          <w:p w14:paraId="3946F60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厂级能量平衡分析</w:t>
            </w:r>
          </w:p>
        </w:tc>
        <w:tc>
          <w:tcPr>
            <w:tcW w:w="1277" w:type="dxa"/>
            <w:tcBorders>
              <w:left w:val="single" w:sz="4" w:space="0" w:color="auto"/>
              <w:right w:val="single" w:sz="4" w:space="0" w:color="auto"/>
            </w:tcBorders>
          </w:tcPr>
          <w:p w14:paraId="72582674" w14:textId="77777777" w:rsidR="00AB1F19" w:rsidRPr="00496F47" w:rsidRDefault="00AA79AF">
            <w:pPr>
              <w:rPr>
                <w:color w:val="000000" w:themeColor="text1"/>
              </w:rPr>
            </w:pPr>
            <w:r w:rsidRPr="00496F47">
              <w:rPr>
                <w:rFonts w:ascii="宋体" w:hAnsi="宋体"/>
                <w:color w:val="000000" w:themeColor="text1"/>
                <w:sz w:val="18"/>
              </w:rPr>
              <w:t>BI02-02-B02</w:t>
            </w:r>
          </w:p>
        </w:tc>
        <w:tc>
          <w:tcPr>
            <w:tcW w:w="1374" w:type="dxa"/>
            <w:tcBorders>
              <w:left w:val="single" w:sz="4" w:space="0" w:color="auto"/>
              <w:right w:val="single" w:sz="4" w:space="0" w:color="auto"/>
            </w:tcBorders>
          </w:tcPr>
          <w:p w14:paraId="3AC822C8" w14:textId="77777777" w:rsidR="00AB1F19" w:rsidRPr="00496F47" w:rsidRDefault="00AA79AF">
            <w:pPr>
              <w:rPr>
                <w:color w:val="000000" w:themeColor="text1"/>
              </w:rPr>
            </w:pPr>
            <w:r w:rsidRPr="00496F47">
              <w:rPr>
                <w:rFonts w:ascii="宋体" w:hAnsi="宋体"/>
                <w:color w:val="000000" w:themeColor="text1"/>
                <w:sz w:val="18"/>
              </w:rPr>
              <w:t>BI02-02-C02</w:t>
            </w:r>
          </w:p>
        </w:tc>
        <w:tc>
          <w:tcPr>
            <w:tcW w:w="3653" w:type="dxa"/>
            <w:tcBorders>
              <w:left w:val="single" w:sz="4" w:space="0" w:color="auto"/>
            </w:tcBorders>
            <w:vAlign w:val="center"/>
          </w:tcPr>
          <w:p w14:paraId="2AEB293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按照厂区能量平衡公式，输入厂区各设备的参数，计算并展示厂区能量平衡情况</w:t>
            </w:r>
          </w:p>
        </w:tc>
        <w:tc>
          <w:tcPr>
            <w:tcW w:w="1134" w:type="dxa"/>
            <w:tcBorders>
              <w:left w:val="single" w:sz="4" w:space="0" w:color="auto"/>
            </w:tcBorders>
          </w:tcPr>
          <w:p w14:paraId="1A985B80"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bl>
    <w:p w14:paraId="77178928" w14:textId="77777777" w:rsidR="00AB1F19" w:rsidRPr="00496F47" w:rsidRDefault="00AB1F19">
      <w:pPr>
        <w:rPr>
          <w:color w:val="000000" w:themeColor="text1"/>
        </w:rPr>
      </w:pPr>
    </w:p>
    <w:p w14:paraId="5CF5B725" w14:textId="77777777" w:rsidR="00AB1F19" w:rsidRPr="00496F47" w:rsidRDefault="00AA79AF">
      <w:pPr>
        <w:rPr>
          <w:color w:val="000000" w:themeColor="text1"/>
        </w:rPr>
      </w:pPr>
      <w:r w:rsidRPr="00496F47">
        <w:rPr>
          <w:rFonts w:hint="eastAsia"/>
          <w:color w:val="000000" w:themeColor="text1"/>
        </w:rPr>
        <w:t>备注：</w:t>
      </w:r>
    </w:p>
    <w:p w14:paraId="597FEAC5"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1.</w:t>
      </w:r>
      <w:r w:rsidRPr="00496F47">
        <w:rPr>
          <w:rFonts w:hint="eastAsia"/>
          <w:color w:val="000000" w:themeColor="text1"/>
          <w:kern w:val="21"/>
          <w:position w:val="12"/>
          <w:sz w:val="18"/>
          <w:szCs w:val="20"/>
        </w:rPr>
        <w:t>锅炉。正反平衡公式：</w:t>
      </w:r>
    </w:p>
    <w:p w14:paraId="1B5E69BA" w14:textId="77777777" w:rsidR="00AB1F19" w:rsidRPr="00496F47" w:rsidRDefault="00AA79AF">
      <w:pPr>
        <w:ind w:leftChars="100" w:left="210" w:firstLineChars="200" w:firstLine="360"/>
        <w:rPr>
          <w:color w:val="000000" w:themeColor="text1"/>
          <w:kern w:val="21"/>
          <w:position w:val="12"/>
          <w:sz w:val="18"/>
          <w:szCs w:val="20"/>
        </w:rPr>
      </w:pPr>
      <w:r w:rsidRPr="00496F47">
        <w:rPr>
          <w:rFonts w:hint="eastAsia"/>
          <w:color w:val="000000" w:themeColor="text1"/>
          <w:kern w:val="21"/>
          <w:position w:val="12"/>
          <w:sz w:val="18"/>
          <w:szCs w:val="20"/>
        </w:rPr>
        <w:t>锅炉的热效率的测定和计算通常有以下两种方法：</w:t>
      </w:r>
    </w:p>
    <w:p w14:paraId="100AB61A"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1</w:t>
      </w:r>
      <w:r w:rsidRPr="00496F47">
        <w:rPr>
          <w:rFonts w:hint="eastAsia"/>
          <w:color w:val="000000" w:themeColor="text1"/>
          <w:kern w:val="21"/>
          <w:position w:val="12"/>
          <w:sz w:val="18"/>
          <w:szCs w:val="20"/>
        </w:rPr>
        <w:t>）正平衡法</w:t>
      </w:r>
    </w:p>
    <w:p w14:paraId="05F8B966"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用被锅炉利用的热量与燃料所能放出的全部热量之比来计算热效率的方法叫正平衡法，又叫直接测量法。正平衡热效率的计算公式可用下式表示：</w:t>
      </w:r>
    </w:p>
    <w:p w14:paraId="31ED2924"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热效率＝有效利用热量</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燃料所能放出的全部热量</w:t>
      </w:r>
      <w:r w:rsidRPr="00496F47">
        <w:rPr>
          <w:rFonts w:hint="eastAsia"/>
          <w:color w:val="000000" w:themeColor="text1"/>
          <w:kern w:val="21"/>
          <w:position w:val="12"/>
          <w:sz w:val="18"/>
          <w:szCs w:val="20"/>
        </w:rPr>
        <w:t>*100</w:t>
      </w:r>
      <w:r w:rsidRPr="00496F47">
        <w:rPr>
          <w:rFonts w:hint="eastAsia"/>
          <w:color w:val="000000" w:themeColor="text1"/>
          <w:kern w:val="21"/>
          <w:position w:val="12"/>
          <w:sz w:val="18"/>
          <w:szCs w:val="20"/>
        </w:rPr>
        <w:t>％</w:t>
      </w:r>
    </w:p>
    <w:p w14:paraId="72500E8F"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＝锅炉蒸发量</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（蒸汽焓－给水焓）</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燃料消耗量</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燃料低位发热量</w:t>
      </w:r>
      <w:r w:rsidRPr="00496F47">
        <w:rPr>
          <w:rFonts w:hint="eastAsia"/>
          <w:color w:val="000000" w:themeColor="text1"/>
          <w:kern w:val="21"/>
          <w:position w:val="12"/>
          <w:sz w:val="18"/>
          <w:szCs w:val="20"/>
        </w:rPr>
        <w:t>*100</w:t>
      </w:r>
      <w:r w:rsidRPr="00496F47">
        <w:rPr>
          <w:rFonts w:hint="eastAsia"/>
          <w:color w:val="000000" w:themeColor="text1"/>
          <w:kern w:val="21"/>
          <w:position w:val="12"/>
          <w:sz w:val="18"/>
          <w:szCs w:val="20"/>
        </w:rPr>
        <w:t>％</w:t>
      </w:r>
    </w:p>
    <w:p w14:paraId="044B84E8"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式中</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锅炉蒸发量——实际测定，</w:t>
      </w:r>
      <w:r w:rsidRPr="00496F47">
        <w:rPr>
          <w:rFonts w:hint="eastAsia"/>
          <w:color w:val="000000" w:themeColor="text1"/>
          <w:kern w:val="21"/>
          <w:position w:val="12"/>
          <w:sz w:val="18"/>
          <w:szCs w:val="20"/>
        </w:rPr>
        <w:t>kg/h</w:t>
      </w:r>
      <w:r w:rsidRPr="00496F47">
        <w:rPr>
          <w:rFonts w:hint="eastAsia"/>
          <w:color w:val="000000" w:themeColor="text1"/>
          <w:kern w:val="21"/>
          <w:position w:val="12"/>
          <w:sz w:val="18"/>
          <w:szCs w:val="20"/>
        </w:rPr>
        <w:t>；</w:t>
      </w:r>
    </w:p>
    <w:p w14:paraId="60365C9F"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蒸汽焓——由表焓熵图查得，</w:t>
      </w:r>
      <w:r w:rsidRPr="00496F47">
        <w:rPr>
          <w:rFonts w:hint="eastAsia"/>
          <w:color w:val="000000" w:themeColor="text1"/>
          <w:kern w:val="21"/>
          <w:position w:val="12"/>
          <w:sz w:val="18"/>
          <w:szCs w:val="20"/>
        </w:rPr>
        <w:t>kJ</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kg</w:t>
      </w:r>
      <w:r w:rsidRPr="00496F47">
        <w:rPr>
          <w:rFonts w:hint="eastAsia"/>
          <w:color w:val="000000" w:themeColor="text1"/>
          <w:kern w:val="21"/>
          <w:position w:val="12"/>
          <w:sz w:val="18"/>
          <w:szCs w:val="20"/>
        </w:rPr>
        <w:t>；</w:t>
      </w:r>
    </w:p>
    <w:p w14:paraId="208C1D46"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给水焓——由焓熵图查得，</w:t>
      </w:r>
      <w:r w:rsidRPr="00496F47">
        <w:rPr>
          <w:rFonts w:hint="eastAsia"/>
          <w:color w:val="000000" w:themeColor="text1"/>
          <w:kern w:val="21"/>
          <w:position w:val="12"/>
          <w:sz w:val="18"/>
          <w:szCs w:val="20"/>
        </w:rPr>
        <w:t>kJ</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kg</w:t>
      </w:r>
      <w:r w:rsidRPr="00496F47">
        <w:rPr>
          <w:rFonts w:hint="eastAsia"/>
          <w:color w:val="000000" w:themeColor="text1"/>
          <w:kern w:val="21"/>
          <w:position w:val="12"/>
          <w:sz w:val="18"/>
          <w:szCs w:val="20"/>
        </w:rPr>
        <w:t>；</w:t>
      </w:r>
    </w:p>
    <w:p w14:paraId="3A4BD448"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燃料消耗量——实际测出，</w:t>
      </w:r>
      <w:r w:rsidRPr="00496F47">
        <w:rPr>
          <w:rFonts w:hint="eastAsia"/>
          <w:color w:val="000000" w:themeColor="text1"/>
          <w:kern w:val="21"/>
          <w:position w:val="12"/>
          <w:sz w:val="18"/>
          <w:szCs w:val="20"/>
        </w:rPr>
        <w:t>kg/h</w:t>
      </w:r>
      <w:r w:rsidRPr="00496F47">
        <w:rPr>
          <w:rFonts w:hint="eastAsia"/>
          <w:color w:val="000000" w:themeColor="text1"/>
          <w:kern w:val="21"/>
          <w:position w:val="12"/>
          <w:sz w:val="18"/>
          <w:szCs w:val="20"/>
        </w:rPr>
        <w:t>；</w:t>
      </w:r>
    </w:p>
    <w:p w14:paraId="0A1B9D6F"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燃料低位发热量——实际测出，</w:t>
      </w:r>
      <w:r w:rsidRPr="00496F47">
        <w:rPr>
          <w:rFonts w:hint="eastAsia"/>
          <w:color w:val="000000" w:themeColor="text1"/>
          <w:kern w:val="21"/>
          <w:position w:val="12"/>
          <w:sz w:val="18"/>
          <w:szCs w:val="20"/>
        </w:rPr>
        <w:t>kJ</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kg</w:t>
      </w:r>
      <w:r w:rsidRPr="00496F47">
        <w:rPr>
          <w:rFonts w:hint="eastAsia"/>
          <w:color w:val="000000" w:themeColor="text1"/>
          <w:kern w:val="21"/>
          <w:position w:val="12"/>
          <w:sz w:val="18"/>
          <w:szCs w:val="20"/>
        </w:rPr>
        <w:t>。</w:t>
      </w:r>
    </w:p>
    <w:p w14:paraId="6073658B"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上述热效率公式没</w:t>
      </w:r>
      <w:r w:rsidRPr="00496F47">
        <w:rPr>
          <w:rFonts w:hint="eastAsia"/>
          <w:color w:val="000000" w:themeColor="text1"/>
          <w:kern w:val="21"/>
          <w:position w:val="12"/>
          <w:sz w:val="20"/>
          <w:szCs w:val="20"/>
        </w:rPr>
        <w:t>有考虑蒸汽湿</w:t>
      </w:r>
      <w:r w:rsidRPr="00496F47">
        <w:rPr>
          <w:rFonts w:hint="eastAsia"/>
          <w:color w:val="000000" w:themeColor="text1"/>
          <w:kern w:val="21"/>
          <w:position w:val="12"/>
          <w:sz w:val="18"/>
          <w:szCs w:val="20"/>
        </w:rPr>
        <w:t>度、排污量及耗汽量的影响，适用于小型蒸汽锅炉热效率的粗略计算。　通过正平衡试验只能了解锅炉的蒸发量大小和热效率的高低，不能找出原因。</w:t>
      </w:r>
    </w:p>
    <w:p w14:paraId="460B6481"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2</w:t>
      </w:r>
      <w:r w:rsidRPr="00496F47">
        <w:rPr>
          <w:rFonts w:hint="eastAsia"/>
          <w:color w:val="000000" w:themeColor="text1"/>
          <w:kern w:val="21"/>
          <w:position w:val="12"/>
          <w:sz w:val="18"/>
          <w:szCs w:val="20"/>
        </w:rPr>
        <w:t>）反平衡法</w:t>
      </w:r>
    </w:p>
    <w:p w14:paraId="3E1B8EFE"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通过测定和计算锅炉各项热量损失，以求得热效率的方法叫反平衡法，又叫间接测量法。此法有利于对锅炉进行全面的分析，找出影响热效率的各种因素，提出提高热效率的途径。反平衡热效率可用下列公式计算。</w:t>
      </w:r>
    </w:p>
    <w:p w14:paraId="42496FDA"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热效率＝</w:t>
      </w:r>
      <w:r w:rsidRPr="00496F47">
        <w:rPr>
          <w:rFonts w:hint="eastAsia"/>
          <w:color w:val="000000" w:themeColor="text1"/>
          <w:kern w:val="21"/>
          <w:position w:val="12"/>
          <w:sz w:val="18"/>
          <w:szCs w:val="20"/>
        </w:rPr>
        <w:t>100</w:t>
      </w:r>
      <w:r w:rsidRPr="00496F47">
        <w:rPr>
          <w:rFonts w:hint="eastAsia"/>
          <w:color w:val="000000" w:themeColor="text1"/>
          <w:kern w:val="21"/>
          <w:position w:val="12"/>
          <w:sz w:val="18"/>
          <w:szCs w:val="20"/>
        </w:rPr>
        <w:t>％－各项热损失的百分比之和</w:t>
      </w:r>
    </w:p>
    <w:p w14:paraId="1654E646"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100</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q2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q3</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 q4</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 q5</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q6</w:t>
      </w:r>
    </w:p>
    <w:p w14:paraId="5212CA5E"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式中</w:t>
      </w:r>
      <w:r w:rsidRPr="00496F47">
        <w:rPr>
          <w:rFonts w:hint="eastAsia"/>
          <w:color w:val="000000" w:themeColor="text1"/>
          <w:kern w:val="21"/>
          <w:position w:val="12"/>
          <w:sz w:val="18"/>
          <w:szCs w:val="20"/>
        </w:rPr>
        <w:t xml:space="preserve">  q2</w:t>
      </w:r>
      <w:r w:rsidRPr="00496F47">
        <w:rPr>
          <w:rFonts w:hint="eastAsia"/>
          <w:color w:val="000000" w:themeColor="text1"/>
          <w:kern w:val="21"/>
          <w:position w:val="12"/>
          <w:sz w:val="18"/>
          <w:szCs w:val="20"/>
        </w:rPr>
        <w:t>——排烟热损失，％；</w:t>
      </w:r>
    </w:p>
    <w:p w14:paraId="35EA682B"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q3</w:t>
      </w:r>
      <w:r w:rsidRPr="00496F47">
        <w:rPr>
          <w:rFonts w:hint="eastAsia"/>
          <w:color w:val="000000" w:themeColor="text1"/>
          <w:kern w:val="21"/>
          <w:position w:val="12"/>
          <w:sz w:val="18"/>
          <w:szCs w:val="20"/>
        </w:rPr>
        <w:t>——气体未完全燃烧热损失，％；</w:t>
      </w:r>
    </w:p>
    <w:p w14:paraId="7CAB024C"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q4</w:t>
      </w:r>
      <w:r w:rsidRPr="00496F47">
        <w:rPr>
          <w:rFonts w:hint="eastAsia"/>
          <w:color w:val="000000" w:themeColor="text1"/>
          <w:kern w:val="21"/>
          <w:position w:val="12"/>
          <w:sz w:val="18"/>
          <w:szCs w:val="20"/>
        </w:rPr>
        <w:t>——固体未完全燃烧热损失，％；</w:t>
      </w:r>
    </w:p>
    <w:p w14:paraId="47842528"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q5</w:t>
      </w:r>
      <w:r w:rsidRPr="00496F47">
        <w:rPr>
          <w:rFonts w:hint="eastAsia"/>
          <w:color w:val="000000" w:themeColor="text1"/>
          <w:kern w:val="21"/>
          <w:position w:val="12"/>
          <w:sz w:val="18"/>
          <w:szCs w:val="20"/>
        </w:rPr>
        <w:t>——散热损失，％；</w:t>
      </w:r>
    </w:p>
    <w:p w14:paraId="339239A3"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q6</w:t>
      </w:r>
      <w:r w:rsidRPr="00496F47">
        <w:rPr>
          <w:rFonts w:hint="eastAsia"/>
          <w:color w:val="000000" w:themeColor="text1"/>
          <w:kern w:val="21"/>
          <w:position w:val="12"/>
          <w:sz w:val="18"/>
          <w:szCs w:val="20"/>
        </w:rPr>
        <w:t>——灰渣物理热损失，％。</w:t>
      </w:r>
    </w:p>
    <w:p w14:paraId="0BB9EE58" w14:textId="77777777" w:rsidR="00AB1F19" w:rsidRPr="00496F47" w:rsidRDefault="00AA79AF">
      <w:pPr>
        <w:ind w:leftChars="100" w:left="210"/>
        <w:rPr>
          <w:color w:val="000000" w:themeColor="text1"/>
          <w:kern w:val="21"/>
          <w:position w:val="12"/>
          <w:sz w:val="18"/>
          <w:szCs w:val="20"/>
        </w:rPr>
      </w:pPr>
      <w:r w:rsidRPr="00496F47">
        <w:rPr>
          <w:rFonts w:hint="eastAsia"/>
          <w:color w:val="000000" w:themeColor="text1"/>
          <w:kern w:val="21"/>
          <w:position w:val="12"/>
          <w:sz w:val="18"/>
          <w:szCs w:val="20"/>
        </w:rPr>
        <w:t>大多时候锅炉采用反平衡计算，找出影响热效率的主因。</w:t>
      </w:r>
    </w:p>
    <w:p w14:paraId="76F96E6C"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&lt;能耗指标分析&gt;业务步骤清单</w:t>
      </w:r>
    </w:p>
    <w:p w14:paraId="5A0E17E0" w14:textId="77777777" w:rsidR="00AB1F19" w:rsidRPr="00496F47" w:rsidRDefault="00AA79AF">
      <w:pPr>
        <w:pStyle w:val="aff7"/>
        <w:keepNext/>
        <w:jc w:val="center"/>
        <w:rPr>
          <w:color w:val="000000" w:themeColor="text1"/>
        </w:rPr>
      </w:pPr>
      <w:bookmarkStart w:id="216" w:name="_Toc467145375"/>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9</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能耗指标分析</w:t>
      </w:r>
      <w:r w:rsidRPr="00496F47">
        <w:rPr>
          <w:rFonts w:hint="eastAsia"/>
          <w:color w:val="000000" w:themeColor="text1"/>
        </w:rPr>
        <w:t>&gt;</w:t>
      </w:r>
      <w:r w:rsidRPr="00496F47">
        <w:rPr>
          <w:rFonts w:hint="eastAsia"/>
          <w:color w:val="000000" w:themeColor="text1"/>
        </w:rPr>
        <w:t>业务步骤清单</w:t>
      </w:r>
      <w:bookmarkEnd w:id="21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276"/>
        <w:gridCol w:w="1417"/>
        <w:gridCol w:w="1276"/>
        <w:gridCol w:w="3231"/>
        <w:gridCol w:w="1134"/>
      </w:tblGrid>
      <w:tr w:rsidR="00AB1F19" w:rsidRPr="00496F47" w14:paraId="26BB0CD3" w14:textId="77777777">
        <w:tc>
          <w:tcPr>
            <w:tcW w:w="846" w:type="dxa"/>
            <w:shd w:val="clear" w:color="auto" w:fill="D9D9D9"/>
          </w:tcPr>
          <w:p w14:paraId="69B6C2E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1276" w:type="dxa"/>
            <w:shd w:val="clear" w:color="auto" w:fill="D9D9D9"/>
          </w:tcPr>
          <w:p w14:paraId="2360835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417" w:type="dxa"/>
            <w:tcBorders>
              <w:left w:val="single" w:sz="4" w:space="0" w:color="auto"/>
              <w:right w:val="single" w:sz="4" w:space="0" w:color="auto"/>
            </w:tcBorders>
            <w:shd w:val="clear" w:color="auto" w:fill="D9D9D9"/>
          </w:tcPr>
          <w:p w14:paraId="489B95D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276" w:type="dxa"/>
            <w:tcBorders>
              <w:left w:val="single" w:sz="4" w:space="0" w:color="auto"/>
              <w:right w:val="single" w:sz="4" w:space="0" w:color="auto"/>
            </w:tcBorders>
            <w:shd w:val="clear" w:color="auto" w:fill="D9D9D9"/>
          </w:tcPr>
          <w:p w14:paraId="13D149C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231" w:type="dxa"/>
            <w:tcBorders>
              <w:left w:val="single" w:sz="4" w:space="0" w:color="auto"/>
            </w:tcBorders>
            <w:shd w:val="clear" w:color="auto" w:fill="D9D9D9"/>
          </w:tcPr>
          <w:p w14:paraId="5F073E5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3F05A0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2CA0E8AE" w14:textId="77777777">
        <w:tc>
          <w:tcPr>
            <w:tcW w:w="846" w:type="dxa"/>
          </w:tcPr>
          <w:p w14:paraId="70E7B04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1276" w:type="dxa"/>
            <w:vAlign w:val="center"/>
          </w:tcPr>
          <w:p w14:paraId="036355E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单元建筑面积能耗分析</w:t>
            </w:r>
          </w:p>
        </w:tc>
        <w:tc>
          <w:tcPr>
            <w:tcW w:w="1417" w:type="dxa"/>
            <w:tcBorders>
              <w:left w:val="single" w:sz="4" w:space="0" w:color="auto"/>
              <w:right w:val="single" w:sz="4" w:space="0" w:color="auto"/>
            </w:tcBorders>
            <w:vAlign w:val="center"/>
          </w:tcPr>
          <w:p w14:paraId="14E3A0B1" w14:textId="77777777" w:rsidR="00AB1F19" w:rsidRPr="00496F47" w:rsidRDefault="00AA79AF">
            <w:pPr>
              <w:jc w:val="center"/>
              <w:rPr>
                <w:color w:val="000000" w:themeColor="text1"/>
              </w:rPr>
            </w:pPr>
            <w:r w:rsidRPr="00496F47">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7B985FFE" w14:textId="77777777" w:rsidR="00AB1F19" w:rsidRPr="00496F47" w:rsidRDefault="00AA79AF">
            <w:pPr>
              <w:jc w:val="center"/>
              <w:rPr>
                <w:color w:val="000000" w:themeColor="text1"/>
              </w:rPr>
            </w:pPr>
            <w:r w:rsidRPr="00496F47">
              <w:rPr>
                <w:rFonts w:ascii="宋体" w:hAnsi="宋体"/>
                <w:color w:val="000000" w:themeColor="text1"/>
                <w:sz w:val="18"/>
              </w:rPr>
              <w:t>BI02-03-C01</w:t>
            </w:r>
          </w:p>
        </w:tc>
        <w:tc>
          <w:tcPr>
            <w:tcW w:w="3231" w:type="dxa"/>
            <w:tcBorders>
              <w:left w:val="single" w:sz="4" w:space="0" w:color="auto"/>
            </w:tcBorders>
            <w:vAlign w:val="center"/>
          </w:tcPr>
          <w:p w14:paraId="1FA78E3C" w14:textId="77777777" w:rsidR="00AB1F19" w:rsidRPr="00496F47" w:rsidRDefault="00AA79AF" w:rsidP="00142697">
            <w:pPr>
              <w:pStyle w:val="a8"/>
              <w:numPr>
                <w:ilvl w:val="0"/>
                <w:numId w:val="23"/>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根据用户的耗能总量、建设面积参数，计算并展示企业最近的用户单位建筑面积能耗指标；</w:t>
            </w:r>
          </w:p>
          <w:p w14:paraId="7A084A1E"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分析指标的变化情况。</w:t>
            </w:r>
          </w:p>
        </w:tc>
        <w:tc>
          <w:tcPr>
            <w:tcW w:w="1134" w:type="dxa"/>
            <w:tcBorders>
              <w:left w:val="single" w:sz="4" w:space="0" w:color="auto"/>
            </w:tcBorders>
          </w:tcPr>
          <w:p w14:paraId="2B10553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72DF2EC7" w14:textId="77777777">
        <w:tc>
          <w:tcPr>
            <w:tcW w:w="846" w:type="dxa"/>
          </w:tcPr>
          <w:p w14:paraId="340B37A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1276" w:type="dxa"/>
            <w:vAlign w:val="center"/>
          </w:tcPr>
          <w:p w14:paraId="2D63A0D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单位空调面积能耗分析</w:t>
            </w:r>
          </w:p>
        </w:tc>
        <w:tc>
          <w:tcPr>
            <w:tcW w:w="1417" w:type="dxa"/>
            <w:tcBorders>
              <w:left w:val="single" w:sz="4" w:space="0" w:color="auto"/>
              <w:right w:val="single" w:sz="4" w:space="0" w:color="auto"/>
            </w:tcBorders>
            <w:vAlign w:val="center"/>
          </w:tcPr>
          <w:p w14:paraId="621F4741" w14:textId="77777777" w:rsidR="00AB1F19" w:rsidRPr="00496F47" w:rsidRDefault="00AA79AF">
            <w:pPr>
              <w:jc w:val="center"/>
              <w:rPr>
                <w:color w:val="000000" w:themeColor="text1"/>
              </w:rPr>
            </w:pPr>
            <w:r w:rsidRPr="00496F47">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64FD63F3" w14:textId="77777777" w:rsidR="00AB1F19" w:rsidRPr="00496F47" w:rsidRDefault="00AA79AF">
            <w:pPr>
              <w:jc w:val="center"/>
              <w:rPr>
                <w:color w:val="000000" w:themeColor="text1"/>
              </w:rPr>
            </w:pPr>
            <w:r w:rsidRPr="00496F47">
              <w:rPr>
                <w:rFonts w:ascii="宋体" w:hAnsi="宋体"/>
                <w:color w:val="000000" w:themeColor="text1"/>
                <w:sz w:val="18"/>
              </w:rPr>
              <w:t>BI02-03-C02</w:t>
            </w:r>
          </w:p>
        </w:tc>
        <w:tc>
          <w:tcPr>
            <w:tcW w:w="3231" w:type="dxa"/>
            <w:tcBorders>
              <w:left w:val="single" w:sz="4" w:space="0" w:color="auto"/>
            </w:tcBorders>
            <w:vAlign w:val="center"/>
          </w:tcPr>
          <w:p w14:paraId="67F04B39" w14:textId="77777777" w:rsidR="00AB1F19" w:rsidRPr="00496F47" w:rsidRDefault="00AA79AF" w:rsidP="00142697">
            <w:pPr>
              <w:pStyle w:val="a8"/>
              <w:numPr>
                <w:ilvl w:val="0"/>
                <w:numId w:val="24"/>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根据用户的耗能总量、</w:t>
            </w:r>
            <w:r w:rsidRPr="00496F47">
              <w:rPr>
                <w:rFonts w:hint="eastAsia"/>
                <w:color w:val="000000" w:themeColor="text1"/>
                <w:kern w:val="21"/>
                <w:position w:val="12"/>
                <w:sz w:val="18"/>
              </w:rPr>
              <w:t>空调面积</w:t>
            </w:r>
            <w:r w:rsidRPr="00496F47">
              <w:rPr>
                <w:rFonts w:ascii="Times New Roman" w:hint="eastAsia"/>
                <w:color w:val="000000" w:themeColor="text1"/>
                <w:kern w:val="21"/>
                <w:position w:val="12"/>
                <w:sz w:val="18"/>
              </w:rPr>
              <w:t>参数，计算并展示企业最近的用户单位空调面积能耗指标；</w:t>
            </w:r>
          </w:p>
          <w:p w14:paraId="0882C3C5"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分析指标的变化情况。</w:t>
            </w:r>
          </w:p>
        </w:tc>
        <w:tc>
          <w:tcPr>
            <w:tcW w:w="1134" w:type="dxa"/>
            <w:tcBorders>
              <w:left w:val="single" w:sz="4" w:space="0" w:color="auto"/>
            </w:tcBorders>
          </w:tcPr>
          <w:p w14:paraId="1B9D0BEC"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27FE2786" w14:textId="77777777">
        <w:tc>
          <w:tcPr>
            <w:tcW w:w="846" w:type="dxa"/>
          </w:tcPr>
          <w:p w14:paraId="7712848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1276" w:type="dxa"/>
            <w:vAlign w:val="center"/>
          </w:tcPr>
          <w:p w14:paraId="1C72E8D1"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单位人口能耗分析</w:t>
            </w:r>
          </w:p>
        </w:tc>
        <w:tc>
          <w:tcPr>
            <w:tcW w:w="1417" w:type="dxa"/>
            <w:tcBorders>
              <w:left w:val="single" w:sz="4" w:space="0" w:color="auto"/>
              <w:right w:val="single" w:sz="4" w:space="0" w:color="auto"/>
            </w:tcBorders>
            <w:vAlign w:val="center"/>
          </w:tcPr>
          <w:p w14:paraId="7F5A4F32" w14:textId="77777777" w:rsidR="00AB1F19" w:rsidRPr="00496F47" w:rsidRDefault="00AA79AF">
            <w:pPr>
              <w:jc w:val="center"/>
              <w:rPr>
                <w:color w:val="000000" w:themeColor="text1"/>
              </w:rPr>
            </w:pPr>
            <w:r w:rsidRPr="00496F47">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469D36FC" w14:textId="77777777" w:rsidR="00AB1F19" w:rsidRPr="00496F47" w:rsidRDefault="00AA79AF">
            <w:pPr>
              <w:jc w:val="center"/>
              <w:rPr>
                <w:color w:val="000000" w:themeColor="text1"/>
              </w:rPr>
            </w:pPr>
            <w:r w:rsidRPr="00496F47">
              <w:rPr>
                <w:rFonts w:ascii="宋体" w:hAnsi="宋体"/>
                <w:color w:val="000000" w:themeColor="text1"/>
                <w:sz w:val="18"/>
              </w:rPr>
              <w:t>BI02-03-C03</w:t>
            </w:r>
          </w:p>
        </w:tc>
        <w:tc>
          <w:tcPr>
            <w:tcW w:w="3231" w:type="dxa"/>
            <w:tcBorders>
              <w:left w:val="single" w:sz="4" w:space="0" w:color="auto"/>
            </w:tcBorders>
            <w:vAlign w:val="center"/>
          </w:tcPr>
          <w:p w14:paraId="18534B46" w14:textId="77777777" w:rsidR="00AB1F19" w:rsidRPr="00496F47" w:rsidRDefault="00AA79AF" w:rsidP="00142697">
            <w:pPr>
              <w:pStyle w:val="a8"/>
              <w:numPr>
                <w:ilvl w:val="0"/>
                <w:numId w:val="25"/>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根据用户的耗能总量、</w:t>
            </w:r>
            <w:r w:rsidRPr="00496F47">
              <w:rPr>
                <w:rFonts w:hint="eastAsia"/>
                <w:color w:val="000000" w:themeColor="text1"/>
                <w:kern w:val="21"/>
                <w:position w:val="12"/>
                <w:sz w:val="18"/>
              </w:rPr>
              <w:t>企业人口数</w:t>
            </w:r>
            <w:r w:rsidRPr="00496F47">
              <w:rPr>
                <w:rFonts w:ascii="Times New Roman" w:hint="eastAsia"/>
                <w:color w:val="000000" w:themeColor="text1"/>
                <w:kern w:val="21"/>
                <w:position w:val="12"/>
                <w:sz w:val="18"/>
              </w:rPr>
              <w:t>参数，计算并展示企业最近的用户单位人口能耗指标；</w:t>
            </w:r>
          </w:p>
          <w:p w14:paraId="4E7B7B38" w14:textId="77777777" w:rsidR="00AB1F19" w:rsidRPr="00496F47" w:rsidRDefault="00AA79AF" w:rsidP="00142697">
            <w:pPr>
              <w:pStyle w:val="a8"/>
              <w:numPr>
                <w:ilvl w:val="0"/>
                <w:numId w:val="21"/>
              </w:numPr>
              <w:ind w:left="421"/>
              <w:rPr>
                <w:rFonts w:ascii="Times New Roman"/>
                <w:color w:val="000000" w:themeColor="text1"/>
                <w:kern w:val="21"/>
                <w:position w:val="12"/>
                <w:sz w:val="18"/>
              </w:rPr>
            </w:pPr>
            <w:r w:rsidRPr="00496F47">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7232F56C"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2827C04A" w14:textId="77777777">
        <w:tc>
          <w:tcPr>
            <w:tcW w:w="846" w:type="dxa"/>
          </w:tcPr>
          <w:p w14:paraId="5C3EF9BF"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BS0104</w:t>
            </w:r>
          </w:p>
        </w:tc>
        <w:tc>
          <w:tcPr>
            <w:tcW w:w="1276" w:type="dxa"/>
            <w:vAlign w:val="center"/>
          </w:tcPr>
          <w:p w14:paraId="77000BD2"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单位产值能耗分析</w:t>
            </w:r>
          </w:p>
        </w:tc>
        <w:tc>
          <w:tcPr>
            <w:tcW w:w="1417" w:type="dxa"/>
            <w:tcBorders>
              <w:left w:val="single" w:sz="4" w:space="0" w:color="auto"/>
              <w:right w:val="single" w:sz="4" w:space="0" w:color="auto"/>
            </w:tcBorders>
            <w:vAlign w:val="center"/>
          </w:tcPr>
          <w:p w14:paraId="57D265A8" w14:textId="77777777" w:rsidR="00AB1F19" w:rsidRPr="00496F47" w:rsidRDefault="00AA79AF">
            <w:pPr>
              <w:jc w:val="center"/>
              <w:rPr>
                <w:color w:val="000000" w:themeColor="text1"/>
              </w:rPr>
            </w:pPr>
            <w:r w:rsidRPr="00496F47">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3D92CD4D" w14:textId="77777777" w:rsidR="00AB1F19" w:rsidRPr="00496F47" w:rsidRDefault="00AA79AF">
            <w:pPr>
              <w:jc w:val="center"/>
              <w:rPr>
                <w:color w:val="000000" w:themeColor="text1"/>
              </w:rPr>
            </w:pPr>
            <w:r w:rsidRPr="00496F47">
              <w:rPr>
                <w:rFonts w:ascii="宋体" w:hAnsi="宋体"/>
                <w:color w:val="000000" w:themeColor="text1"/>
                <w:sz w:val="18"/>
              </w:rPr>
              <w:t>BI02-03-C04</w:t>
            </w:r>
          </w:p>
        </w:tc>
        <w:tc>
          <w:tcPr>
            <w:tcW w:w="3231" w:type="dxa"/>
            <w:tcBorders>
              <w:left w:val="single" w:sz="4" w:space="0" w:color="auto"/>
            </w:tcBorders>
            <w:vAlign w:val="center"/>
          </w:tcPr>
          <w:p w14:paraId="43DAD2B2" w14:textId="77777777" w:rsidR="00AB1F19" w:rsidRPr="00496F47" w:rsidRDefault="00AA79AF" w:rsidP="00142697">
            <w:pPr>
              <w:pStyle w:val="a8"/>
              <w:numPr>
                <w:ilvl w:val="0"/>
                <w:numId w:val="26"/>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根据用户的耗能总量、企业</w:t>
            </w:r>
            <w:r w:rsidRPr="00496F47">
              <w:rPr>
                <w:rFonts w:hint="eastAsia"/>
                <w:color w:val="000000" w:themeColor="text1"/>
                <w:kern w:val="21"/>
                <w:position w:val="12"/>
                <w:sz w:val="18"/>
              </w:rPr>
              <w:t>产值</w:t>
            </w:r>
            <w:r w:rsidRPr="00496F47">
              <w:rPr>
                <w:rFonts w:ascii="Times New Roman" w:hint="eastAsia"/>
                <w:color w:val="000000" w:themeColor="text1"/>
                <w:kern w:val="21"/>
                <w:position w:val="12"/>
                <w:sz w:val="18"/>
              </w:rPr>
              <w:t>参数，计算并展示企业最近的用户单位产值能耗指标；</w:t>
            </w:r>
          </w:p>
          <w:p w14:paraId="3CD1DAB2" w14:textId="77777777" w:rsidR="00AB1F19" w:rsidRPr="00496F47" w:rsidRDefault="00AA79AF" w:rsidP="00142697">
            <w:pPr>
              <w:pStyle w:val="a8"/>
              <w:numPr>
                <w:ilvl w:val="0"/>
                <w:numId w:val="21"/>
              </w:numPr>
              <w:ind w:left="421"/>
              <w:rPr>
                <w:rFonts w:ascii="Times New Roman"/>
                <w:color w:val="000000" w:themeColor="text1"/>
                <w:kern w:val="21"/>
                <w:position w:val="12"/>
                <w:sz w:val="18"/>
              </w:rPr>
            </w:pPr>
            <w:r w:rsidRPr="00496F47">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59BFA4F2"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4E7B8B95" w14:textId="77777777">
        <w:tc>
          <w:tcPr>
            <w:tcW w:w="846" w:type="dxa"/>
          </w:tcPr>
          <w:p w14:paraId="1808B1B3"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BS0105</w:t>
            </w:r>
          </w:p>
        </w:tc>
        <w:tc>
          <w:tcPr>
            <w:tcW w:w="1276" w:type="dxa"/>
            <w:vAlign w:val="center"/>
          </w:tcPr>
          <w:p w14:paraId="2095D933"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单位产品能耗分析</w:t>
            </w:r>
          </w:p>
        </w:tc>
        <w:tc>
          <w:tcPr>
            <w:tcW w:w="1417" w:type="dxa"/>
            <w:tcBorders>
              <w:left w:val="single" w:sz="4" w:space="0" w:color="auto"/>
              <w:right w:val="single" w:sz="4" w:space="0" w:color="auto"/>
            </w:tcBorders>
            <w:vAlign w:val="center"/>
          </w:tcPr>
          <w:p w14:paraId="2FBA43B5" w14:textId="77777777" w:rsidR="00AB1F19" w:rsidRPr="00496F47" w:rsidRDefault="00AA79AF">
            <w:pPr>
              <w:jc w:val="center"/>
              <w:rPr>
                <w:color w:val="000000" w:themeColor="text1"/>
              </w:rPr>
            </w:pPr>
            <w:r w:rsidRPr="00496F47">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17C449DA" w14:textId="77777777" w:rsidR="00AB1F19" w:rsidRPr="00496F47" w:rsidRDefault="00AA79AF">
            <w:pPr>
              <w:jc w:val="center"/>
              <w:rPr>
                <w:color w:val="000000" w:themeColor="text1"/>
              </w:rPr>
            </w:pPr>
            <w:r w:rsidRPr="00496F47">
              <w:rPr>
                <w:rFonts w:ascii="宋体" w:hAnsi="宋体"/>
                <w:color w:val="000000" w:themeColor="text1"/>
                <w:sz w:val="18"/>
              </w:rPr>
              <w:t>BI02-03-C05</w:t>
            </w:r>
          </w:p>
        </w:tc>
        <w:tc>
          <w:tcPr>
            <w:tcW w:w="3231" w:type="dxa"/>
            <w:tcBorders>
              <w:left w:val="single" w:sz="4" w:space="0" w:color="auto"/>
            </w:tcBorders>
            <w:vAlign w:val="center"/>
          </w:tcPr>
          <w:p w14:paraId="6051F487" w14:textId="77777777" w:rsidR="00AB1F19" w:rsidRPr="00496F47" w:rsidRDefault="00AA79AF" w:rsidP="00142697">
            <w:pPr>
              <w:pStyle w:val="a8"/>
              <w:numPr>
                <w:ilvl w:val="0"/>
                <w:numId w:val="27"/>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根根据用户的耗能总量、产品梳理参数，计算并展示企业最近的用户单位产品能耗指标；</w:t>
            </w:r>
          </w:p>
          <w:p w14:paraId="431ED20F" w14:textId="77777777" w:rsidR="00AB1F19" w:rsidRPr="00496F47" w:rsidRDefault="00AA79AF" w:rsidP="00142697">
            <w:pPr>
              <w:pStyle w:val="a8"/>
              <w:numPr>
                <w:ilvl w:val="0"/>
                <w:numId w:val="21"/>
              </w:numPr>
              <w:ind w:left="421"/>
              <w:rPr>
                <w:rFonts w:ascii="Times New Roman"/>
                <w:color w:val="000000" w:themeColor="text1"/>
                <w:kern w:val="21"/>
                <w:position w:val="12"/>
                <w:sz w:val="18"/>
              </w:rPr>
            </w:pPr>
            <w:r w:rsidRPr="00496F47">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106D5C5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bl>
    <w:p w14:paraId="74A6AC24" w14:textId="77777777" w:rsidR="00AB1F19" w:rsidRPr="00496F47" w:rsidRDefault="00AB1F19">
      <w:pPr>
        <w:rPr>
          <w:color w:val="000000" w:themeColor="text1"/>
        </w:rPr>
      </w:pPr>
    </w:p>
    <w:p w14:paraId="3926D930" w14:textId="77777777" w:rsidR="00AB1F19" w:rsidRPr="00496F47" w:rsidRDefault="00AA79AF">
      <w:pPr>
        <w:rPr>
          <w:color w:val="000000" w:themeColor="text1"/>
        </w:rPr>
      </w:pPr>
      <w:r w:rsidRPr="00496F47">
        <w:rPr>
          <w:rFonts w:hint="eastAsia"/>
          <w:color w:val="000000" w:themeColor="text1"/>
        </w:rPr>
        <w:t>备注：</w:t>
      </w:r>
    </w:p>
    <w:p w14:paraId="2266E6DF" w14:textId="77777777" w:rsidR="00AB1F19" w:rsidRPr="00496F47" w:rsidRDefault="00AA79AF" w:rsidP="00142697">
      <w:pPr>
        <w:pStyle w:val="HTML"/>
        <w:numPr>
          <w:ilvl w:val="3"/>
          <w:numId w:val="21"/>
        </w:numPr>
        <w:shd w:val="clear" w:color="auto" w:fill="FFFFFF"/>
        <w:spacing w:before="136" w:after="136" w:line="394" w:lineRule="atLeast"/>
        <w:rPr>
          <w:rFonts w:ascii="Times New Roman" w:hAnsi="Times New Roman" w:cs="Times New Roman"/>
          <w:color w:val="000000" w:themeColor="text1"/>
          <w:kern w:val="21"/>
          <w:position w:val="12"/>
          <w:sz w:val="18"/>
          <w:szCs w:val="20"/>
        </w:rPr>
      </w:pPr>
      <w:r w:rsidRPr="00496F47">
        <w:rPr>
          <w:rFonts w:ascii="Times New Roman" w:hAnsi="Times New Roman" w:cs="Times New Roman" w:hint="eastAsia"/>
          <w:color w:val="000000" w:themeColor="text1"/>
          <w:kern w:val="21"/>
          <w:position w:val="12"/>
          <w:sz w:val="18"/>
          <w:szCs w:val="20"/>
        </w:rPr>
        <w:t>用户单位建筑面积能耗指标：单位建筑面积年能耗</w:t>
      </w:r>
      <w:r w:rsidRPr="00496F47">
        <w:rPr>
          <w:rFonts w:ascii="Times New Roman" w:hAnsi="Times New Roman" w:cs="Times New Roman" w:hint="eastAsia"/>
          <w:color w:val="000000" w:themeColor="text1"/>
          <w:kern w:val="21"/>
          <w:position w:val="12"/>
          <w:sz w:val="18"/>
          <w:szCs w:val="20"/>
        </w:rPr>
        <w:t>(</w:t>
      </w:r>
      <w:r w:rsidRPr="00496F47">
        <w:rPr>
          <w:rFonts w:ascii="Times New Roman" w:hAnsi="Times New Roman" w:cs="Times New Roman" w:hint="eastAsia"/>
          <w:color w:val="000000" w:themeColor="text1"/>
          <w:kern w:val="21"/>
          <w:position w:val="12"/>
          <w:sz w:val="18"/>
          <w:szCs w:val="20"/>
        </w:rPr>
        <w:t>标煤</w:t>
      </w:r>
      <w:r w:rsidRPr="00496F47">
        <w:rPr>
          <w:rFonts w:ascii="Times New Roman" w:hAnsi="Times New Roman" w:cs="Times New Roman" w:hint="eastAsia"/>
          <w:color w:val="000000" w:themeColor="text1"/>
          <w:kern w:val="21"/>
          <w:position w:val="12"/>
          <w:sz w:val="18"/>
          <w:szCs w:val="20"/>
        </w:rPr>
        <w:t>)=</w:t>
      </w:r>
      <w:r w:rsidRPr="00496F47">
        <w:rPr>
          <w:rFonts w:ascii="Times New Roman" w:hAnsi="Times New Roman" w:cs="Times New Roman" w:hint="eastAsia"/>
          <w:color w:val="000000" w:themeColor="text1"/>
          <w:kern w:val="21"/>
          <w:position w:val="12"/>
          <w:sz w:val="18"/>
          <w:szCs w:val="20"/>
        </w:rPr>
        <w:t>全部能源消耗</w:t>
      </w:r>
      <w:r w:rsidRPr="00496F47">
        <w:rPr>
          <w:rFonts w:ascii="Times New Roman" w:hAnsi="Times New Roman" w:cs="Times New Roman" w:hint="eastAsia"/>
          <w:color w:val="000000" w:themeColor="text1"/>
          <w:kern w:val="21"/>
          <w:position w:val="12"/>
          <w:sz w:val="18"/>
          <w:szCs w:val="20"/>
        </w:rPr>
        <w:t>/</w:t>
      </w:r>
      <w:r w:rsidRPr="00496F47">
        <w:rPr>
          <w:rFonts w:ascii="Times New Roman" w:hAnsi="Times New Roman" w:cs="Times New Roman" w:hint="eastAsia"/>
          <w:color w:val="000000" w:themeColor="text1"/>
          <w:kern w:val="21"/>
          <w:position w:val="12"/>
          <w:sz w:val="18"/>
          <w:szCs w:val="20"/>
        </w:rPr>
        <w:t>建筑面积，</w:t>
      </w:r>
    </w:p>
    <w:p w14:paraId="60B3CA15" w14:textId="77777777" w:rsidR="00AB1F19" w:rsidRPr="00496F47" w:rsidRDefault="00AA79AF" w:rsidP="00142697">
      <w:pPr>
        <w:pStyle w:val="14"/>
        <w:numPr>
          <w:ilvl w:val="0"/>
          <w:numId w:val="28"/>
        </w:numPr>
        <w:ind w:firstLineChars="0"/>
        <w:rPr>
          <w:color w:val="000000" w:themeColor="text1"/>
          <w:kern w:val="21"/>
          <w:position w:val="12"/>
          <w:sz w:val="18"/>
          <w:szCs w:val="20"/>
        </w:rPr>
      </w:pPr>
      <w:r w:rsidRPr="00496F47">
        <w:rPr>
          <w:color w:val="000000" w:themeColor="text1"/>
          <w:kern w:val="21"/>
          <w:position w:val="12"/>
          <w:sz w:val="18"/>
          <w:szCs w:val="20"/>
        </w:rPr>
        <w:t>单位建筑面积能耗按标准煤折算，单位为：</w:t>
      </w:r>
      <w:r w:rsidRPr="00496F47">
        <w:rPr>
          <w:color w:val="000000" w:themeColor="text1"/>
          <w:kern w:val="21"/>
          <w:position w:val="12"/>
          <w:sz w:val="18"/>
          <w:szCs w:val="20"/>
        </w:rPr>
        <w:t>KG/</w:t>
      </w:r>
      <w:r w:rsidRPr="00496F47">
        <w:rPr>
          <w:color w:val="000000" w:themeColor="text1"/>
          <w:kern w:val="21"/>
          <w:position w:val="12"/>
          <w:sz w:val="18"/>
          <w:szCs w:val="20"/>
        </w:rPr>
        <w:t>㎡</w:t>
      </w:r>
    </w:p>
    <w:p w14:paraId="6C5C75FF" w14:textId="77777777" w:rsidR="00AB1F19" w:rsidRPr="00496F47" w:rsidRDefault="00AA79AF" w:rsidP="00142697">
      <w:pPr>
        <w:pStyle w:val="14"/>
        <w:numPr>
          <w:ilvl w:val="0"/>
          <w:numId w:val="28"/>
        </w:numPr>
        <w:ind w:firstLineChars="0"/>
        <w:rPr>
          <w:color w:val="000000" w:themeColor="text1"/>
          <w:kern w:val="21"/>
          <w:position w:val="12"/>
          <w:sz w:val="18"/>
          <w:szCs w:val="20"/>
        </w:rPr>
      </w:pPr>
      <w:r w:rsidRPr="00496F47">
        <w:rPr>
          <w:color w:val="000000" w:themeColor="text1"/>
          <w:kern w:val="21"/>
          <w:position w:val="12"/>
          <w:sz w:val="18"/>
          <w:szCs w:val="20"/>
        </w:rPr>
        <w:t>用电量折算标准煤：</w:t>
      </w:r>
      <w:r w:rsidRPr="00496F47">
        <w:rPr>
          <w:color w:val="000000" w:themeColor="text1"/>
          <w:kern w:val="21"/>
          <w:position w:val="12"/>
          <w:sz w:val="18"/>
          <w:szCs w:val="20"/>
        </w:rPr>
        <w:t>1.229(t/</w:t>
      </w:r>
      <w:r w:rsidRPr="00496F47">
        <w:rPr>
          <w:color w:val="000000" w:themeColor="text1"/>
          <w:kern w:val="21"/>
          <w:position w:val="12"/>
          <w:sz w:val="18"/>
          <w:szCs w:val="20"/>
        </w:rPr>
        <w:t>万</w:t>
      </w:r>
      <w:r w:rsidRPr="00496F47">
        <w:rPr>
          <w:color w:val="000000" w:themeColor="text1"/>
          <w:kern w:val="21"/>
          <w:position w:val="12"/>
          <w:sz w:val="18"/>
          <w:szCs w:val="20"/>
        </w:rPr>
        <w:t>KWh)</w:t>
      </w:r>
    </w:p>
    <w:p w14:paraId="3227A6D5" w14:textId="77777777" w:rsidR="00AB1F19" w:rsidRPr="00496F47" w:rsidRDefault="00AA79AF" w:rsidP="00142697">
      <w:pPr>
        <w:pStyle w:val="14"/>
        <w:numPr>
          <w:ilvl w:val="0"/>
          <w:numId w:val="28"/>
        </w:numPr>
        <w:ind w:firstLineChars="0"/>
        <w:rPr>
          <w:color w:val="000000" w:themeColor="text1"/>
          <w:kern w:val="21"/>
          <w:position w:val="12"/>
          <w:sz w:val="18"/>
          <w:szCs w:val="20"/>
        </w:rPr>
      </w:pPr>
      <w:r w:rsidRPr="00496F47">
        <w:rPr>
          <w:color w:val="000000" w:themeColor="text1"/>
          <w:kern w:val="21"/>
          <w:position w:val="12"/>
          <w:sz w:val="18"/>
          <w:szCs w:val="20"/>
        </w:rPr>
        <w:t>用水量折算标准煤：</w:t>
      </w:r>
      <w:r w:rsidRPr="00496F47">
        <w:rPr>
          <w:color w:val="000000" w:themeColor="text1"/>
          <w:kern w:val="21"/>
          <w:position w:val="12"/>
          <w:sz w:val="18"/>
          <w:szCs w:val="20"/>
        </w:rPr>
        <w:t>0.857(t/</w:t>
      </w:r>
      <w:r w:rsidRPr="00496F47">
        <w:rPr>
          <w:color w:val="000000" w:themeColor="text1"/>
          <w:kern w:val="21"/>
          <w:position w:val="12"/>
          <w:sz w:val="18"/>
          <w:szCs w:val="20"/>
        </w:rPr>
        <w:t>万</w:t>
      </w:r>
      <w:r w:rsidRPr="00496F47">
        <w:rPr>
          <w:color w:val="000000" w:themeColor="text1"/>
          <w:kern w:val="21"/>
          <w:position w:val="12"/>
          <w:sz w:val="18"/>
          <w:szCs w:val="20"/>
        </w:rPr>
        <w:t>m)</w:t>
      </w:r>
    </w:p>
    <w:p w14:paraId="36380223" w14:textId="77777777" w:rsidR="00AB1F19" w:rsidRPr="00496F47" w:rsidRDefault="00AA79AF" w:rsidP="00142697">
      <w:pPr>
        <w:pStyle w:val="14"/>
        <w:numPr>
          <w:ilvl w:val="0"/>
          <w:numId w:val="28"/>
        </w:numPr>
        <w:ind w:firstLineChars="0"/>
        <w:rPr>
          <w:color w:val="000000" w:themeColor="text1"/>
          <w:kern w:val="21"/>
          <w:position w:val="12"/>
          <w:sz w:val="18"/>
          <w:szCs w:val="20"/>
        </w:rPr>
      </w:pPr>
      <w:r w:rsidRPr="00496F47">
        <w:rPr>
          <w:color w:val="000000" w:themeColor="text1"/>
          <w:kern w:val="21"/>
          <w:position w:val="12"/>
          <w:sz w:val="18"/>
          <w:szCs w:val="20"/>
        </w:rPr>
        <w:t>用天然气折算标准煤：</w:t>
      </w:r>
      <w:r w:rsidRPr="00496F47">
        <w:rPr>
          <w:color w:val="000000" w:themeColor="text1"/>
          <w:kern w:val="21"/>
          <w:position w:val="12"/>
          <w:sz w:val="18"/>
          <w:szCs w:val="20"/>
        </w:rPr>
        <w:t>12.143</w:t>
      </w:r>
      <w:r w:rsidRPr="00496F47">
        <w:rPr>
          <w:color w:val="000000" w:themeColor="text1"/>
          <w:kern w:val="21"/>
          <w:position w:val="12"/>
          <w:sz w:val="18"/>
          <w:szCs w:val="20"/>
        </w:rPr>
        <w:t>（万</w:t>
      </w:r>
      <w:r w:rsidRPr="00496F47">
        <w:rPr>
          <w:color w:val="000000" w:themeColor="text1"/>
          <w:kern w:val="21"/>
          <w:position w:val="12"/>
          <w:sz w:val="18"/>
          <w:szCs w:val="20"/>
        </w:rPr>
        <w:t>km³</w:t>
      </w:r>
      <w:r w:rsidRPr="00496F47">
        <w:rPr>
          <w:color w:val="000000" w:themeColor="text1"/>
          <w:kern w:val="21"/>
          <w:position w:val="12"/>
          <w:sz w:val="18"/>
          <w:szCs w:val="20"/>
        </w:rPr>
        <w:t>）</w:t>
      </w:r>
    </w:p>
    <w:p w14:paraId="1DB6BA81" w14:textId="77777777" w:rsidR="00AB1F19" w:rsidRPr="00496F47" w:rsidRDefault="00AA79AF" w:rsidP="00142697">
      <w:pPr>
        <w:pStyle w:val="14"/>
        <w:numPr>
          <w:ilvl w:val="0"/>
          <w:numId w:val="28"/>
        </w:numPr>
        <w:ind w:firstLineChars="0"/>
        <w:rPr>
          <w:color w:val="000000" w:themeColor="text1"/>
          <w:kern w:val="21"/>
          <w:position w:val="12"/>
          <w:sz w:val="18"/>
          <w:szCs w:val="20"/>
        </w:rPr>
      </w:pPr>
      <w:r w:rsidRPr="00496F47">
        <w:rPr>
          <w:color w:val="000000" w:themeColor="text1"/>
          <w:kern w:val="21"/>
          <w:position w:val="12"/>
          <w:sz w:val="18"/>
          <w:szCs w:val="20"/>
        </w:rPr>
        <w:t>用热折算标准煤：</w:t>
      </w:r>
      <w:r w:rsidRPr="00496F47">
        <w:rPr>
          <w:color w:val="000000" w:themeColor="text1"/>
          <w:kern w:val="21"/>
          <w:position w:val="12"/>
          <w:sz w:val="18"/>
          <w:szCs w:val="20"/>
        </w:rPr>
        <w:t>0.03412</w:t>
      </w:r>
      <w:r w:rsidRPr="00496F47">
        <w:rPr>
          <w:color w:val="000000" w:themeColor="text1"/>
          <w:kern w:val="21"/>
          <w:position w:val="12"/>
          <w:sz w:val="18"/>
          <w:szCs w:val="20"/>
        </w:rPr>
        <w:t>（</w:t>
      </w:r>
      <w:r w:rsidRPr="00496F47">
        <w:rPr>
          <w:color w:val="000000" w:themeColor="text1"/>
          <w:kern w:val="21"/>
          <w:position w:val="12"/>
          <w:sz w:val="18"/>
          <w:szCs w:val="20"/>
        </w:rPr>
        <w:t>10³MJ</w:t>
      </w:r>
      <w:r w:rsidRPr="00496F47">
        <w:rPr>
          <w:color w:val="000000" w:themeColor="text1"/>
          <w:kern w:val="21"/>
          <w:position w:val="12"/>
          <w:sz w:val="18"/>
          <w:szCs w:val="20"/>
        </w:rPr>
        <w:t>）</w:t>
      </w:r>
    </w:p>
    <w:p w14:paraId="061DACC6" w14:textId="77777777" w:rsidR="00AB1F19" w:rsidRPr="00496F47" w:rsidRDefault="00AA79AF">
      <w:pPr>
        <w:ind w:leftChars="100" w:left="210" w:firstLineChars="500" w:firstLine="900"/>
        <w:rPr>
          <w:color w:val="000000" w:themeColor="text1"/>
          <w:kern w:val="21"/>
          <w:position w:val="12"/>
          <w:sz w:val="18"/>
          <w:szCs w:val="20"/>
        </w:rPr>
      </w:pPr>
      <w:r w:rsidRPr="00496F47">
        <w:rPr>
          <w:rFonts w:hint="eastAsia"/>
          <w:color w:val="000000" w:themeColor="text1"/>
          <w:kern w:val="21"/>
          <w:position w:val="12"/>
          <w:sz w:val="18"/>
          <w:szCs w:val="20"/>
        </w:rPr>
        <w:t>各折算参见《民用建筑能耗统计标准》。</w:t>
      </w:r>
    </w:p>
    <w:p w14:paraId="3B79ED77"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&lt;能耗成本分析&gt;业务步骤清单</w:t>
      </w:r>
    </w:p>
    <w:p w14:paraId="4F97B749" w14:textId="77777777" w:rsidR="00AB1F19" w:rsidRPr="00496F47" w:rsidRDefault="00AA79AF">
      <w:pPr>
        <w:pStyle w:val="aff7"/>
        <w:keepNext/>
        <w:jc w:val="center"/>
        <w:rPr>
          <w:color w:val="000000" w:themeColor="text1"/>
        </w:rPr>
      </w:pPr>
      <w:bookmarkStart w:id="217" w:name="_Toc467145376"/>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10</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能耗成本分析</w:t>
      </w:r>
      <w:r w:rsidRPr="00496F47">
        <w:rPr>
          <w:rFonts w:hint="eastAsia"/>
          <w:color w:val="000000" w:themeColor="text1"/>
        </w:rPr>
        <w:t>&gt;</w:t>
      </w:r>
      <w:r w:rsidRPr="00496F47">
        <w:rPr>
          <w:rFonts w:hint="eastAsia"/>
          <w:color w:val="000000" w:themeColor="text1"/>
        </w:rPr>
        <w:t>业务步骤清单</w:t>
      </w:r>
      <w:bookmarkEnd w:id="21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8"/>
        <w:gridCol w:w="992"/>
        <w:gridCol w:w="1276"/>
        <w:gridCol w:w="1275"/>
        <w:gridCol w:w="3515"/>
        <w:gridCol w:w="1134"/>
      </w:tblGrid>
      <w:tr w:rsidR="00AB1F19" w:rsidRPr="00496F47" w14:paraId="7569D61B" w14:textId="77777777">
        <w:tc>
          <w:tcPr>
            <w:tcW w:w="988" w:type="dxa"/>
            <w:shd w:val="clear" w:color="auto" w:fill="D9D9D9"/>
            <w:vAlign w:val="center"/>
          </w:tcPr>
          <w:p w14:paraId="0A5F492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92" w:type="dxa"/>
            <w:shd w:val="clear" w:color="auto" w:fill="D9D9D9"/>
            <w:vAlign w:val="center"/>
          </w:tcPr>
          <w:p w14:paraId="0487458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6" w:type="dxa"/>
            <w:tcBorders>
              <w:left w:val="single" w:sz="4" w:space="0" w:color="auto"/>
              <w:right w:val="single" w:sz="4" w:space="0" w:color="auto"/>
            </w:tcBorders>
            <w:shd w:val="clear" w:color="auto" w:fill="D9D9D9"/>
            <w:vAlign w:val="center"/>
          </w:tcPr>
          <w:p w14:paraId="5482068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275" w:type="dxa"/>
            <w:tcBorders>
              <w:left w:val="single" w:sz="4" w:space="0" w:color="auto"/>
              <w:right w:val="single" w:sz="4" w:space="0" w:color="auto"/>
            </w:tcBorders>
            <w:shd w:val="clear" w:color="auto" w:fill="D9D9D9"/>
            <w:vAlign w:val="center"/>
          </w:tcPr>
          <w:p w14:paraId="1B4170B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5" w:type="dxa"/>
            <w:tcBorders>
              <w:left w:val="single" w:sz="4" w:space="0" w:color="auto"/>
            </w:tcBorders>
            <w:shd w:val="clear" w:color="auto" w:fill="D9D9D9"/>
            <w:vAlign w:val="center"/>
          </w:tcPr>
          <w:p w14:paraId="388EDAA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vAlign w:val="center"/>
          </w:tcPr>
          <w:p w14:paraId="5B660F6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386EDBCF" w14:textId="77777777">
        <w:trPr>
          <w:trHeight w:val="1125"/>
        </w:trPr>
        <w:tc>
          <w:tcPr>
            <w:tcW w:w="988" w:type="dxa"/>
            <w:vAlign w:val="center"/>
          </w:tcPr>
          <w:p w14:paraId="7847B507"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92" w:type="dxa"/>
            <w:vAlign w:val="center"/>
          </w:tcPr>
          <w:p w14:paraId="71F8CB0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能源成本占比分析</w:t>
            </w:r>
          </w:p>
        </w:tc>
        <w:tc>
          <w:tcPr>
            <w:tcW w:w="1276" w:type="dxa"/>
            <w:tcBorders>
              <w:left w:val="single" w:sz="4" w:space="0" w:color="auto"/>
              <w:right w:val="single" w:sz="4" w:space="0" w:color="auto"/>
            </w:tcBorders>
            <w:vAlign w:val="center"/>
          </w:tcPr>
          <w:p w14:paraId="70926EC9"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3CB116B9" w14:textId="77777777" w:rsidR="00AB1F19" w:rsidRPr="00496F47" w:rsidRDefault="00AA79AF">
            <w:pPr>
              <w:jc w:val="center"/>
              <w:rPr>
                <w:color w:val="000000" w:themeColor="text1"/>
                <w:kern w:val="21"/>
                <w:position w:val="12"/>
                <w:sz w:val="18"/>
                <w:szCs w:val="20"/>
              </w:rPr>
            </w:pPr>
            <w:r w:rsidRPr="00496F47">
              <w:rPr>
                <w:rFonts w:ascii="宋体" w:hAnsi="宋体"/>
                <w:color w:val="000000" w:themeColor="text1"/>
                <w:sz w:val="18"/>
              </w:rPr>
              <w:t>BI02-04-C01</w:t>
            </w:r>
          </w:p>
        </w:tc>
        <w:tc>
          <w:tcPr>
            <w:tcW w:w="3515" w:type="dxa"/>
            <w:tcBorders>
              <w:left w:val="single" w:sz="4" w:space="0" w:color="auto"/>
            </w:tcBorders>
          </w:tcPr>
          <w:p w14:paraId="70C17ADD"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在一定时间范围内，根据企业各能源的成本计算各类能源在这段时间内的费用及占比情况。</w:t>
            </w:r>
          </w:p>
        </w:tc>
        <w:tc>
          <w:tcPr>
            <w:tcW w:w="1134" w:type="dxa"/>
            <w:tcBorders>
              <w:left w:val="single" w:sz="4" w:space="0" w:color="auto"/>
            </w:tcBorders>
            <w:vAlign w:val="center"/>
          </w:tcPr>
          <w:p w14:paraId="49937150"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r w:rsidR="00AB1F19" w:rsidRPr="00496F47" w14:paraId="7B4034A8" w14:textId="77777777">
        <w:tc>
          <w:tcPr>
            <w:tcW w:w="988" w:type="dxa"/>
            <w:vAlign w:val="center"/>
          </w:tcPr>
          <w:p w14:paraId="0FF3748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92" w:type="dxa"/>
            <w:vAlign w:val="center"/>
          </w:tcPr>
          <w:p w14:paraId="09CB5C0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用电费用分析</w:t>
            </w:r>
          </w:p>
        </w:tc>
        <w:tc>
          <w:tcPr>
            <w:tcW w:w="1276" w:type="dxa"/>
            <w:tcBorders>
              <w:left w:val="single" w:sz="4" w:space="0" w:color="auto"/>
              <w:right w:val="single" w:sz="4" w:space="0" w:color="auto"/>
            </w:tcBorders>
            <w:vAlign w:val="center"/>
          </w:tcPr>
          <w:p w14:paraId="59975136"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1D137370" w14:textId="77777777" w:rsidR="00AB1F19" w:rsidRPr="00496F47" w:rsidRDefault="00AA79AF">
            <w:pPr>
              <w:jc w:val="center"/>
              <w:rPr>
                <w:color w:val="000000" w:themeColor="text1"/>
              </w:rPr>
            </w:pPr>
            <w:r w:rsidRPr="00496F47">
              <w:rPr>
                <w:rFonts w:ascii="宋体" w:hAnsi="宋体"/>
                <w:color w:val="000000" w:themeColor="text1"/>
                <w:sz w:val="18"/>
              </w:rPr>
              <w:t>BI02-04-C02</w:t>
            </w:r>
          </w:p>
        </w:tc>
        <w:tc>
          <w:tcPr>
            <w:tcW w:w="3515" w:type="dxa"/>
            <w:tcBorders>
              <w:left w:val="single" w:sz="4" w:space="0" w:color="auto"/>
            </w:tcBorders>
          </w:tcPr>
          <w:p w14:paraId="0E405BF8"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在一定时间范围内，根据企业用电数据，计算用电费用统计及费用的变化情况，支持阶梯电价、时段电价等。</w:t>
            </w:r>
          </w:p>
        </w:tc>
        <w:tc>
          <w:tcPr>
            <w:tcW w:w="1134" w:type="dxa"/>
            <w:tcBorders>
              <w:left w:val="single" w:sz="4" w:space="0" w:color="auto"/>
            </w:tcBorders>
            <w:vAlign w:val="center"/>
          </w:tcPr>
          <w:p w14:paraId="5614E91F"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r w:rsidR="00AB1F19" w:rsidRPr="00496F47" w14:paraId="0D45B474" w14:textId="77777777">
        <w:tc>
          <w:tcPr>
            <w:tcW w:w="988" w:type="dxa"/>
            <w:vAlign w:val="center"/>
          </w:tcPr>
          <w:p w14:paraId="69310E89"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92" w:type="dxa"/>
            <w:vAlign w:val="center"/>
          </w:tcPr>
          <w:p w14:paraId="1A078134"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用水费用分析</w:t>
            </w:r>
          </w:p>
        </w:tc>
        <w:tc>
          <w:tcPr>
            <w:tcW w:w="1276" w:type="dxa"/>
            <w:tcBorders>
              <w:left w:val="single" w:sz="4" w:space="0" w:color="auto"/>
              <w:right w:val="single" w:sz="4" w:space="0" w:color="auto"/>
            </w:tcBorders>
            <w:vAlign w:val="center"/>
          </w:tcPr>
          <w:p w14:paraId="2CF45CCB"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3598945D" w14:textId="77777777" w:rsidR="00AB1F19" w:rsidRPr="00496F47" w:rsidRDefault="00AA79AF">
            <w:pPr>
              <w:jc w:val="center"/>
              <w:rPr>
                <w:color w:val="000000" w:themeColor="text1"/>
              </w:rPr>
            </w:pPr>
            <w:r w:rsidRPr="00496F47">
              <w:rPr>
                <w:rFonts w:ascii="宋体" w:hAnsi="宋体"/>
                <w:color w:val="000000" w:themeColor="text1"/>
                <w:sz w:val="18"/>
              </w:rPr>
              <w:t>BI02-04-C03</w:t>
            </w:r>
          </w:p>
        </w:tc>
        <w:tc>
          <w:tcPr>
            <w:tcW w:w="3515" w:type="dxa"/>
            <w:tcBorders>
              <w:left w:val="single" w:sz="4" w:space="0" w:color="auto"/>
            </w:tcBorders>
          </w:tcPr>
          <w:p w14:paraId="39808B9A"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在一定时间范围内，根据企业用水数据，计算和展示用水费用及费用的变化情况。可以图表方式显示，并可打印。</w:t>
            </w:r>
          </w:p>
        </w:tc>
        <w:tc>
          <w:tcPr>
            <w:tcW w:w="1134" w:type="dxa"/>
            <w:tcBorders>
              <w:left w:val="single" w:sz="4" w:space="0" w:color="auto"/>
            </w:tcBorders>
            <w:vAlign w:val="center"/>
          </w:tcPr>
          <w:p w14:paraId="1378684B"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r w:rsidR="00AB1F19" w:rsidRPr="00496F47" w14:paraId="3BABEAF7" w14:textId="77777777">
        <w:tc>
          <w:tcPr>
            <w:tcW w:w="988" w:type="dxa"/>
            <w:vAlign w:val="center"/>
          </w:tcPr>
          <w:p w14:paraId="46288A40"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92" w:type="dxa"/>
            <w:vAlign w:val="center"/>
          </w:tcPr>
          <w:p w14:paraId="1C4C975D"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燃气费用分析</w:t>
            </w:r>
          </w:p>
        </w:tc>
        <w:tc>
          <w:tcPr>
            <w:tcW w:w="1276" w:type="dxa"/>
            <w:tcBorders>
              <w:left w:val="single" w:sz="4" w:space="0" w:color="auto"/>
              <w:right w:val="single" w:sz="4" w:space="0" w:color="auto"/>
            </w:tcBorders>
            <w:vAlign w:val="center"/>
          </w:tcPr>
          <w:p w14:paraId="415783A8"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556298B3" w14:textId="77777777" w:rsidR="00AB1F19" w:rsidRPr="00496F47" w:rsidRDefault="00AA79AF">
            <w:pPr>
              <w:jc w:val="center"/>
              <w:rPr>
                <w:color w:val="000000" w:themeColor="text1"/>
              </w:rPr>
            </w:pPr>
            <w:r w:rsidRPr="00496F47">
              <w:rPr>
                <w:rFonts w:ascii="宋体" w:hAnsi="宋体"/>
                <w:color w:val="000000" w:themeColor="text1"/>
                <w:sz w:val="18"/>
              </w:rPr>
              <w:t>BI02-04-C04</w:t>
            </w:r>
          </w:p>
        </w:tc>
        <w:tc>
          <w:tcPr>
            <w:tcW w:w="3515" w:type="dxa"/>
            <w:tcBorders>
              <w:left w:val="single" w:sz="4" w:space="0" w:color="auto"/>
            </w:tcBorders>
          </w:tcPr>
          <w:p w14:paraId="4288EE9B"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在一定时间范围内，根据企业燃气数据，计算和展示燃气费用及费用的变化情况。</w:t>
            </w:r>
          </w:p>
        </w:tc>
        <w:tc>
          <w:tcPr>
            <w:tcW w:w="1134" w:type="dxa"/>
            <w:tcBorders>
              <w:left w:val="single" w:sz="4" w:space="0" w:color="auto"/>
            </w:tcBorders>
            <w:vAlign w:val="center"/>
          </w:tcPr>
          <w:p w14:paraId="1A369983"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r w:rsidR="00AB1F19" w:rsidRPr="00496F47" w14:paraId="1281BAE1" w14:textId="77777777">
        <w:tc>
          <w:tcPr>
            <w:tcW w:w="988" w:type="dxa"/>
            <w:vAlign w:val="center"/>
          </w:tcPr>
          <w:p w14:paraId="4D61DE4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BS0105</w:t>
            </w:r>
          </w:p>
        </w:tc>
        <w:tc>
          <w:tcPr>
            <w:tcW w:w="992" w:type="dxa"/>
            <w:vAlign w:val="center"/>
          </w:tcPr>
          <w:p w14:paraId="3E99D7E9"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供热费用分析</w:t>
            </w:r>
          </w:p>
        </w:tc>
        <w:tc>
          <w:tcPr>
            <w:tcW w:w="1276" w:type="dxa"/>
            <w:tcBorders>
              <w:left w:val="single" w:sz="4" w:space="0" w:color="auto"/>
              <w:right w:val="single" w:sz="4" w:space="0" w:color="auto"/>
            </w:tcBorders>
            <w:vAlign w:val="center"/>
          </w:tcPr>
          <w:p w14:paraId="2EFCD85E"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35055601" w14:textId="77777777" w:rsidR="00AB1F19" w:rsidRPr="00496F47" w:rsidRDefault="00AA79AF">
            <w:pPr>
              <w:jc w:val="center"/>
              <w:rPr>
                <w:color w:val="000000" w:themeColor="text1"/>
              </w:rPr>
            </w:pPr>
            <w:r w:rsidRPr="00496F47">
              <w:rPr>
                <w:rFonts w:ascii="宋体" w:hAnsi="宋体"/>
                <w:color w:val="000000" w:themeColor="text1"/>
                <w:sz w:val="18"/>
              </w:rPr>
              <w:t>BI02-04-C05</w:t>
            </w:r>
          </w:p>
        </w:tc>
        <w:tc>
          <w:tcPr>
            <w:tcW w:w="3515" w:type="dxa"/>
            <w:tcBorders>
              <w:left w:val="single" w:sz="4" w:space="0" w:color="auto"/>
            </w:tcBorders>
          </w:tcPr>
          <w:p w14:paraId="28C1459F"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在一定时间范围内，根据企业供热数据，计算和展示供热费用及分析费用的变化情况。</w:t>
            </w:r>
          </w:p>
        </w:tc>
        <w:tc>
          <w:tcPr>
            <w:tcW w:w="1134" w:type="dxa"/>
            <w:tcBorders>
              <w:left w:val="single" w:sz="4" w:space="0" w:color="auto"/>
            </w:tcBorders>
            <w:vAlign w:val="center"/>
          </w:tcPr>
          <w:p w14:paraId="1998B5C3"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r w:rsidR="00AB1F19" w:rsidRPr="00496F47" w14:paraId="530C35A4" w14:textId="77777777">
        <w:tc>
          <w:tcPr>
            <w:tcW w:w="988" w:type="dxa"/>
            <w:vAlign w:val="center"/>
          </w:tcPr>
          <w:p w14:paraId="15EB16B1"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BS0106</w:t>
            </w:r>
          </w:p>
        </w:tc>
        <w:tc>
          <w:tcPr>
            <w:tcW w:w="992" w:type="dxa"/>
            <w:vAlign w:val="center"/>
          </w:tcPr>
          <w:p w14:paraId="76D24CAE"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能源综合成本分析</w:t>
            </w:r>
          </w:p>
        </w:tc>
        <w:tc>
          <w:tcPr>
            <w:tcW w:w="1276" w:type="dxa"/>
            <w:tcBorders>
              <w:left w:val="single" w:sz="4" w:space="0" w:color="auto"/>
              <w:right w:val="single" w:sz="4" w:space="0" w:color="auto"/>
            </w:tcBorders>
            <w:vAlign w:val="center"/>
          </w:tcPr>
          <w:p w14:paraId="7CD49AE1" w14:textId="77777777" w:rsidR="00AB1F19" w:rsidRPr="00496F47" w:rsidRDefault="00AA79AF">
            <w:pPr>
              <w:jc w:val="center"/>
              <w:rPr>
                <w:color w:val="000000" w:themeColor="text1"/>
              </w:rPr>
            </w:pPr>
            <w:r w:rsidRPr="00496F47">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0346AAB2" w14:textId="77777777" w:rsidR="00AB1F19" w:rsidRPr="00496F47" w:rsidRDefault="00AA79AF">
            <w:pPr>
              <w:jc w:val="center"/>
              <w:rPr>
                <w:color w:val="000000" w:themeColor="text1"/>
              </w:rPr>
            </w:pPr>
            <w:r w:rsidRPr="00496F47">
              <w:rPr>
                <w:rFonts w:ascii="宋体" w:hAnsi="宋体"/>
                <w:color w:val="000000" w:themeColor="text1"/>
                <w:sz w:val="18"/>
              </w:rPr>
              <w:t>BI02-04-C06</w:t>
            </w:r>
          </w:p>
        </w:tc>
        <w:tc>
          <w:tcPr>
            <w:tcW w:w="3515" w:type="dxa"/>
            <w:tcBorders>
              <w:left w:val="single" w:sz="4" w:space="0" w:color="auto"/>
            </w:tcBorders>
          </w:tcPr>
          <w:p w14:paraId="490F1301" w14:textId="77777777" w:rsidR="00AB1F19" w:rsidRPr="00496F47" w:rsidRDefault="00AA79AF" w:rsidP="00142697">
            <w:pPr>
              <w:pStyle w:val="a8"/>
              <w:numPr>
                <w:ilvl w:val="0"/>
                <w:numId w:val="29"/>
              </w:numPr>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在一定时间范围内，根据企业各用能数据，计算和展示各类能源的折算系数换算综合成本；</w:t>
            </w:r>
          </w:p>
          <w:p w14:paraId="6258EAE0" w14:textId="77777777" w:rsidR="00AB1F19" w:rsidRPr="00496F47" w:rsidRDefault="00AA79AF" w:rsidP="00142697">
            <w:pPr>
              <w:pStyle w:val="a8"/>
              <w:numPr>
                <w:ilvl w:val="0"/>
                <w:numId w:val="21"/>
              </w:numPr>
              <w:ind w:left="421"/>
              <w:jc w:val="both"/>
              <w:rPr>
                <w:rFonts w:ascii="Times New Roman"/>
                <w:color w:val="000000" w:themeColor="text1"/>
                <w:kern w:val="21"/>
                <w:position w:val="12"/>
                <w:sz w:val="18"/>
              </w:rPr>
            </w:pPr>
            <w:r w:rsidRPr="00496F47">
              <w:rPr>
                <w:rFonts w:ascii="Times New Roman" w:hint="eastAsia"/>
                <w:color w:val="000000" w:themeColor="text1"/>
                <w:kern w:val="21"/>
                <w:position w:val="12"/>
                <w:sz w:val="18"/>
              </w:rPr>
              <w:t>分析综合成本的变化趋势。</w:t>
            </w:r>
          </w:p>
        </w:tc>
        <w:tc>
          <w:tcPr>
            <w:tcW w:w="1134" w:type="dxa"/>
            <w:tcBorders>
              <w:left w:val="single" w:sz="4" w:space="0" w:color="auto"/>
            </w:tcBorders>
            <w:vAlign w:val="center"/>
          </w:tcPr>
          <w:p w14:paraId="0837783B" w14:textId="77777777" w:rsidR="00AB1F19" w:rsidRPr="00496F47" w:rsidRDefault="00AA79AF">
            <w:pPr>
              <w:jc w:val="center"/>
              <w:rPr>
                <w:color w:val="000000" w:themeColor="text1"/>
              </w:rPr>
            </w:pPr>
            <w:r w:rsidRPr="00496F47">
              <w:rPr>
                <w:rFonts w:hint="eastAsia"/>
                <w:color w:val="000000" w:themeColor="text1"/>
                <w:kern w:val="21"/>
                <w:position w:val="12"/>
                <w:sz w:val="18"/>
                <w:szCs w:val="20"/>
              </w:rPr>
              <w:t>无</w:t>
            </w:r>
          </w:p>
        </w:tc>
      </w:tr>
    </w:tbl>
    <w:p w14:paraId="1672B5FD" w14:textId="77777777" w:rsidR="00AB1F19" w:rsidRPr="00496F47" w:rsidRDefault="00AB1F19">
      <w:pPr>
        <w:rPr>
          <w:color w:val="000000" w:themeColor="text1"/>
        </w:rPr>
      </w:pPr>
    </w:p>
    <w:p w14:paraId="49BC637B" w14:textId="77777777" w:rsidR="00AB1F19" w:rsidRPr="00496F47" w:rsidRDefault="00AA79AF">
      <w:pPr>
        <w:rPr>
          <w:color w:val="000000" w:themeColor="text1"/>
        </w:rPr>
      </w:pPr>
      <w:r w:rsidRPr="00496F47">
        <w:rPr>
          <w:rFonts w:hint="eastAsia"/>
          <w:color w:val="000000" w:themeColor="text1"/>
        </w:rPr>
        <w:t>备注：</w:t>
      </w:r>
    </w:p>
    <w:p w14:paraId="5B4144D7"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能源分类分项包括：水、电、供热、燃气等</w:t>
      </w:r>
    </w:p>
    <w:p w14:paraId="71FAE02B"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日期范围：日、周、月、季度、半年、年、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4076B952"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能源折算碳排放：参见</w:t>
      </w:r>
      <w:r w:rsidRPr="00496F47">
        <w:rPr>
          <w:color w:val="000000" w:themeColor="text1"/>
          <w:kern w:val="21"/>
          <w:position w:val="12"/>
          <w:sz w:val="18"/>
          <w:szCs w:val="20"/>
        </w:rPr>
        <w:t>GB2589-2008T</w:t>
      </w:r>
      <w:r w:rsidRPr="00496F47">
        <w:rPr>
          <w:rFonts w:hint="eastAsia"/>
          <w:color w:val="000000" w:themeColor="text1"/>
          <w:kern w:val="21"/>
          <w:position w:val="12"/>
          <w:sz w:val="18"/>
          <w:szCs w:val="20"/>
        </w:rPr>
        <w:t>《综合能耗计算通则》。</w:t>
      </w:r>
    </w:p>
    <w:p w14:paraId="25B0679E"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&lt;能耗对标分析&gt;业务步骤清单</w:t>
      </w:r>
    </w:p>
    <w:p w14:paraId="7B83D04B" w14:textId="77777777" w:rsidR="00AB1F19" w:rsidRPr="00496F47" w:rsidRDefault="00AA79AF">
      <w:pPr>
        <w:pStyle w:val="aff7"/>
        <w:keepNext/>
        <w:jc w:val="center"/>
        <w:rPr>
          <w:color w:val="000000" w:themeColor="text1"/>
        </w:rPr>
      </w:pPr>
      <w:bookmarkStart w:id="218" w:name="_Toc467145377"/>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11</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能耗对标分析</w:t>
      </w:r>
      <w:r w:rsidRPr="00496F47">
        <w:rPr>
          <w:rFonts w:hint="eastAsia"/>
          <w:color w:val="000000" w:themeColor="text1"/>
        </w:rPr>
        <w:t>&gt;</w:t>
      </w:r>
      <w:r w:rsidRPr="00496F47">
        <w:rPr>
          <w:rFonts w:hint="eastAsia"/>
          <w:color w:val="000000" w:themeColor="text1"/>
        </w:rPr>
        <w:t>业务步骤清单</w:t>
      </w:r>
      <w:bookmarkEnd w:id="218"/>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101F9C73" w14:textId="77777777">
        <w:tc>
          <w:tcPr>
            <w:tcW w:w="770" w:type="dxa"/>
            <w:shd w:val="clear" w:color="auto" w:fill="D9D9D9"/>
          </w:tcPr>
          <w:p w14:paraId="0ADABA6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042E676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034092D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F4CED3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2535EF1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2121289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42F66A37" w14:textId="77777777">
        <w:tc>
          <w:tcPr>
            <w:tcW w:w="770" w:type="dxa"/>
          </w:tcPr>
          <w:p w14:paraId="27C1AEF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Pr>
          <w:p w14:paraId="4C61DC4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能效指标计算</w:t>
            </w:r>
          </w:p>
        </w:tc>
        <w:tc>
          <w:tcPr>
            <w:tcW w:w="1277" w:type="dxa"/>
            <w:tcBorders>
              <w:left w:val="single" w:sz="4" w:space="0" w:color="auto"/>
              <w:right w:val="single" w:sz="4" w:space="0" w:color="auto"/>
            </w:tcBorders>
          </w:tcPr>
          <w:p w14:paraId="614C3927" w14:textId="77777777" w:rsidR="00AB1F19" w:rsidRPr="00496F47" w:rsidRDefault="00AA79AF">
            <w:pPr>
              <w:rPr>
                <w:color w:val="000000" w:themeColor="text1"/>
              </w:rPr>
            </w:pPr>
            <w:r w:rsidRPr="00496F47">
              <w:rPr>
                <w:rFonts w:ascii="宋体" w:hAnsi="宋体"/>
                <w:color w:val="000000" w:themeColor="text1"/>
                <w:sz w:val="18"/>
              </w:rPr>
              <w:t>BI02-05-B01</w:t>
            </w:r>
          </w:p>
        </w:tc>
        <w:tc>
          <w:tcPr>
            <w:tcW w:w="1374" w:type="dxa"/>
            <w:tcBorders>
              <w:left w:val="single" w:sz="4" w:space="0" w:color="auto"/>
              <w:right w:val="single" w:sz="4" w:space="0" w:color="auto"/>
            </w:tcBorders>
          </w:tcPr>
          <w:p w14:paraId="44397133" w14:textId="77777777" w:rsidR="00AB1F19" w:rsidRPr="00496F47" w:rsidRDefault="00AA79AF">
            <w:pPr>
              <w:rPr>
                <w:color w:val="000000" w:themeColor="text1"/>
              </w:rPr>
            </w:pPr>
            <w:r w:rsidRPr="00496F47">
              <w:rPr>
                <w:rFonts w:ascii="宋体" w:hAnsi="宋体"/>
                <w:color w:val="000000" w:themeColor="text1"/>
                <w:sz w:val="18"/>
              </w:rPr>
              <w:t>BI02-05-C01</w:t>
            </w:r>
          </w:p>
        </w:tc>
        <w:tc>
          <w:tcPr>
            <w:tcW w:w="3653" w:type="dxa"/>
            <w:tcBorders>
              <w:left w:val="single" w:sz="4" w:space="0" w:color="auto"/>
            </w:tcBorders>
            <w:vAlign w:val="center"/>
          </w:tcPr>
          <w:p w14:paraId="6AB877CF"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基于企业的用能总体情况，根据综合能效指标计算公式，计算和展示用户综合能效指标。</w:t>
            </w:r>
          </w:p>
        </w:tc>
        <w:tc>
          <w:tcPr>
            <w:tcW w:w="1134" w:type="dxa"/>
            <w:tcBorders>
              <w:left w:val="single" w:sz="4" w:space="0" w:color="auto"/>
            </w:tcBorders>
          </w:tcPr>
          <w:p w14:paraId="41D92893"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223751A2" w14:textId="77777777">
        <w:tc>
          <w:tcPr>
            <w:tcW w:w="770" w:type="dxa"/>
          </w:tcPr>
          <w:p w14:paraId="02559F8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29D55522"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指标对比分析</w:t>
            </w:r>
          </w:p>
        </w:tc>
        <w:tc>
          <w:tcPr>
            <w:tcW w:w="1277" w:type="dxa"/>
            <w:tcBorders>
              <w:left w:val="single" w:sz="4" w:space="0" w:color="auto"/>
              <w:right w:val="single" w:sz="4" w:space="0" w:color="auto"/>
            </w:tcBorders>
          </w:tcPr>
          <w:p w14:paraId="782FCC72" w14:textId="77777777" w:rsidR="00AB1F19" w:rsidRPr="00496F47" w:rsidRDefault="00AA79AF">
            <w:pPr>
              <w:rPr>
                <w:color w:val="000000" w:themeColor="text1"/>
              </w:rPr>
            </w:pPr>
            <w:r w:rsidRPr="00496F47">
              <w:rPr>
                <w:rFonts w:ascii="宋体" w:hAnsi="宋体"/>
                <w:color w:val="000000" w:themeColor="text1"/>
                <w:sz w:val="18"/>
              </w:rPr>
              <w:t>BI02-05-B01</w:t>
            </w:r>
          </w:p>
        </w:tc>
        <w:tc>
          <w:tcPr>
            <w:tcW w:w="1374" w:type="dxa"/>
            <w:tcBorders>
              <w:left w:val="single" w:sz="4" w:space="0" w:color="auto"/>
              <w:right w:val="single" w:sz="4" w:space="0" w:color="auto"/>
            </w:tcBorders>
          </w:tcPr>
          <w:p w14:paraId="5CC3331D" w14:textId="77777777" w:rsidR="00AB1F19" w:rsidRPr="00496F47" w:rsidRDefault="00AA79AF">
            <w:pPr>
              <w:rPr>
                <w:color w:val="000000" w:themeColor="text1"/>
              </w:rPr>
            </w:pPr>
            <w:r w:rsidRPr="00496F47">
              <w:rPr>
                <w:rFonts w:ascii="宋体" w:hAnsi="宋体"/>
                <w:color w:val="000000" w:themeColor="text1"/>
                <w:sz w:val="18"/>
              </w:rPr>
              <w:t>BI02-05-C02</w:t>
            </w:r>
          </w:p>
        </w:tc>
        <w:tc>
          <w:tcPr>
            <w:tcW w:w="3653" w:type="dxa"/>
            <w:tcBorders>
              <w:left w:val="single" w:sz="4" w:space="0" w:color="auto"/>
            </w:tcBorders>
            <w:vAlign w:val="center"/>
          </w:tcPr>
          <w:p w14:paraId="478CC98F"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基于企业的各类能效指标与地区先进值、一般值及落后值进行对比评价，并进行记录。</w:t>
            </w:r>
          </w:p>
        </w:tc>
        <w:tc>
          <w:tcPr>
            <w:tcW w:w="1134" w:type="dxa"/>
            <w:tcBorders>
              <w:left w:val="single" w:sz="4" w:space="0" w:color="auto"/>
            </w:tcBorders>
          </w:tcPr>
          <w:p w14:paraId="7F1D4D9C"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478F1F65" w14:textId="77777777">
        <w:tc>
          <w:tcPr>
            <w:tcW w:w="770" w:type="dxa"/>
          </w:tcPr>
          <w:p w14:paraId="3F438659"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1C85DDA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对标足迹</w:t>
            </w:r>
          </w:p>
        </w:tc>
        <w:tc>
          <w:tcPr>
            <w:tcW w:w="1277" w:type="dxa"/>
            <w:tcBorders>
              <w:left w:val="single" w:sz="4" w:space="0" w:color="auto"/>
              <w:right w:val="single" w:sz="4" w:space="0" w:color="auto"/>
            </w:tcBorders>
          </w:tcPr>
          <w:p w14:paraId="5694F08F" w14:textId="77777777" w:rsidR="00AB1F19" w:rsidRPr="00496F47" w:rsidRDefault="00AA79AF">
            <w:pPr>
              <w:rPr>
                <w:color w:val="000000" w:themeColor="text1"/>
              </w:rPr>
            </w:pPr>
            <w:r w:rsidRPr="00496F47">
              <w:rPr>
                <w:rFonts w:ascii="宋体" w:hAnsi="宋体"/>
                <w:color w:val="000000" w:themeColor="text1"/>
                <w:sz w:val="18"/>
              </w:rPr>
              <w:t>BI02-05-B01</w:t>
            </w:r>
          </w:p>
        </w:tc>
        <w:tc>
          <w:tcPr>
            <w:tcW w:w="1374" w:type="dxa"/>
            <w:tcBorders>
              <w:left w:val="single" w:sz="4" w:space="0" w:color="auto"/>
              <w:right w:val="single" w:sz="4" w:space="0" w:color="auto"/>
            </w:tcBorders>
          </w:tcPr>
          <w:p w14:paraId="2ADD9430" w14:textId="77777777" w:rsidR="00AB1F19" w:rsidRPr="00496F47" w:rsidRDefault="00AA79AF">
            <w:pPr>
              <w:rPr>
                <w:color w:val="000000" w:themeColor="text1"/>
              </w:rPr>
            </w:pPr>
            <w:r w:rsidRPr="00496F47">
              <w:rPr>
                <w:rFonts w:ascii="宋体" w:hAnsi="宋体"/>
                <w:color w:val="000000" w:themeColor="text1"/>
                <w:sz w:val="18"/>
              </w:rPr>
              <w:t>BI02-05-C03</w:t>
            </w:r>
          </w:p>
        </w:tc>
        <w:tc>
          <w:tcPr>
            <w:tcW w:w="3653" w:type="dxa"/>
            <w:tcBorders>
              <w:left w:val="single" w:sz="4" w:space="0" w:color="auto"/>
            </w:tcBorders>
            <w:vAlign w:val="center"/>
          </w:tcPr>
          <w:p w14:paraId="118AC10B"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在一定时间范围内，可对用户历史的对标结果查询和展示</w:t>
            </w:r>
          </w:p>
        </w:tc>
        <w:tc>
          <w:tcPr>
            <w:tcW w:w="1134" w:type="dxa"/>
            <w:tcBorders>
              <w:left w:val="single" w:sz="4" w:space="0" w:color="auto"/>
            </w:tcBorders>
          </w:tcPr>
          <w:p w14:paraId="131C810A"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3922F017" w14:textId="77777777">
        <w:tc>
          <w:tcPr>
            <w:tcW w:w="770" w:type="dxa"/>
          </w:tcPr>
          <w:p w14:paraId="58B4397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72" w:type="dxa"/>
          </w:tcPr>
          <w:p w14:paraId="150D408E"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对标结果公示</w:t>
            </w:r>
          </w:p>
        </w:tc>
        <w:tc>
          <w:tcPr>
            <w:tcW w:w="1277" w:type="dxa"/>
            <w:tcBorders>
              <w:left w:val="single" w:sz="4" w:space="0" w:color="auto"/>
              <w:right w:val="single" w:sz="4" w:space="0" w:color="auto"/>
            </w:tcBorders>
          </w:tcPr>
          <w:p w14:paraId="38725583" w14:textId="77777777" w:rsidR="00AB1F19" w:rsidRPr="00496F47" w:rsidRDefault="00AA79AF">
            <w:pPr>
              <w:rPr>
                <w:color w:val="000000" w:themeColor="text1"/>
              </w:rPr>
            </w:pPr>
            <w:r w:rsidRPr="00496F47">
              <w:rPr>
                <w:rFonts w:ascii="宋体" w:hAnsi="宋体"/>
                <w:color w:val="000000" w:themeColor="text1"/>
                <w:sz w:val="18"/>
              </w:rPr>
              <w:t>BI02-05-B01</w:t>
            </w:r>
          </w:p>
        </w:tc>
        <w:tc>
          <w:tcPr>
            <w:tcW w:w="1374" w:type="dxa"/>
            <w:tcBorders>
              <w:left w:val="single" w:sz="4" w:space="0" w:color="auto"/>
              <w:right w:val="single" w:sz="4" w:space="0" w:color="auto"/>
            </w:tcBorders>
          </w:tcPr>
          <w:p w14:paraId="154758D6" w14:textId="77777777" w:rsidR="00AB1F19" w:rsidRPr="00496F47" w:rsidRDefault="00AA79AF">
            <w:pPr>
              <w:rPr>
                <w:color w:val="000000" w:themeColor="text1"/>
              </w:rPr>
            </w:pPr>
            <w:r w:rsidRPr="00496F47">
              <w:rPr>
                <w:rFonts w:ascii="宋体" w:hAnsi="宋体"/>
                <w:color w:val="000000" w:themeColor="text1"/>
                <w:sz w:val="18"/>
              </w:rPr>
              <w:t>BI02-05-C04</w:t>
            </w:r>
          </w:p>
        </w:tc>
        <w:tc>
          <w:tcPr>
            <w:tcW w:w="3653" w:type="dxa"/>
            <w:tcBorders>
              <w:left w:val="single" w:sz="4" w:space="0" w:color="auto"/>
            </w:tcBorders>
            <w:vAlign w:val="center"/>
          </w:tcPr>
          <w:p w14:paraId="6D27BFD7"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在一定时间范围内，展示企业各类能效指标和用户能效水平评价等集中对标公示内容。</w:t>
            </w:r>
          </w:p>
        </w:tc>
        <w:tc>
          <w:tcPr>
            <w:tcW w:w="1134" w:type="dxa"/>
            <w:tcBorders>
              <w:left w:val="single" w:sz="4" w:space="0" w:color="auto"/>
            </w:tcBorders>
          </w:tcPr>
          <w:p w14:paraId="28F77A7E"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bl>
    <w:p w14:paraId="0C6184AA" w14:textId="77777777" w:rsidR="00AB1F19" w:rsidRPr="00496F47" w:rsidRDefault="00AB1F19">
      <w:pPr>
        <w:rPr>
          <w:color w:val="000000" w:themeColor="text1"/>
        </w:rPr>
      </w:pPr>
    </w:p>
    <w:p w14:paraId="142B2D3A" w14:textId="77777777" w:rsidR="00AB1F19" w:rsidRPr="00496F47" w:rsidRDefault="00AA79AF">
      <w:pPr>
        <w:rPr>
          <w:color w:val="000000" w:themeColor="text1"/>
        </w:rPr>
      </w:pPr>
      <w:r w:rsidRPr="00496F47">
        <w:rPr>
          <w:rFonts w:hint="eastAsia"/>
          <w:color w:val="000000" w:themeColor="text1"/>
        </w:rPr>
        <w:t>备注：</w:t>
      </w:r>
    </w:p>
    <w:p w14:paraId="5772B7C7"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能源分类分项包括：水，煤，电，气，油、热、其他；</w:t>
      </w:r>
    </w:p>
    <w:p w14:paraId="67011F7D"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综合能效指标：</w:t>
      </w:r>
      <w:r w:rsidRPr="00496F47">
        <w:rPr>
          <w:color w:val="000000" w:themeColor="text1"/>
          <w:kern w:val="21"/>
          <w:position w:val="12"/>
          <w:sz w:val="18"/>
          <w:szCs w:val="20"/>
        </w:rPr>
        <w:t xml:space="preserve"> </w:t>
      </w:r>
      <w:r w:rsidRPr="00496F47">
        <w:rPr>
          <w:rFonts w:hint="eastAsia"/>
          <w:color w:val="000000" w:themeColor="text1"/>
          <w:kern w:val="21"/>
          <w:position w:val="12"/>
          <w:sz w:val="18"/>
          <w:szCs w:val="20"/>
        </w:rPr>
        <w:t>单位产品能耗、单位产值能耗等；</w:t>
      </w:r>
    </w:p>
    <w:p w14:paraId="3121E237"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地区先进值、一般值及落后值：从标杆库中获取；</w:t>
      </w:r>
    </w:p>
    <w:p w14:paraId="7BF02FB8"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能源折算碳排放：参见</w:t>
      </w:r>
      <w:r w:rsidRPr="00496F47">
        <w:rPr>
          <w:color w:val="000000" w:themeColor="text1"/>
          <w:kern w:val="21"/>
          <w:position w:val="12"/>
          <w:sz w:val="18"/>
          <w:szCs w:val="20"/>
        </w:rPr>
        <w:t>GB2589-2008T</w:t>
      </w:r>
      <w:r w:rsidRPr="00496F47">
        <w:rPr>
          <w:rFonts w:hint="eastAsia"/>
          <w:color w:val="000000" w:themeColor="text1"/>
          <w:kern w:val="21"/>
          <w:position w:val="12"/>
          <w:sz w:val="18"/>
          <w:szCs w:val="20"/>
        </w:rPr>
        <w:t>《综合能耗计算通则》。</w:t>
      </w:r>
    </w:p>
    <w:p w14:paraId="48639A95"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&lt;峰谷用电分析&gt;业务步骤清单</w:t>
      </w:r>
    </w:p>
    <w:p w14:paraId="302E1FF8" w14:textId="77777777" w:rsidR="00AB1F19" w:rsidRPr="00496F47" w:rsidRDefault="00AA79AF">
      <w:pPr>
        <w:pStyle w:val="aff7"/>
        <w:keepNext/>
        <w:jc w:val="center"/>
        <w:rPr>
          <w:color w:val="000000" w:themeColor="text1"/>
        </w:rPr>
      </w:pPr>
      <w:bookmarkStart w:id="219" w:name="_Toc467145378"/>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12</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cs="Times New Roman" w:hint="eastAsia"/>
          <w:bCs/>
          <w:color w:val="000000" w:themeColor="text1"/>
          <w:sz w:val="21"/>
          <w:szCs w:val="21"/>
        </w:rPr>
        <w:t>峰谷用电</w:t>
      </w:r>
      <w:r w:rsidRPr="00496F47">
        <w:rPr>
          <w:rFonts w:hint="eastAsia"/>
          <w:color w:val="000000" w:themeColor="text1"/>
        </w:rPr>
        <w:t>分析</w:t>
      </w:r>
      <w:r w:rsidRPr="00496F47">
        <w:rPr>
          <w:rFonts w:hint="eastAsia"/>
          <w:color w:val="000000" w:themeColor="text1"/>
        </w:rPr>
        <w:t>&gt;</w:t>
      </w:r>
      <w:r w:rsidRPr="00496F47">
        <w:rPr>
          <w:rFonts w:hint="eastAsia"/>
          <w:color w:val="000000" w:themeColor="text1"/>
        </w:rPr>
        <w:t>业务步骤清单</w:t>
      </w:r>
      <w:bookmarkEnd w:id="21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44372C45" w14:textId="77777777">
        <w:tc>
          <w:tcPr>
            <w:tcW w:w="770" w:type="dxa"/>
            <w:shd w:val="clear" w:color="auto" w:fill="D9D9D9"/>
            <w:vAlign w:val="center"/>
          </w:tcPr>
          <w:p w14:paraId="748D3EC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vAlign w:val="center"/>
          </w:tcPr>
          <w:p w14:paraId="69ADBE9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vAlign w:val="center"/>
          </w:tcPr>
          <w:p w14:paraId="49759B8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vAlign w:val="center"/>
          </w:tcPr>
          <w:p w14:paraId="3FDC100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vAlign w:val="center"/>
          </w:tcPr>
          <w:p w14:paraId="7860177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vAlign w:val="center"/>
          </w:tcPr>
          <w:p w14:paraId="1971F7A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12151218" w14:textId="77777777">
        <w:tc>
          <w:tcPr>
            <w:tcW w:w="770" w:type="dxa"/>
            <w:vAlign w:val="center"/>
          </w:tcPr>
          <w:p w14:paraId="13AA220B"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vAlign w:val="center"/>
          </w:tcPr>
          <w:p w14:paraId="00E8C4B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峰谷时段电量统计</w:t>
            </w:r>
          </w:p>
        </w:tc>
        <w:tc>
          <w:tcPr>
            <w:tcW w:w="1277" w:type="dxa"/>
            <w:tcBorders>
              <w:left w:val="single" w:sz="4" w:space="0" w:color="auto"/>
              <w:right w:val="single" w:sz="4" w:space="0" w:color="auto"/>
            </w:tcBorders>
            <w:vAlign w:val="center"/>
          </w:tcPr>
          <w:p w14:paraId="7CCF1CE1" w14:textId="77777777" w:rsidR="00AB1F19" w:rsidRPr="00496F47" w:rsidRDefault="00AA79AF">
            <w:pPr>
              <w:jc w:val="center"/>
              <w:rPr>
                <w:color w:val="000000" w:themeColor="text1"/>
              </w:rPr>
            </w:pPr>
            <w:r w:rsidRPr="00496F47">
              <w:rPr>
                <w:rFonts w:ascii="宋体" w:hAnsi="宋体"/>
                <w:color w:val="000000" w:themeColor="text1"/>
                <w:sz w:val="18"/>
              </w:rPr>
              <w:t>BI02-06-B01</w:t>
            </w:r>
          </w:p>
        </w:tc>
        <w:tc>
          <w:tcPr>
            <w:tcW w:w="1374" w:type="dxa"/>
            <w:tcBorders>
              <w:left w:val="single" w:sz="4" w:space="0" w:color="auto"/>
              <w:right w:val="single" w:sz="4" w:space="0" w:color="auto"/>
            </w:tcBorders>
            <w:vAlign w:val="center"/>
          </w:tcPr>
          <w:p w14:paraId="3093EEBC" w14:textId="77777777" w:rsidR="00AB1F19" w:rsidRPr="00496F47" w:rsidRDefault="00AA79AF">
            <w:pPr>
              <w:jc w:val="center"/>
              <w:rPr>
                <w:color w:val="000000" w:themeColor="text1"/>
              </w:rPr>
            </w:pPr>
            <w:r w:rsidRPr="00496F47">
              <w:rPr>
                <w:rFonts w:ascii="宋体" w:hAnsi="宋体"/>
                <w:color w:val="000000" w:themeColor="text1"/>
                <w:sz w:val="18"/>
              </w:rPr>
              <w:t>BI02-06-C01</w:t>
            </w:r>
          </w:p>
        </w:tc>
        <w:tc>
          <w:tcPr>
            <w:tcW w:w="3653" w:type="dxa"/>
            <w:tcBorders>
              <w:left w:val="single" w:sz="4" w:space="0" w:color="auto"/>
            </w:tcBorders>
            <w:vAlign w:val="center"/>
          </w:tcPr>
          <w:p w14:paraId="363A5F37" w14:textId="77777777" w:rsidR="00AB1F19" w:rsidRPr="00496F47" w:rsidRDefault="00AA79AF" w:rsidP="00142697">
            <w:pPr>
              <w:pStyle w:val="a8"/>
              <w:numPr>
                <w:ilvl w:val="0"/>
                <w:numId w:val="30"/>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在一定时间范围内，基于企业的各用能单元的电量情况根据峰谷时段进行统计；</w:t>
            </w:r>
          </w:p>
          <w:p w14:paraId="78638E4E"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展示总体、各用能单元的用电量的峰谷统计结果。</w:t>
            </w:r>
          </w:p>
        </w:tc>
        <w:tc>
          <w:tcPr>
            <w:tcW w:w="1134" w:type="dxa"/>
            <w:tcBorders>
              <w:left w:val="single" w:sz="4" w:space="0" w:color="auto"/>
            </w:tcBorders>
            <w:vAlign w:val="center"/>
          </w:tcPr>
          <w:p w14:paraId="1E573190"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07E0E6C0" w14:textId="77777777">
        <w:tc>
          <w:tcPr>
            <w:tcW w:w="770" w:type="dxa"/>
            <w:vAlign w:val="center"/>
          </w:tcPr>
          <w:p w14:paraId="4D63DFB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vAlign w:val="center"/>
          </w:tcPr>
          <w:p w14:paraId="0B8A1D6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峰谷电量占比计算</w:t>
            </w:r>
          </w:p>
        </w:tc>
        <w:tc>
          <w:tcPr>
            <w:tcW w:w="1277" w:type="dxa"/>
            <w:tcBorders>
              <w:left w:val="single" w:sz="4" w:space="0" w:color="auto"/>
              <w:right w:val="single" w:sz="4" w:space="0" w:color="auto"/>
            </w:tcBorders>
            <w:vAlign w:val="center"/>
          </w:tcPr>
          <w:p w14:paraId="4C972C3F" w14:textId="77777777" w:rsidR="00AB1F19" w:rsidRPr="00496F47" w:rsidRDefault="00AA79AF">
            <w:pPr>
              <w:jc w:val="center"/>
              <w:rPr>
                <w:color w:val="000000" w:themeColor="text1"/>
              </w:rPr>
            </w:pPr>
            <w:r w:rsidRPr="00496F47">
              <w:rPr>
                <w:rFonts w:ascii="宋体" w:hAnsi="宋体"/>
                <w:color w:val="000000" w:themeColor="text1"/>
                <w:sz w:val="18"/>
              </w:rPr>
              <w:t>BI02-06-B01</w:t>
            </w:r>
          </w:p>
        </w:tc>
        <w:tc>
          <w:tcPr>
            <w:tcW w:w="1374" w:type="dxa"/>
            <w:tcBorders>
              <w:left w:val="single" w:sz="4" w:space="0" w:color="auto"/>
              <w:right w:val="single" w:sz="4" w:space="0" w:color="auto"/>
            </w:tcBorders>
            <w:vAlign w:val="center"/>
          </w:tcPr>
          <w:p w14:paraId="5E894454" w14:textId="77777777" w:rsidR="00AB1F19" w:rsidRPr="00496F47" w:rsidRDefault="00AA79AF">
            <w:pPr>
              <w:jc w:val="center"/>
              <w:rPr>
                <w:color w:val="000000" w:themeColor="text1"/>
              </w:rPr>
            </w:pPr>
            <w:r w:rsidRPr="00496F47">
              <w:rPr>
                <w:rFonts w:ascii="宋体" w:hAnsi="宋体"/>
                <w:color w:val="000000" w:themeColor="text1"/>
                <w:sz w:val="18"/>
              </w:rPr>
              <w:t>BI02-06-C02</w:t>
            </w:r>
          </w:p>
        </w:tc>
        <w:tc>
          <w:tcPr>
            <w:tcW w:w="3653" w:type="dxa"/>
            <w:tcBorders>
              <w:left w:val="single" w:sz="4" w:space="0" w:color="auto"/>
            </w:tcBorders>
            <w:vAlign w:val="center"/>
          </w:tcPr>
          <w:p w14:paraId="530F2361" w14:textId="77777777" w:rsidR="00AB1F19" w:rsidRPr="00496F47" w:rsidRDefault="00AA79AF">
            <w:pPr>
              <w:rPr>
                <w:color w:val="000000" w:themeColor="text1"/>
                <w:kern w:val="21"/>
                <w:position w:val="12"/>
                <w:sz w:val="18"/>
              </w:rPr>
            </w:pPr>
            <w:r w:rsidRPr="00496F47">
              <w:rPr>
                <w:rFonts w:hint="eastAsia"/>
                <w:color w:val="000000" w:themeColor="text1"/>
                <w:kern w:val="21"/>
                <w:position w:val="12"/>
                <w:sz w:val="18"/>
                <w:szCs w:val="20"/>
              </w:rPr>
              <w:t>在一定时间范围内，根据企业的各用能单元的电量情况在峰谷时段的统计数据，计算和展示总体、各用能单元各时段电量的占比情况。</w:t>
            </w:r>
          </w:p>
        </w:tc>
        <w:tc>
          <w:tcPr>
            <w:tcW w:w="1134" w:type="dxa"/>
            <w:tcBorders>
              <w:left w:val="single" w:sz="4" w:space="0" w:color="auto"/>
            </w:tcBorders>
            <w:vAlign w:val="center"/>
          </w:tcPr>
          <w:p w14:paraId="06CD2A6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无</w:t>
            </w:r>
          </w:p>
        </w:tc>
      </w:tr>
    </w:tbl>
    <w:p w14:paraId="5A00F6BE" w14:textId="77777777" w:rsidR="00AB1F19" w:rsidRPr="00496F47" w:rsidRDefault="00AB1F19">
      <w:pPr>
        <w:rPr>
          <w:color w:val="000000" w:themeColor="text1"/>
        </w:rPr>
      </w:pPr>
    </w:p>
    <w:p w14:paraId="7206AA31" w14:textId="77777777" w:rsidR="00AB1F19" w:rsidRPr="00496F47" w:rsidRDefault="00AA79AF">
      <w:pPr>
        <w:rPr>
          <w:color w:val="000000" w:themeColor="text1"/>
        </w:rPr>
      </w:pPr>
      <w:r w:rsidRPr="00496F47">
        <w:rPr>
          <w:rFonts w:hint="eastAsia"/>
          <w:color w:val="000000" w:themeColor="text1"/>
        </w:rPr>
        <w:t>备注：</w:t>
      </w:r>
    </w:p>
    <w:p w14:paraId="04BC0B79"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时间范围：日、周、月、季度、半年、年、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3D10C333"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峰谷时段定义：各省（市）不同，例如：江苏规定</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高峰</w:t>
      </w:r>
      <w:r w:rsidRPr="00496F47">
        <w:rPr>
          <w:rFonts w:hint="eastAsia"/>
          <w:color w:val="000000" w:themeColor="text1"/>
          <w:kern w:val="21"/>
          <w:position w:val="12"/>
          <w:sz w:val="18"/>
          <w:szCs w:val="20"/>
        </w:rPr>
        <w:t xml:space="preserve">   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00 17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平段</w:t>
      </w:r>
      <w:r w:rsidRPr="00496F47">
        <w:rPr>
          <w:rFonts w:hint="eastAsia"/>
          <w:color w:val="000000" w:themeColor="text1"/>
          <w:kern w:val="21"/>
          <w:position w:val="12"/>
          <w:sz w:val="18"/>
          <w:szCs w:val="20"/>
        </w:rPr>
        <w:t xml:space="preserve"> 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00-24</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低谷</w:t>
      </w:r>
      <w:r w:rsidRPr="00496F47">
        <w:rPr>
          <w:rFonts w:hint="eastAsia"/>
          <w:color w:val="000000" w:themeColor="text1"/>
          <w:kern w:val="21"/>
          <w:position w:val="12"/>
          <w:sz w:val="18"/>
          <w:szCs w:val="20"/>
        </w:rPr>
        <w:t xml:space="preserve">  0</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w:t>
      </w:r>
      <w:r w:rsidRPr="00496F47">
        <w:rPr>
          <w:rFonts w:hint="eastAsia"/>
          <w:color w:val="000000" w:themeColor="text1"/>
          <w:kern w:val="21"/>
          <w:position w:val="12"/>
          <w:sz w:val="18"/>
          <w:szCs w:val="20"/>
        </w:rPr>
        <w:t>；上海</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单一制：峰时段（</w:t>
      </w:r>
      <w:r w:rsidRPr="00496F47">
        <w:rPr>
          <w:rFonts w:hint="eastAsia"/>
          <w:color w:val="000000" w:themeColor="text1"/>
          <w:kern w:val="21"/>
          <w:position w:val="12"/>
          <w:sz w:val="18"/>
          <w:szCs w:val="20"/>
        </w:rPr>
        <w:t>6-22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两部制非夏季：峰时段（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11-18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时）；两部制夏季：峰时段（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13</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15</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11-13</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15-18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color w:val="000000" w:themeColor="text1"/>
          <w:kern w:val="21"/>
          <w:position w:val="12"/>
          <w:sz w:val="18"/>
          <w:szCs w:val="20"/>
        </w:rPr>
        <w:t xml:space="preserve"> </w:t>
      </w:r>
    </w:p>
    <w:p w14:paraId="471D55BE" w14:textId="77777777" w:rsidR="00AB1F19" w:rsidRPr="00496F47" w:rsidRDefault="00AB1F19">
      <w:pPr>
        <w:rPr>
          <w:color w:val="000000" w:themeColor="text1"/>
          <w:kern w:val="21"/>
          <w:position w:val="12"/>
          <w:sz w:val="18"/>
          <w:szCs w:val="20"/>
        </w:rPr>
      </w:pPr>
    </w:p>
    <w:p w14:paraId="4B6F282C"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&lt;假日能耗分析&gt;业务步骤清单</w:t>
      </w:r>
    </w:p>
    <w:p w14:paraId="02650B23" w14:textId="77777777" w:rsidR="00AB1F19" w:rsidRPr="00496F47" w:rsidRDefault="00AA79AF">
      <w:pPr>
        <w:pStyle w:val="aff7"/>
        <w:keepNext/>
        <w:jc w:val="center"/>
        <w:rPr>
          <w:color w:val="000000" w:themeColor="text1"/>
        </w:rPr>
      </w:pPr>
      <w:bookmarkStart w:id="220" w:name="_Toc467145379"/>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13</w:t>
      </w:r>
      <w:r w:rsidR="00186E13" w:rsidRPr="00496F47">
        <w:rPr>
          <w:color w:val="000000" w:themeColor="text1"/>
        </w:rPr>
        <w:fldChar w:fldCharType="end"/>
      </w:r>
      <w:r w:rsidRPr="00496F47">
        <w:rPr>
          <w:rFonts w:hint="eastAsia"/>
          <w:color w:val="000000" w:themeColor="text1"/>
        </w:rPr>
        <w:t xml:space="preserve"> &lt;</w:t>
      </w:r>
      <w:r w:rsidRPr="00496F47">
        <w:rPr>
          <w:rFonts w:hint="eastAsia"/>
          <w:bCs/>
          <w:color w:val="000000" w:themeColor="text1"/>
          <w:sz w:val="21"/>
        </w:rPr>
        <w:t>假日</w:t>
      </w:r>
      <w:r w:rsidRPr="00496F47">
        <w:rPr>
          <w:rFonts w:hint="eastAsia"/>
          <w:color w:val="000000" w:themeColor="text1"/>
        </w:rPr>
        <w:t>能耗分析</w:t>
      </w:r>
      <w:r w:rsidRPr="00496F47">
        <w:rPr>
          <w:rFonts w:hint="eastAsia"/>
          <w:color w:val="000000" w:themeColor="text1"/>
        </w:rPr>
        <w:t>&gt;</w:t>
      </w:r>
      <w:r w:rsidRPr="00496F47">
        <w:rPr>
          <w:rFonts w:hint="eastAsia"/>
          <w:color w:val="000000" w:themeColor="text1"/>
        </w:rPr>
        <w:t>业务步骤清单</w:t>
      </w:r>
      <w:bookmarkEnd w:id="220"/>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1E78EF9B" w14:textId="77777777">
        <w:tc>
          <w:tcPr>
            <w:tcW w:w="770" w:type="dxa"/>
            <w:shd w:val="clear" w:color="auto" w:fill="D9D9D9"/>
          </w:tcPr>
          <w:p w14:paraId="7968E77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4884074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0C186AA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1FBFD75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DB5F70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8D3BFF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0FC473D4" w14:textId="77777777">
        <w:tc>
          <w:tcPr>
            <w:tcW w:w="770" w:type="dxa"/>
          </w:tcPr>
          <w:p w14:paraId="208CC49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Pr>
          <w:p w14:paraId="535F4A18"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典型假日能耗统计</w:t>
            </w:r>
          </w:p>
        </w:tc>
        <w:tc>
          <w:tcPr>
            <w:tcW w:w="1277" w:type="dxa"/>
            <w:tcBorders>
              <w:left w:val="single" w:sz="4" w:space="0" w:color="auto"/>
              <w:right w:val="single" w:sz="4" w:space="0" w:color="auto"/>
            </w:tcBorders>
          </w:tcPr>
          <w:p w14:paraId="09AA681E" w14:textId="77777777" w:rsidR="00AB1F19" w:rsidRPr="00496F47" w:rsidRDefault="00AA79AF">
            <w:pPr>
              <w:rPr>
                <w:color w:val="000000" w:themeColor="text1"/>
              </w:rPr>
            </w:pPr>
            <w:r w:rsidRPr="00496F47">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696901DD" w14:textId="77777777" w:rsidR="00AB1F19" w:rsidRPr="00496F47" w:rsidRDefault="00AA79AF">
            <w:pPr>
              <w:rPr>
                <w:color w:val="000000" w:themeColor="text1"/>
              </w:rPr>
            </w:pPr>
            <w:r w:rsidRPr="00496F47">
              <w:rPr>
                <w:rFonts w:ascii="宋体" w:hAnsi="宋体"/>
                <w:color w:val="000000" w:themeColor="text1"/>
                <w:sz w:val="18"/>
                <w:szCs w:val="18"/>
              </w:rPr>
              <w:t>BI02-07-C01</w:t>
            </w:r>
          </w:p>
        </w:tc>
        <w:tc>
          <w:tcPr>
            <w:tcW w:w="3653" w:type="dxa"/>
            <w:tcBorders>
              <w:left w:val="single" w:sz="4" w:space="0" w:color="auto"/>
            </w:tcBorders>
            <w:vAlign w:val="center"/>
          </w:tcPr>
          <w:p w14:paraId="7C79799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在一定时间范围内，根据企业能耗书记，按照各区域、各行业在往年节假日进行分类计算，形成统计报表。</w:t>
            </w:r>
          </w:p>
        </w:tc>
        <w:tc>
          <w:tcPr>
            <w:tcW w:w="1134" w:type="dxa"/>
            <w:tcBorders>
              <w:left w:val="single" w:sz="4" w:space="0" w:color="auto"/>
            </w:tcBorders>
          </w:tcPr>
          <w:p w14:paraId="5B3B5F5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05A738E7" w14:textId="77777777">
        <w:tc>
          <w:tcPr>
            <w:tcW w:w="770" w:type="dxa"/>
          </w:tcPr>
          <w:p w14:paraId="7E9C57D7"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4EE2CC6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假日能耗对比分析</w:t>
            </w:r>
          </w:p>
        </w:tc>
        <w:tc>
          <w:tcPr>
            <w:tcW w:w="1277" w:type="dxa"/>
            <w:tcBorders>
              <w:left w:val="single" w:sz="4" w:space="0" w:color="auto"/>
              <w:right w:val="single" w:sz="4" w:space="0" w:color="auto"/>
            </w:tcBorders>
          </w:tcPr>
          <w:p w14:paraId="6DC8DB57" w14:textId="77777777" w:rsidR="00AB1F19" w:rsidRPr="00496F47" w:rsidRDefault="00AA79AF">
            <w:pPr>
              <w:rPr>
                <w:color w:val="000000" w:themeColor="text1"/>
              </w:rPr>
            </w:pPr>
            <w:r w:rsidRPr="00496F47">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4D939AD5" w14:textId="77777777" w:rsidR="00AB1F19" w:rsidRPr="00496F47" w:rsidRDefault="00AA79AF">
            <w:pPr>
              <w:rPr>
                <w:color w:val="000000" w:themeColor="text1"/>
              </w:rPr>
            </w:pPr>
            <w:r w:rsidRPr="00496F47">
              <w:rPr>
                <w:rFonts w:ascii="宋体" w:hAnsi="宋体"/>
                <w:color w:val="000000" w:themeColor="text1"/>
                <w:sz w:val="18"/>
                <w:szCs w:val="18"/>
              </w:rPr>
              <w:t>BI02-07-C02</w:t>
            </w:r>
          </w:p>
        </w:tc>
        <w:tc>
          <w:tcPr>
            <w:tcW w:w="3653" w:type="dxa"/>
            <w:tcBorders>
              <w:left w:val="single" w:sz="4" w:space="0" w:color="auto"/>
            </w:tcBorders>
            <w:vAlign w:val="center"/>
          </w:tcPr>
          <w:p w14:paraId="32A7AB88"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在一定时间范围内，根据能耗的统计结果，计算节假日与其他日期的能耗量对比情况，并用曲线展示。</w:t>
            </w:r>
          </w:p>
        </w:tc>
        <w:tc>
          <w:tcPr>
            <w:tcW w:w="1134" w:type="dxa"/>
            <w:tcBorders>
              <w:left w:val="single" w:sz="4" w:space="0" w:color="auto"/>
            </w:tcBorders>
          </w:tcPr>
          <w:p w14:paraId="656C453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6CE44839" w14:textId="77777777">
        <w:tc>
          <w:tcPr>
            <w:tcW w:w="770" w:type="dxa"/>
          </w:tcPr>
          <w:p w14:paraId="7B3EB00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2EF52DDB"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假日负荷特性对比分析</w:t>
            </w:r>
          </w:p>
        </w:tc>
        <w:tc>
          <w:tcPr>
            <w:tcW w:w="1277" w:type="dxa"/>
            <w:tcBorders>
              <w:left w:val="single" w:sz="4" w:space="0" w:color="auto"/>
              <w:right w:val="single" w:sz="4" w:space="0" w:color="auto"/>
            </w:tcBorders>
          </w:tcPr>
          <w:p w14:paraId="0EECEE86" w14:textId="77777777" w:rsidR="00AB1F19" w:rsidRPr="00496F47" w:rsidRDefault="00AA79AF">
            <w:pPr>
              <w:rPr>
                <w:color w:val="000000" w:themeColor="text1"/>
              </w:rPr>
            </w:pPr>
            <w:r w:rsidRPr="00496F47">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3287347E" w14:textId="77777777" w:rsidR="00AB1F19" w:rsidRPr="00496F47" w:rsidRDefault="00AA79AF">
            <w:pPr>
              <w:rPr>
                <w:color w:val="000000" w:themeColor="text1"/>
              </w:rPr>
            </w:pPr>
            <w:r w:rsidRPr="00496F47">
              <w:rPr>
                <w:rFonts w:ascii="宋体" w:hAnsi="宋体"/>
                <w:color w:val="000000" w:themeColor="text1"/>
                <w:sz w:val="18"/>
                <w:szCs w:val="18"/>
              </w:rPr>
              <w:t>BI02-07-C03</w:t>
            </w:r>
          </w:p>
        </w:tc>
        <w:tc>
          <w:tcPr>
            <w:tcW w:w="3653" w:type="dxa"/>
            <w:tcBorders>
              <w:left w:val="single" w:sz="4" w:space="0" w:color="auto"/>
            </w:tcBorders>
            <w:vAlign w:val="center"/>
          </w:tcPr>
          <w:p w14:paraId="07F586E4"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在一定时间范围内，根据企业负荷数据，展示节假日与其他日期的负荷曲线进行对比情况，并可形成对比曲线进行展示。</w:t>
            </w:r>
          </w:p>
        </w:tc>
        <w:tc>
          <w:tcPr>
            <w:tcW w:w="1134" w:type="dxa"/>
            <w:tcBorders>
              <w:left w:val="single" w:sz="4" w:space="0" w:color="auto"/>
            </w:tcBorders>
          </w:tcPr>
          <w:p w14:paraId="71448662"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76E3E01F" w14:textId="77777777">
        <w:tc>
          <w:tcPr>
            <w:tcW w:w="770" w:type="dxa"/>
          </w:tcPr>
          <w:p w14:paraId="0CB39ED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72" w:type="dxa"/>
          </w:tcPr>
          <w:p w14:paraId="61E1090D"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节假日维护</w:t>
            </w:r>
          </w:p>
        </w:tc>
        <w:tc>
          <w:tcPr>
            <w:tcW w:w="1277" w:type="dxa"/>
            <w:tcBorders>
              <w:left w:val="single" w:sz="4" w:space="0" w:color="auto"/>
              <w:right w:val="single" w:sz="4" w:space="0" w:color="auto"/>
            </w:tcBorders>
          </w:tcPr>
          <w:p w14:paraId="11250FFE" w14:textId="77777777" w:rsidR="00AB1F19" w:rsidRPr="00496F47" w:rsidRDefault="00AA79AF">
            <w:pPr>
              <w:rPr>
                <w:color w:val="000000" w:themeColor="text1"/>
              </w:rPr>
            </w:pPr>
            <w:r w:rsidRPr="00496F47">
              <w:rPr>
                <w:rFonts w:ascii="宋体" w:hAnsi="宋体"/>
                <w:color w:val="000000" w:themeColor="text1"/>
                <w:sz w:val="18"/>
                <w:szCs w:val="18"/>
              </w:rPr>
              <w:t>BI02-06-B02</w:t>
            </w:r>
          </w:p>
        </w:tc>
        <w:tc>
          <w:tcPr>
            <w:tcW w:w="1374" w:type="dxa"/>
            <w:tcBorders>
              <w:left w:val="single" w:sz="4" w:space="0" w:color="auto"/>
              <w:right w:val="single" w:sz="4" w:space="0" w:color="auto"/>
            </w:tcBorders>
          </w:tcPr>
          <w:p w14:paraId="55E335B3" w14:textId="77777777" w:rsidR="00AB1F19" w:rsidRPr="00496F47" w:rsidRDefault="00AA79AF">
            <w:pPr>
              <w:rPr>
                <w:color w:val="000000" w:themeColor="text1"/>
              </w:rPr>
            </w:pPr>
            <w:r w:rsidRPr="00496F47">
              <w:rPr>
                <w:rFonts w:ascii="宋体" w:hAnsi="宋体"/>
                <w:color w:val="000000" w:themeColor="text1"/>
                <w:sz w:val="18"/>
                <w:szCs w:val="18"/>
              </w:rPr>
              <w:t>BI02-07-C04</w:t>
            </w:r>
          </w:p>
        </w:tc>
        <w:tc>
          <w:tcPr>
            <w:tcW w:w="3653" w:type="dxa"/>
            <w:tcBorders>
              <w:left w:val="single" w:sz="4" w:space="0" w:color="auto"/>
            </w:tcBorders>
            <w:vAlign w:val="center"/>
          </w:tcPr>
          <w:p w14:paraId="088FF73C" w14:textId="77777777" w:rsidR="00AB1F19" w:rsidRPr="00496F47" w:rsidRDefault="00AA79AF" w:rsidP="00142697">
            <w:pPr>
              <w:pStyle w:val="a8"/>
              <w:numPr>
                <w:ilvl w:val="0"/>
                <w:numId w:val="31"/>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对节假日参数进行新增录入操作，并可保存。</w:t>
            </w:r>
          </w:p>
          <w:p w14:paraId="160C7F28"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对节假日参数进行修改，并保存。</w:t>
            </w:r>
          </w:p>
          <w:p w14:paraId="7876EA82"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对节假日参数进行删除，并保存。</w:t>
            </w:r>
          </w:p>
          <w:p w14:paraId="050F7A49" w14:textId="77777777" w:rsidR="00AB1F19" w:rsidRPr="00496F47" w:rsidRDefault="00AA79AF">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sidRPr="00496F47">
              <w:rPr>
                <w:rFonts w:ascii="Times New Roman" w:eastAsia="宋体" w:hint="eastAsia"/>
                <w:color w:val="000000" w:themeColor="text1"/>
                <w:kern w:val="21"/>
                <w:position w:val="12"/>
                <w:sz w:val="18"/>
                <w:szCs w:val="20"/>
              </w:rPr>
              <w:t>根据时间范围，对节假日参数进行查询。</w:t>
            </w:r>
          </w:p>
          <w:p w14:paraId="3DD2FC24" w14:textId="77777777" w:rsidR="00AB1F19" w:rsidRPr="00496F47" w:rsidRDefault="00AB1F19">
            <w:pPr>
              <w:pStyle w:val="Default"/>
              <w:rPr>
                <w:rFonts w:ascii="Times New Roman" w:eastAsia="宋体"/>
                <w:color w:val="000000" w:themeColor="text1"/>
                <w:kern w:val="21"/>
                <w:position w:val="12"/>
                <w:sz w:val="18"/>
                <w:szCs w:val="20"/>
              </w:rPr>
            </w:pPr>
          </w:p>
        </w:tc>
        <w:tc>
          <w:tcPr>
            <w:tcW w:w="1134" w:type="dxa"/>
            <w:tcBorders>
              <w:left w:val="single" w:sz="4" w:space="0" w:color="auto"/>
            </w:tcBorders>
          </w:tcPr>
          <w:p w14:paraId="621FBEB4"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bl>
    <w:p w14:paraId="1F19F236" w14:textId="77777777" w:rsidR="00AB1F19" w:rsidRPr="00496F47" w:rsidRDefault="00AB1F19">
      <w:pPr>
        <w:rPr>
          <w:color w:val="000000" w:themeColor="text1"/>
        </w:rPr>
      </w:pPr>
    </w:p>
    <w:p w14:paraId="416DB94A" w14:textId="77777777" w:rsidR="00AB1F19" w:rsidRPr="00496F47" w:rsidRDefault="00AA79AF">
      <w:pPr>
        <w:rPr>
          <w:color w:val="000000" w:themeColor="text1"/>
        </w:rPr>
      </w:pPr>
      <w:r w:rsidRPr="00496F47">
        <w:rPr>
          <w:rFonts w:hint="eastAsia"/>
          <w:color w:val="000000" w:themeColor="text1"/>
        </w:rPr>
        <w:t>备注：</w:t>
      </w:r>
    </w:p>
    <w:p w14:paraId="296A2426"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67F99E98"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节假日：</w:t>
      </w:r>
      <w:r w:rsidRPr="00496F47">
        <w:rPr>
          <w:color w:val="000000" w:themeColor="text1"/>
          <w:kern w:val="21"/>
          <w:position w:val="12"/>
          <w:sz w:val="18"/>
          <w:szCs w:val="20"/>
        </w:rPr>
        <w:t xml:space="preserve"> </w:t>
      </w:r>
      <w:r w:rsidRPr="00496F47">
        <w:rPr>
          <w:rFonts w:hint="eastAsia"/>
          <w:color w:val="000000" w:themeColor="text1"/>
          <w:kern w:val="21"/>
          <w:position w:val="12"/>
          <w:sz w:val="18"/>
          <w:szCs w:val="20"/>
        </w:rPr>
        <w:t>以每年国家发布的节假日为准，这部分信息从国网下发的统一数据中获取；各地特殊节假日以当地公布信息为准，需可通过录入维护。</w:t>
      </w:r>
    </w:p>
    <w:p w14:paraId="6E46106C"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&lt;阶段用电分析&gt;业务步骤清单</w:t>
      </w:r>
    </w:p>
    <w:p w14:paraId="10F0EBF5" w14:textId="77777777" w:rsidR="00AB1F19" w:rsidRPr="00496F47" w:rsidRDefault="00AA79AF">
      <w:pPr>
        <w:pStyle w:val="aff7"/>
        <w:keepNext/>
        <w:jc w:val="center"/>
        <w:rPr>
          <w:color w:val="000000" w:themeColor="text1"/>
        </w:rPr>
      </w:pPr>
      <w:bookmarkStart w:id="221" w:name="_Toc467145380"/>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14</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cs="Times New Roman" w:hint="eastAsia"/>
          <w:bCs/>
          <w:color w:val="000000" w:themeColor="text1"/>
          <w:sz w:val="21"/>
          <w:szCs w:val="21"/>
        </w:rPr>
        <w:t>阶段用电</w:t>
      </w:r>
      <w:r w:rsidRPr="00496F47">
        <w:rPr>
          <w:rFonts w:hint="eastAsia"/>
          <w:color w:val="000000" w:themeColor="text1"/>
        </w:rPr>
        <w:t>分析</w:t>
      </w:r>
      <w:r w:rsidRPr="00496F47">
        <w:rPr>
          <w:rFonts w:hint="eastAsia"/>
          <w:color w:val="000000" w:themeColor="text1"/>
        </w:rPr>
        <w:t>&gt;</w:t>
      </w:r>
      <w:r w:rsidRPr="00496F47">
        <w:rPr>
          <w:rFonts w:hint="eastAsia"/>
          <w:color w:val="000000" w:themeColor="text1"/>
        </w:rPr>
        <w:t>业务步骤清单</w:t>
      </w:r>
      <w:bookmarkEnd w:id="22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03B1D1BF" w14:textId="77777777">
        <w:tc>
          <w:tcPr>
            <w:tcW w:w="770" w:type="dxa"/>
            <w:shd w:val="clear" w:color="auto" w:fill="D9D9D9"/>
          </w:tcPr>
          <w:p w14:paraId="0598DF1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54B2201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5086ADF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9CC7D6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4F3936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F6A14E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18C7B08" w14:textId="77777777">
        <w:tc>
          <w:tcPr>
            <w:tcW w:w="770" w:type="dxa"/>
          </w:tcPr>
          <w:p w14:paraId="57C83359"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Pr>
          <w:p w14:paraId="3666C88E"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月度负荷特性分析</w:t>
            </w:r>
          </w:p>
        </w:tc>
        <w:tc>
          <w:tcPr>
            <w:tcW w:w="1277" w:type="dxa"/>
            <w:tcBorders>
              <w:left w:val="single" w:sz="4" w:space="0" w:color="auto"/>
              <w:right w:val="single" w:sz="4" w:space="0" w:color="auto"/>
            </w:tcBorders>
          </w:tcPr>
          <w:p w14:paraId="2028C6A8" w14:textId="77777777" w:rsidR="00AB1F19" w:rsidRPr="00496F47" w:rsidRDefault="00AA79AF">
            <w:pPr>
              <w:rPr>
                <w:color w:val="000000" w:themeColor="text1"/>
              </w:rPr>
            </w:pPr>
            <w:r w:rsidRPr="00496F47">
              <w:rPr>
                <w:rFonts w:ascii="宋体" w:hAnsi="宋体"/>
                <w:color w:val="000000" w:themeColor="text1"/>
                <w:sz w:val="18"/>
                <w:szCs w:val="18"/>
              </w:rPr>
              <w:t>BI02-08-B01</w:t>
            </w:r>
          </w:p>
        </w:tc>
        <w:tc>
          <w:tcPr>
            <w:tcW w:w="1374" w:type="dxa"/>
            <w:tcBorders>
              <w:left w:val="single" w:sz="4" w:space="0" w:color="auto"/>
              <w:right w:val="single" w:sz="4" w:space="0" w:color="auto"/>
            </w:tcBorders>
          </w:tcPr>
          <w:p w14:paraId="5759D10E" w14:textId="77777777" w:rsidR="00AB1F19" w:rsidRPr="00496F47" w:rsidRDefault="00AA79AF">
            <w:pPr>
              <w:rPr>
                <w:color w:val="000000" w:themeColor="text1"/>
              </w:rPr>
            </w:pPr>
            <w:r w:rsidRPr="00496F47">
              <w:rPr>
                <w:rFonts w:ascii="宋体" w:hAnsi="宋体"/>
                <w:color w:val="000000" w:themeColor="text1"/>
                <w:sz w:val="18"/>
                <w:szCs w:val="18"/>
              </w:rPr>
              <w:t>BI02-08-C01</w:t>
            </w:r>
          </w:p>
        </w:tc>
        <w:tc>
          <w:tcPr>
            <w:tcW w:w="3653" w:type="dxa"/>
            <w:tcBorders>
              <w:left w:val="single" w:sz="4" w:space="0" w:color="auto"/>
            </w:tcBorders>
            <w:vAlign w:val="center"/>
          </w:tcPr>
          <w:p w14:paraId="2BB5DE8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以月、年为分析基准，根据节能单元类型，计算和展示企业年/月用户负荷曲线的特征。</w:t>
            </w:r>
          </w:p>
        </w:tc>
        <w:tc>
          <w:tcPr>
            <w:tcW w:w="1134" w:type="dxa"/>
            <w:tcBorders>
              <w:left w:val="single" w:sz="4" w:space="0" w:color="auto"/>
            </w:tcBorders>
          </w:tcPr>
          <w:p w14:paraId="7B25BB39"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6E0FF9A7" w14:textId="77777777">
        <w:tc>
          <w:tcPr>
            <w:tcW w:w="770" w:type="dxa"/>
          </w:tcPr>
          <w:p w14:paraId="3558CF87"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2B1E3DFE"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月度负荷曲线展示</w:t>
            </w:r>
          </w:p>
        </w:tc>
        <w:tc>
          <w:tcPr>
            <w:tcW w:w="1277" w:type="dxa"/>
            <w:tcBorders>
              <w:left w:val="single" w:sz="4" w:space="0" w:color="auto"/>
              <w:right w:val="single" w:sz="4" w:space="0" w:color="auto"/>
            </w:tcBorders>
          </w:tcPr>
          <w:p w14:paraId="423D0BD8" w14:textId="77777777" w:rsidR="00AB1F19" w:rsidRPr="00496F47" w:rsidRDefault="00AA79AF">
            <w:pPr>
              <w:rPr>
                <w:color w:val="000000" w:themeColor="text1"/>
              </w:rPr>
            </w:pPr>
            <w:r w:rsidRPr="00496F47">
              <w:rPr>
                <w:rFonts w:ascii="宋体" w:hAnsi="宋体"/>
                <w:color w:val="000000" w:themeColor="text1"/>
                <w:sz w:val="18"/>
                <w:szCs w:val="18"/>
              </w:rPr>
              <w:t>BI02-08-B01</w:t>
            </w:r>
          </w:p>
        </w:tc>
        <w:tc>
          <w:tcPr>
            <w:tcW w:w="1374" w:type="dxa"/>
            <w:tcBorders>
              <w:left w:val="single" w:sz="4" w:space="0" w:color="auto"/>
              <w:right w:val="single" w:sz="4" w:space="0" w:color="auto"/>
            </w:tcBorders>
          </w:tcPr>
          <w:p w14:paraId="3AFC3DC1" w14:textId="77777777" w:rsidR="00AB1F19" w:rsidRPr="00496F47" w:rsidRDefault="00AA79AF">
            <w:pPr>
              <w:rPr>
                <w:color w:val="000000" w:themeColor="text1"/>
              </w:rPr>
            </w:pPr>
            <w:r w:rsidRPr="00496F47">
              <w:rPr>
                <w:rFonts w:ascii="宋体" w:hAnsi="宋体"/>
                <w:color w:val="000000" w:themeColor="text1"/>
                <w:sz w:val="18"/>
                <w:szCs w:val="18"/>
              </w:rPr>
              <w:t>BI02-08-C02</w:t>
            </w:r>
          </w:p>
        </w:tc>
        <w:tc>
          <w:tcPr>
            <w:tcW w:w="3653" w:type="dxa"/>
            <w:tcBorders>
              <w:left w:val="single" w:sz="4" w:space="0" w:color="auto"/>
            </w:tcBorders>
            <w:vAlign w:val="center"/>
          </w:tcPr>
          <w:p w14:paraId="79D9D83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以月、年为分析基准，根据节能单元类型，计算和展示用户用度负荷曲线,并显示当日最大负荷、最小负荷。</w:t>
            </w:r>
          </w:p>
        </w:tc>
        <w:tc>
          <w:tcPr>
            <w:tcW w:w="1134" w:type="dxa"/>
            <w:tcBorders>
              <w:left w:val="single" w:sz="4" w:space="0" w:color="auto"/>
            </w:tcBorders>
          </w:tcPr>
          <w:p w14:paraId="3549DF8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543DC7BE" w14:textId="77777777">
        <w:tc>
          <w:tcPr>
            <w:tcW w:w="770" w:type="dxa"/>
          </w:tcPr>
          <w:p w14:paraId="75E978CC"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18CC1123"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谐波含量分析</w:t>
            </w:r>
          </w:p>
        </w:tc>
        <w:tc>
          <w:tcPr>
            <w:tcW w:w="1277" w:type="dxa"/>
            <w:tcBorders>
              <w:left w:val="single" w:sz="4" w:space="0" w:color="auto"/>
              <w:right w:val="single" w:sz="4" w:space="0" w:color="auto"/>
            </w:tcBorders>
          </w:tcPr>
          <w:p w14:paraId="67BA3C43"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6EA6BA4B" w14:textId="77777777" w:rsidR="00AB1F19" w:rsidRPr="00496F47" w:rsidRDefault="00AA79AF">
            <w:pPr>
              <w:rPr>
                <w:color w:val="000000" w:themeColor="text1"/>
              </w:rPr>
            </w:pPr>
            <w:r w:rsidRPr="00496F47">
              <w:rPr>
                <w:rFonts w:ascii="宋体" w:hAnsi="宋体"/>
                <w:color w:val="000000" w:themeColor="text1"/>
                <w:sz w:val="18"/>
                <w:szCs w:val="18"/>
              </w:rPr>
              <w:t>BI02-08-C03</w:t>
            </w:r>
          </w:p>
        </w:tc>
        <w:tc>
          <w:tcPr>
            <w:tcW w:w="3653" w:type="dxa"/>
            <w:tcBorders>
              <w:left w:val="single" w:sz="4" w:space="0" w:color="auto"/>
            </w:tcBorders>
          </w:tcPr>
          <w:p w14:paraId="0D45B4ED"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在一定时间范围内，根据企业电源中的谐波数值，计算和展示用户电源中的谐波含量统计值。</w:t>
            </w:r>
          </w:p>
        </w:tc>
        <w:tc>
          <w:tcPr>
            <w:tcW w:w="1134" w:type="dxa"/>
            <w:tcBorders>
              <w:left w:val="single" w:sz="4" w:space="0" w:color="auto"/>
            </w:tcBorders>
          </w:tcPr>
          <w:p w14:paraId="463AAE4E"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39FE0D55" w14:textId="77777777">
        <w:tc>
          <w:tcPr>
            <w:tcW w:w="770" w:type="dxa"/>
          </w:tcPr>
          <w:p w14:paraId="6124A2F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72" w:type="dxa"/>
          </w:tcPr>
          <w:p w14:paraId="558C7029"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单日谐波分析</w:t>
            </w:r>
          </w:p>
        </w:tc>
        <w:tc>
          <w:tcPr>
            <w:tcW w:w="1277" w:type="dxa"/>
            <w:tcBorders>
              <w:left w:val="single" w:sz="4" w:space="0" w:color="auto"/>
              <w:right w:val="single" w:sz="4" w:space="0" w:color="auto"/>
            </w:tcBorders>
          </w:tcPr>
          <w:p w14:paraId="07B7C8F6"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30A546B5" w14:textId="77777777" w:rsidR="00AB1F19" w:rsidRPr="00496F47" w:rsidRDefault="00AA79AF">
            <w:pPr>
              <w:rPr>
                <w:color w:val="000000" w:themeColor="text1"/>
              </w:rPr>
            </w:pPr>
            <w:r w:rsidRPr="00496F47">
              <w:rPr>
                <w:rFonts w:ascii="宋体" w:hAnsi="宋体"/>
                <w:color w:val="000000" w:themeColor="text1"/>
                <w:sz w:val="18"/>
                <w:szCs w:val="18"/>
              </w:rPr>
              <w:t>BI02-08-C04</w:t>
            </w:r>
          </w:p>
        </w:tc>
        <w:tc>
          <w:tcPr>
            <w:tcW w:w="3653" w:type="dxa"/>
            <w:tcBorders>
              <w:left w:val="single" w:sz="4" w:space="0" w:color="auto"/>
            </w:tcBorders>
          </w:tcPr>
          <w:p w14:paraId="4F96503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以日为单位，根据企业电源中的谐波数值，计算和展示用户电源中的谐波含量统计值</w:t>
            </w:r>
          </w:p>
        </w:tc>
        <w:tc>
          <w:tcPr>
            <w:tcW w:w="1134" w:type="dxa"/>
            <w:tcBorders>
              <w:left w:val="single" w:sz="4" w:space="0" w:color="auto"/>
            </w:tcBorders>
          </w:tcPr>
          <w:p w14:paraId="54902C3D"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21B7F5A5" w14:textId="77777777">
        <w:tc>
          <w:tcPr>
            <w:tcW w:w="770" w:type="dxa"/>
          </w:tcPr>
          <w:p w14:paraId="6252424E"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BS0105</w:t>
            </w:r>
          </w:p>
        </w:tc>
        <w:tc>
          <w:tcPr>
            <w:tcW w:w="972" w:type="dxa"/>
          </w:tcPr>
          <w:p w14:paraId="08C68EAB"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电压合格率统计</w:t>
            </w:r>
          </w:p>
        </w:tc>
        <w:tc>
          <w:tcPr>
            <w:tcW w:w="1277" w:type="dxa"/>
            <w:tcBorders>
              <w:left w:val="single" w:sz="4" w:space="0" w:color="auto"/>
              <w:right w:val="single" w:sz="4" w:space="0" w:color="auto"/>
            </w:tcBorders>
          </w:tcPr>
          <w:p w14:paraId="445BF1EA"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165C75E7" w14:textId="77777777" w:rsidR="00AB1F19" w:rsidRPr="00496F47" w:rsidRDefault="00AA79AF">
            <w:pPr>
              <w:rPr>
                <w:color w:val="000000" w:themeColor="text1"/>
              </w:rPr>
            </w:pPr>
            <w:r w:rsidRPr="00496F47">
              <w:rPr>
                <w:rFonts w:ascii="宋体" w:hAnsi="宋体"/>
                <w:color w:val="000000" w:themeColor="text1"/>
                <w:sz w:val="18"/>
                <w:szCs w:val="18"/>
              </w:rPr>
              <w:t>BI02-08-C05</w:t>
            </w:r>
          </w:p>
        </w:tc>
        <w:tc>
          <w:tcPr>
            <w:tcW w:w="3653" w:type="dxa"/>
            <w:tcBorders>
              <w:left w:val="single" w:sz="4" w:space="0" w:color="auto"/>
            </w:tcBorders>
          </w:tcPr>
          <w:p w14:paraId="7423D4DD"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以日为单位，根据企业总体以及各线路的电压数据，统计其合格率数据。</w:t>
            </w:r>
          </w:p>
        </w:tc>
        <w:tc>
          <w:tcPr>
            <w:tcW w:w="1134" w:type="dxa"/>
            <w:tcBorders>
              <w:left w:val="single" w:sz="4" w:space="0" w:color="auto"/>
            </w:tcBorders>
          </w:tcPr>
          <w:p w14:paraId="1DAA1A19"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6604109A" w14:textId="77777777">
        <w:tc>
          <w:tcPr>
            <w:tcW w:w="770" w:type="dxa"/>
          </w:tcPr>
          <w:p w14:paraId="29577623"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BS0106</w:t>
            </w:r>
          </w:p>
        </w:tc>
        <w:tc>
          <w:tcPr>
            <w:tcW w:w="972" w:type="dxa"/>
          </w:tcPr>
          <w:p w14:paraId="1B5BE33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历史用度数据曲线分析</w:t>
            </w:r>
          </w:p>
        </w:tc>
        <w:tc>
          <w:tcPr>
            <w:tcW w:w="1277" w:type="dxa"/>
            <w:tcBorders>
              <w:left w:val="single" w:sz="4" w:space="0" w:color="auto"/>
              <w:right w:val="single" w:sz="4" w:space="0" w:color="auto"/>
            </w:tcBorders>
          </w:tcPr>
          <w:p w14:paraId="2F28D8A0"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4D0B4093" w14:textId="77777777" w:rsidR="00AB1F19" w:rsidRPr="00496F47" w:rsidRDefault="00AA79AF">
            <w:pPr>
              <w:rPr>
                <w:color w:val="000000" w:themeColor="text1"/>
              </w:rPr>
            </w:pPr>
            <w:r w:rsidRPr="00496F47">
              <w:rPr>
                <w:rFonts w:ascii="宋体" w:hAnsi="宋体"/>
                <w:color w:val="000000" w:themeColor="text1"/>
                <w:sz w:val="18"/>
                <w:szCs w:val="18"/>
              </w:rPr>
              <w:t>BI02-08-C06</w:t>
            </w:r>
          </w:p>
        </w:tc>
        <w:tc>
          <w:tcPr>
            <w:tcW w:w="3653" w:type="dxa"/>
            <w:tcBorders>
              <w:left w:val="single" w:sz="4" w:space="0" w:color="auto"/>
            </w:tcBorders>
          </w:tcPr>
          <w:p w14:paraId="43B9280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以日为单位，根据企业总体或各用能单元的历史用电数据，统计和分析企业的历史用电数据曲线。</w:t>
            </w:r>
          </w:p>
        </w:tc>
        <w:tc>
          <w:tcPr>
            <w:tcW w:w="1134" w:type="dxa"/>
            <w:tcBorders>
              <w:left w:val="single" w:sz="4" w:space="0" w:color="auto"/>
            </w:tcBorders>
          </w:tcPr>
          <w:p w14:paraId="3142AD6E"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148C0F37" w14:textId="77777777">
        <w:tc>
          <w:tcPr>
            <w:tcW w:w="770" w:type="dxa"/>
          </w:tcPr>
          <w:p w14:paraId="44FDD443"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BS0107</w:t>
            </w:r>
          </w:p>
        </w:tc>
        <w:tc>
          <w:tcPr>
            <w:tcW w:w="972" w:type="dxa"/>
          </w:tcPr>
          <w:p w14:paraId="58C4F2E4"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月度用电量趋势分析</w:t>
            </w:r>
          </w:p>
        </w:tc>
        <w:tc>
          <w:tcPr>
            <w:tcW w:w="1277" w:type="dxa"/>
            <w:tcBorders>
              <w:left w:val="single" w:sz="4" w:space="0" w:color="auto"/>
              <w:right w:val="single" w:sz="4" w:space="0" w:color="auto"/>
            </w:tcBorders>
          </w:tcPr>
          <w:p w14:paraId="16A70BE4"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217FF55C" w14:textId="77777777" w:rsidR="00AB1F19" w:rsidRPr="00496F47" w:rsidRDefault="00AA79AF">
            <w:pPr>
              <w:rPr>
                <w:color w:val="000000" w:themeColor="text1"/>
              </w:rPr>
            </w:pPr>
            <w:r w:rsidRPr="00496F47">
              <w:rPr>
                <w:rFonts w:ascii="宋体" w:hAnsi="宋体"/>
                <w:color w:val="000000" w:themeColor="text1"/>
                <w:sz w:val="18"/>
                <w:szCs w:val="18"/>
              </w:rPr>
              <w:t>BI02-08-C07</w:t>
            </w:r>
          </w:p>
        </w:tc>
        <w:tc>
          <w:tcPr>
            <w:tcW w:w="3653" w:type="dxa"/>
            <w:tcBorders>
              <w:left w:val="single" w:sz="4" w:space="0" w:color="auto"/>
            </w:tcBorders>
          </w:tcPr>
          <w:p w14:paraId="44F4817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以月、年为分析基准，根据企业用电量数据，计算和展示用户每年/月的用电量曲线图和用电量趋势。</w:t>
            </w:r>
          </w:p>
        </w:tc>
        <w:tc>
          <w:tcPr>
            <w:tcW w:w="1134" w:type="dxa"/>
            <w:tcBorders>
              <w:left w:val="single" w:sz="4" w:space="0" w:color="auto"/>
            </w:tcBorders>
          </w:tcPr>
          <w:p w14:paraId="7318AC04"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43ED74F4" w14:textId="77777777">
        <w:tc>
          <w:tcPr>
            <w:tcW w:w="770" w:type="dxa"/>
          </w:tcPr>
          <w:p w14:paraId="5C306AE6" w14:textId="77777777" w:rsidR="00AB1F19" w:rsidRPr="00496F47" w:rsidRDefault="00AB1F19">
            <w:pPr>
              <w:jc w:val="center"/>
              <w:rPr>
                <w:color w:val="000000" w:themeColor="text1"/>
                <w:kern w:val="21"/>
                <w:position w:val="12"/>
                <w:sz w:val="18"/>
                <w:szCs w:val="20"/>
              </w:rPr>
            </w:pPr>
          </w:p>
        </w:tc>
        <w:tc>
          <w:tcPr>
            <w:tcW w:w="972" w:type="dxa"/>
          </w:tcPr>
          <w:p w14:paraId="4881E30E" w14:textId="77777777" w:rsidR="00AB1F19" w:rsidRPr="00496F47" w:rsidRDefault="00AB1F19">
            <w:pPr>
              <w:jc w:val="center"/>
              <w:rPr>
                <w:color w:val="000000" w:themeColor="text1"/>
                <w:kern w:val="21"/>
                <w:position w:val="12"/>
                <w:sz w:val="18"/>
                <w:szCs w:val="20"/>
              </w:rPr>
            </w:pPr>
          </w:p>
        </w:tc>
        <w:tc>
          <w:tcPr>
            <w:tcW w:w="1277" w:type="dxa"/>
            <w:tcBorders>
              <w:left w:val="single" w:sz="4" w:space="0" w:color="auto"/>
              <w:right w:val="single" w:sz="4" w:space="0" w:color="auto"/>
            </w:tcBorders>
          </w:tcPr>
          <w:p w14:paraId="39F06056" w14:textId="77777777" w:rsidR="00AB1F19" w:rsidRPr="00496F47" w:rsidRDefault="00AB1F19">
            <w:pPr>
              <w:pStyle w:val="Default"/>
              <w:ind w:firstLine="360"/>
              <w:jc w:val="both"/>
              <w:rPr>
                <w:rFonts w:ascii="Times New Roman" w:eastAsia="宋体"/>
                <w:color w:val="000000" w:themeColor="text1"/>
                <w:kern w:val="21"/>
                <w:position w:val="12"/>
                <w:sz w:val="18"/>
                <w:szCs w:val="20"/>
              </w:rPr>
            </w:pPr>
          </w:p>
        </w:tc>
        <w:tc>
          <w:tcPr>
            <w:tcW w:w="1374" w:type="dxa"/>
            <w:tcBorders>
              <w:left w:val="single" w:sz="4" w:space="0" w:color="auto"/>
              <w:right w:val="single" w:sz="4" w:space="0" w:color="auto"/>
            </w:tcBorders>
          </w:tcPr>
          <w:p w14:paraId="55AC8B52" w14:textId="77777777" w:rsidR="00AB1F19" w:rsidRPr="00496F47" w:rsidRDefault="00AB1F19">
            <w:pPr>
              <w:pStyle w:val="Default"/>
              <w:jc w:val="both"/>
              <w:rPr>
                <w:rFonts w:ascii="Times New Roman" w:eastAsia="宋体"/>
                <w:color w:val="000000" w:themeColor="text1"/>
                <w:kern w:val="21"/>
                <w:position w:val="12"/>
                <w:sz w:val="18"/>
                <w:szCs w:val="20"/>
              </w:rPr>
            </w:pPr>
          </w:p>
        </w:tc>
        <w:tc>
          <w:tcPr>
            <w:tcW w:w="3653" w:type="dxa"/>
            <w:tcBorders>
              <w:left w:val="single" w:sz="4" w:space="0" w:color="auto"/>
            </w:tcBorders>
          </w:tcPr>
          <w:p w14:paraId="5769BEF3" w14:textId="77777777" w:rsidR="00AB1F19" w:rsidRPr="00496F47" w:rsidRDefault="00AB1F19">
            <w:pPr>
              <w:pStyle w:val="a8"/>
              <w:numPr>
                <w:ilvl w:val="0"/>
                <w:numId w:val="0"/>
              </w:numPr>
              <w:ind w:left="421"/>
              <w:rPr>
                <w:rFonts w:ascii="Times New Roman"/>
                <w:color w:val="000000" w:themeColor="text1"/>
                <w:kern w:val="21"/>
                <w:position w:val="12"/>
                <w:sz w:val="18"/>
              </w:rPr>
            </w:pPr>
          </w:p>
        </w:tc>
        <w:tc>
          <w:tcPr>
            <w:tcW w:w="1134" w:type="dxa"/>
            <w:tcBorders>
              <w:left w:val="single" w:sz="4" w:space="0" w:color="auto"/>
            </w:tcBorders>
          </w:tcPr>
          <w:p w14:paraId="0ECF5B47" w14:textId="77777777" w:rsidR="00AB1F19" w:rsidRPr="00496F47" w:rsidRDefault="00AB1F19">
            <w:pPr>
              <w:rPr>
                <w:color w:val="000000" w:themeColor="text1"/>
                <w:kern w:val="21"/>
                <w:position w:val="12"/>
                <w:sz w:val="18"/>
                <w:szCs w:val="20"/>
              </w:rPr>
            </w:pPr>
          </w:p>
        </w:tc>
      </w:tr>
    </w:tbl>
    <w:p w14:paraId="07AC9D65" w14:textId="77777777" w:rsidR="00AB1F19" w:rsidRPr="00496F47" w:rsidRDefault="00AB1F19">
      <w:pPr>
        <w:rPr>
          <w:color w:val="000000" w:themeColor="text1"/>
        </w:rPr>
      </w:pPr>
    </w:p>
    <w:p w14:paraId="041EDCA0" w14:textId="77777777" w:rsidR="00AB1F19" w:rsidRPr="00496F47" w:rsidRDefault="00AA79AF">
      <w:pPr>
        <w:rPr>
          <w:color w:val="000000" w:themeColor="text1"/>
        </w:rPr>
      </w:pPr>
      <w:r w:rsidRPr="00496F47">
        <w:rPr>
          <w:rFonts w:hint="eastAsia"/>
          <w:color w:val="000000" w:themeColor="text1"/>
        </w:rPr>
        <w:t>备注：</w:t>
      </w:r>
    </w:p>
    <w:p w14:paraId="2F028AB1"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时间范围：月、年、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0F8F745B"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用电数据：包括电压、电流、有功功率、无功功率等；</w:t>
      </w:r>
    </w:p>
    <w:p w14:paraId="0D6F888D"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负荷曲线：负荷频率一般为</w:t>
      </w:r>
      <w:r w:rsidRPr="00496F47">
        <w:rPr>
          <w:rFonts w:hint="eastAsia"/>
          <w:color w:val="000000" w:themeColor="text1"/>
          <w:kern w:val="21"/>
          <w:position w:val="12"/>
          <w:sz w:val="18"/>
          <w:szCs w:val="20"/>
        </w:rPr>
        <w:t>96</w:t>
      </w:r>
      <w:r w:rsidRPr="00496F47">
        <w:rPr>
          <w:rFonts w:hint="eastAsia"/>
          <w:color w:val="000000" w:themeColor="text1"/>
          <w:kern w:val="21"/>
          <w:position w:val="12"/>
          <w:sz w:val="18"/>
          <w:szCs w:val="20"/>
        </w:rPr>
        <w:t>。</w:t>
      </w:r>
    </w:p>
    <w:p w14:paraId="0AD63343"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&lt;用电行为分析&gt;业务步骤清单</w:t>
      </w:r>
    </w:p>
    <w:p w14:paraId="567940FE" w14:textId="77777777" w:rsidR="00AB1F19" w:rsidRPr="00496F47" w:rsidRDefault="00AA79AF">
      <w:pPr>
        <w:pStyle w:val="aff7"/>
        <w:keepNext/>
        <w:jc w:val="center"/>
        <w:rPr>
          <w:color w:val="000000" w:themeColor="text1"/>
        </w:rPr>
      </w:pPr>
      <w:bookmarkStart w:id="222" w:name="_Toc467145381"/>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15</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用电行为分析</w:t>
      </w:r>
      <w:r w:rsidRPr="00496F47">
        <w:rPr>
          <w:rFonts w:hint="eastAsia"/>
          <w:color w:val="000000" w:themeColor="text1"/>
        </w:rPr>
        <w:t>&gt;</w:t>
      </w:r>
      <w:r w:rsidRPr="00496F47">
        <w:rPr>
          <w:rFonts w:hint="eastAsia"/>
          <w:color w:val="000000" w:themeColor="text1"/>
        </w:rPr>
        <w:t>业务步骤清单</w:t>
      </w:r>
      <w:bookmarkEnd w:id="222"/>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26"/>
        <w:gridCol w:w="1323"/>
        <w:gridCol w:w="1374"/>
        <w:gridCol w:w="3653"/>
        <w:gridCol w:w="1134"/>
      </w:tblGrid>
      <w:tr w:rsidR="00AB1F19" w:rsidRPr="00496F47" w14:paraId="4B7FDE79" w14:textId="77777777">
        <w:tc>
          <w:tcPr>
            <w:tcW w:w="770" w:type="dxa"/>
            <w:shd w:val="clear" w:color="auto" w:fill="D9D9D9"/>
          </w:tcPr>
          <w:p w14:paraId="04BF3E3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26" w:type="dxa"/>
            <w:shd w:val="clear" w:color="auto" w:fill="D9D9D9"/>
          </w:tcPr>
          <w:p w14:paraId="37C1C98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23" w:type="dxa"/>
            <w:tcBorders>
              <w:left w:val="single" w:sz="4" w:space="0" w:color="auto"/>
              <w:right w:val="single" w:sz="4" w:space="0" w:color="auto"/>
            </w:tcBorders>
            <w:shd w:val="clear" w:color="auto" w:fill="D9D9D9"/>
          </w:tcPr>
          <w:p w14:paraId="205DE15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4C9AAC8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64D8D24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D0748C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26B09BC" w14:textId="77777777">
        <w:tc>
          <w:tcPr>
            <w:tcW w:w="770" w:type="dxa"/>
          </w:tcPr>
          <w:p w14:paraId="03869C4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BS0901</w:t>
            </w:r>
          </w:p>
        </w:tc>
        <w:tc>
          <w:tcPr>
            <w:tcW w:w="926" w:type="dxa"/>
          </w:tcPr>
          <w:p w14:paraId="5E252A5A"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行为模式聚类</w:t>
            </w:r>
          </w:p>
        </w:tc>
        <w:tc>
          <w:tcPr>
            <w:tcW w:w="1323" w:type="dxa"/>
            <w:tcBorders>
              <w:left w:val="single" w:sz="4" w:space="0" w:color="auto"/>
              <w:right w:val="single" w:sz="4" w:space="0" w:color="auto"/>
            </w:tcBorders>
          </w:tcPr>
          <w:p w14:paraId="52D69623"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BI02-09-B01</w:t>
            </w:r>
          </w:p>
        </w:tc>
        <w:tc>
          <w:tcPr>
            <w:tcW w:w="1374" w:type="dxa"/>
            <w:tcBorders>
              <w:left w:val="single" w:sz="4" w:space="0" w:color="auto"/>
              <w:right w:val="single" w:sz="4" w:space="0" w:color="auto"/>
            </w:tcBorders>
          </w:tcPr>
          <w:p w14:paraId="0D4A9595"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BI02-09-C01</w:t>
            </w:r>
          </w:p>
        </w:tc>
        <w:tc>
          <w:tcPr>
            <w:tcW w:w="3653" w:type="dxa"/>
            <w:tcBorders>
              <w:left w:val="single" w:sz="4" w:space="0" w:color="auto"/>
            </w:tcBorders>
          </w:tcPr>
          <w:p w14:paraId="015938F1" w14:textId="77777777" w:rsidR="00AB1F19" w:rsidRPr="00496F47" w:rsidRDefault="00AA79AF">
            <w:pPr>
              <w:pStyle w:val="Default"/>
              <w:jc w:val="both"/>
              <w:rPr>
                <w:rFonts w:ascii="Times New Roman"/>
                <w:color w:val="000000" w:themeColor="text1"/>
                <w:kern w:val="21"/>
                <w:position w:val="12"/>
                <w:sz w:val="18"/>
              </w:rPr>
            </w:pPr>
            <w:r w:rsidRPr="00496F47">
              <w:rPr>
                <w:rFonts w:ascii="宋体" w:eastAsia="宋体" w:hAnsi="宋体" w:hint="eastAsia"/>
                <w:color w:val="000000" w:themeColor="text1"/>
                <w:sz w:val="18"/>
              </w:rPr>
              <w:t>基于企业用户的用电量、电负荷、水消耗量、气消耗量、热消耗量、节假日、宏观经济数据等数据，按照用能行为特征，利用大数据分析的聚类算法，将用电企业分为不同的用电行为模式。</w:t>
            </w:r>
          </w:p>
        </w:tc>
        <w:tc>
          <w:tcPr>
            <w:tcW w:w="1134" w:type="dxa"/>
            <w:tcBorders>
              <w:left w:val="single" w:sz="4" w:space="0" w:color="auto"/>
            </w:tcBorders>
          </w:tcPr>
          <w:p w14:paraId="56EA37C9"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2DF7D816" w14:textId="77777777">
        <w:tc>
          <w:tcPr>
            <w:tcW w:w="770" w:type="dxa"/>
          </w:tcPr>
          <w:p w14:paraId="0F61764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BS0902</w:t>
            </w:r>
          </w:p>
        </w:tc>
        <w:tc>
          <w:tcPr>
            <w:tcW w:w="926" w:type="dxa"/>
          </w:tcPr>
          <w:p w14:paraId="290404F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用电行为模拟仿真</w:t>
            </w:r>
          </w:p>
        </w:tc>
        <w:tc>
          <w:tcPr>
            <w:tcW w:w="1323" w:type="dxa"/>
            <w:tcBorders>
              <w:left w:val="single" w:sz="4" w:space="0" w:color="auto"/>
              <w:right w:val="single" w:sz="4" w:space="0" w:color="auto"/>
            </w:tcBorders>
          </w:tcPr>
          <w:p w14:paraId="1A3F8340"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BI02-09-B01</w:t>
            </w:r>
          </w:p>
        </w:tc>
        <w:tc>
          <w:tcPr>
            <w:tcW w:w="1374" w:type="dxa"/>
            <w:tcBorders>
              <w:left w:val="single" w:sz="4" w:space="0" w:color="auto"/>
              <w:right w:val="single" w:sz="4" w:space="0" w:color="auto"/>
            </w:tcBorders>
          </w:tcPr>
          <w:p w14:paraId="119AE9F9"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BI02-09-C02</w:t>
            </w:r>
          </w:p>
        </w:tc>
        <w:tc>
          <w:tcPr>
            <w:tcW w:w="3653" w:type="dxa"/>
            <w:tcBorders>
              <w:left w:val="single" w:sz="4" w:space="0" w:color="auto"/>
            </w:tcBorders>
          </w:tcPr>
          <w:p w14:paraId="7F0EA003" w14:textId="77777777" w:rsidR="00AB1F19" w:rsidRPr="00496F47" w:rsidRDefault="00AA79AF" w:rsidP="00142697">
            <w:pPr>
              <w:pStyle w:val="a8"/>
              <w:numPr>
                <w:ilvl w:val="0"/>
                <w:numId w:val="32"/>
              </w:numPr>
              <w:ind w:left="420" w:hanging="420"/>
              <w:rPr>
                <w:rFonts w:ascii="Times New Roman"/>
                <w:color w:val="000000" w:themeColor="text1"/>
                <w:kern w:val="21"/>
                <w:position w:val="12"/>
                <w:sz w:val="18"/>
              </w:rPr>
            </w:pPr>
            <w:r w:rsidRPr="00496F47">
              <w:rPr>
                <w:rFonts w:ascii="Times New Roman" w:hint="eastAsia"/>
                <w:color w:val="000000" w:themeColor="text1"/>
                <w:kern w:val="21"/>
                <w:position w:val="12"/>
                <w:sz w:val="18"/>
              </w:rPr>
              <w:t>对不同行为模式的用户群体，根据用电特征数据，模拟其用电情况，并生成报表。</w:t>
            </w:r>
          </w:p>
          <w:p w14:paraId="6F1D99E2" w14:textId="77777777" w:rsidR="00AB1F19" w:rsidRPr="00496F47" w:rsidRDefault="00AA79AF" w:rsidP="00142697">
            <w:pPr>
              <w:pStyle w:val="a8"/>
              <w:numPr>
                <w:ilvl w:val="0"/>
                <w:numId w:val="21"/>
              </w:numPr>
              <w:ind w:left="420" w:hanging="420"/>
              <w:rPr>
                <w:rFonts w:ascii="Times New Roman"/>
                <w:color w:val="000000" w:themeColor="text1"/>
                <w:kern w:val="21"/>
                <w:position w:val="12"/>
                <w:sz w:val="18"/>
              </w:rPr>
            </w:pPr>
            <w:r w:rsidRPr="00496F47">
              <w:rPr>
                <w:rFonts w:asciiTheme="minorEastAsia" w:eastAsiaTheme="minorEastAsia" w:hAnsiTheme="minorEastAsia" w:hint="eastAsia"/>
                <w:color w:val="000000" w:themeColor="text1"/>
                <w:kern w:val="21"/>
                <w:position w:val="12"/>
                <w:sz w:val="18"/>
              </w:rPr>
              <w:t>通过对基础用电数据的分析，研究用电习惯与季节（夏、冬）、温度（高、低）、节假日、灾害天气、电价等因素的关联关系，分析各因素对各模式用电行为的影响。</w:t>
            </w:r>
          </w:p>
        </w:tc>
        <w:tc>
          <w:tcPr>
            <w:tcW w:w="1134" w:type="dxa"/>
            <w:tcBorders>
              <w:left w:val="single" w:sz="4" w:space="0" w:color="auto"/>
            </w:tcBorders>
          </w:tcPr>
          <w:p w14:paraId="5DA56A9C"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357D6499" w14:textId="77777777">
        <w:tc>
          <w:tcPr>
            <w:tcW w:w="770" w:type="dxa"/>
          </w:tcPr>
          <w:p w14:paraId="18298FA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BS0903</w:t>
            </w:r>
          </w:p>
        </w:tc>
        <w:tc>
          <w:tcPr>
            <w:tcW w:w="926" w:type="dxa"/>
          </w:tcPr>
          <w:p w14:paraId="0D797E7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用电水平综合利用评估</w:t>
            </w:r>
          </w:p>
        </w:tc>
        <w:tc>
          <w:tcPr>
            <w:tcW w:w="1323" w:type="dxa"/>
            <w:tcBorders>
              <w:left w:val="single" w:sz="4" w:space="0" w:color="auto"/>
              <w:right w:val="single" w:sz="4" w:space="0" w:color="auto"/>
            </w:tcBorders>
          </w:tcPr>
          <w:p w14:paraId="08F68CC8"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BI02-09-B02</w:t>
            </w:r>
          </w:p>
        </w:tc>
        <w:tc>
          <w:tcPr>
            <w:tcW w:w="1374" w:type="dxa"/>
            <w:tcBorders>
              <w:left w:val="single" w:sz="4" w:space="0" w:color="auto"/>
              <w:right w:val="single" w:sz="4" w:space="0" w:color="auto"/>
            </w:tcBorders>
          </w:tcPr>
          <w:p w14:paraId="7583826F"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BI02-09-C03</w:t>
            </w:r>
          </w:p>
        </w:tc>
        <w:tc>
          <w:tcPr>
            <w:tcW w:w="3653" w:type="dxa"/>
            <w:tcBorders>
              <w:left w:val="single" w:sz="4" w:space="0" w:color="auto"/>
            </w:tcBorders>
          </w:tcPr>
          <w:p w14:paraId="512FDBDA"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将企业实际用电情况与其所属行为模式的用电水平进行比较，给出量化的数据评估，并生成报表。其中企业所属行为模式由大数据分析得出</w:t>
            </w:r>
          </w:p>
        </w:tc>
        <w:tc>
          <w:tcPr>
            <w:tcW w:w="1134" w:type="dxa"/>
            <w:tcBorders>
              <w:left w:val="single" w:sz="4" w:space="0" w:color="auto"/>
            </w:tcBorders>
          </w:tcPr>
          <w:p w14:paraId="34121A08"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1CC61631" w14:textId="77777777">
        <w:tc>
          <w:tcPr>
            <w:tcW w:w="770" w:type="dxa"/>
          </w:tcPr>
          <w:p w14:paraId="2689043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BS0904</w:t>
            </w:r>
          </w:p>
        </w:tc>
        <w:tc>
          <w:tcPr>
            <w:tcW w:w="926" w:type="dxa"/>
          </w:tcPr>
          <w:p w14:paraId="7172B7F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用电行为诊断</w:t>
            </w:r>
          </w:p>
        </w:tc>
        <w:tc>
          <w:tcPr>
            <w:tcW w:w="1323" w:type="dxa"/>
            <w:tcBorders>
              <w:left w:val="single" w:sz="4" w:space="0" w:color="auto"/>
              <w:right w:val="single" w:sz="4" w:space="0" w:color="auto"/>
            </w:tcBorders>
          </w:tcPr>
          <w:p w14:paraId="59099690"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BI02-09-B02</w:t>
            </w:r>
          </w:p>
        </w:tc>
        <w:tc>
          <w:tcPr>
            <w:tcW w:w="1374" w:type="dxa"/>
            <w:tcBorders>
              <w:left w:val="single" w:sz="4" w:space="0" w:color="auto"/>
              <w:right w:val="single" w:sz="4" w:space="0" w:color="auto"/>
            </w:tcBorders>
          </w:tcPr>
          <w:p w14:paraId="5FE205ED" w14:textId="77777777" w:rsidR="00AB1F19" w:rsidRPr="00496F47" w:rsidRDefault="00AA79AF">
            <w:pPr>
              <w:pStyle w:val="Default"/>
              <w:jc w:val="both"/>
              <w:rPr>
                <w:rFonts w:ascii="宋体" w:eastAsia="宋体" w:hAnsi="宋体"/>
                <w:color w:val="000000" w:themeColor="text1"/>
                <w:sz w:val="18"/>
              </w:rPr>
            </w:pPr>
            <w:r w:rsidRPr="00496F47">
              <w:rPr>
                <w:rFonts w:ascii="宋体" w:hAnsi="宋体"/>
                <w:color w:val="000000" w:themeColor="text1"/>
                <w:sz w:val="18"/>
                <w:szCs w:val="18"/>
              </w:rPr>
              <w:t>BI02-09-C04</w:t>
            </w:r>
          </w:p>
        </w:tc>
        <w:tc>
          <w:tcPr>
            <w:tcW w:w="3653" w:type="dxa"/>
            <w:tcBorders>
              <w:left w:val="single" w:sz="4" w:space="0" w:color="auto"/>
            </w:tcBorders>
          </w:tcPr>
          <w:p w14:paraId="7D0A395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在一定时间范围内，系统根据用户所属行为模式，自动匹配模式算法进行诊断；对企业的用电情况提出合理化建议。</w:t>
            </w:r>
          </w:p>
        </w:tc>
        <w:tc>
          <w:tcPr>
            <w:tcW w:w="1134" w:type="dxa"/>
            <w:tcBorders>
              <w:left w:val="single" w:sz="4" w:space="0" w:color="auto"/>
            </w:tcBorders>
          </w:tcPr>
          <w:p w14:paraId="0C470CE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bl>
    <w:p w14:paraId="764E1257" w14:textId="77777777" w:rsidR="00AB1F19" w:rsidRPr="00496F47" w:rsidRDefault="00AA79AF">
      <w:pPr>
        <w:rPr>
          <w:color w:val="000000" w:themeColor="text1"/>
          <w:sz w:val="18"/>
          <w:szCs w:val="18"/>
        </w:rPr>
      </w:pPr>
      <w:r w:rsidRPr="00496F47">
        <w:rPr>
          <w:rFonts w:hint="eastAsia"/>
          <w:color w:val="000000" w:themeColor="text1"/>
          <w:sz w:val="18"/>
          <w:szCs w:val="18"/>
        </w:rPr>
        <w:t>备注：</w:t>
      </w:r>
    </w:p>
    <w:p w14:paraId="2C228AD1"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行为模式详细信息：包括行为模式</w:t>
      </w:r>
      <w:r w:rsidRPr="00496F47">
        <w:rPr>
          <w:rFonts w:hint="eastAsia"/>
          <w:color w:val="000000" w:themeColor="text1"/>
          <w:kern w:val="21"/>
          <w:position w:val="12"/>
          <w:sz w:val="18"/>
          <w:szCs w:val="20"/>
        </w:rPr>
        <w:t>ID</w:t>
      </w:r>
      <w:r w:rsidRPr="00496F47">
        <w:rPr>
          <w:rFonts w:hint="eastAsia"/>
          <w:color w:val="000000" w:themeColor="text1"/>
          <w:kern w:val="21"/>
          <w:position w:val="12"/>
          <w:sz w:val="18"/>
          <w:szCs w:val="20"/>
        </w:rPr>
        <w:t>、名称、形成时间、在总模式中的比例、特征曲线等。</w:t>
      </w:r>
    </w:p>
    <w:p w14:paraId="44344D77"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仿真信息：包括负荷曲线、负荷用电特性、峰谷特征、用电量曲线、分项用电信息等。</w:t>
      </w:r>
    </w:p>
    <w:p w14:paraId="258CAA65"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用电模型影响因素：根据具体模型设计和验证确定。</w:t>
      </w:r>
    </w:p>
    <w:p w14:paraId="2071A834"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行业范围：引用《国民经济行业分类》</w:t>
      </w:r>
      <w:r w:rsidRPr="00496F47">
        <w:rPr>
          <w:rFonts w:hint="eastAsia"/>
          <w:color w:val="000000" w:themeColor="text1"/>
          <w:kern w:val="21"/>
          <w:position w:val="12"/>
          <w:sz w:val="18"/>
          <w:szCs w:val="20"/>
        </w:rPr>
        <w:t>(GB/T4754-2011)</w:t>
      </w:r>
      <w:r w:rsidRPr="00496F47">
        <w:rPr>
          <w:rFonts w:hint="eastAsia"/>
          <w:color w:val="000000" w:themeColor="text1"/>
          <w:kern w:val="21"/>
          <w:position w:val="12"/>
          <w:sz w:val="18"/>
          <w:szCs w:val="20"/>
        </w:rPr>
        <w:t>中的代码与名称。</w:t>
      </w:r>
    </w:p>
    <w:p w14:paraId="434E9F9E"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时间范围：日、月、年等。</w:t>
      </w:r>
    </w:p>
    <w:p w14:paraId="3A4E4A3D"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地区范围：参见《全国县及县以上行政区划代码表》</w:t>
      </w:r>
      <w:r w:rsidRPr="00496F47">
        <w:rPr>
          <w:rFonts w:hint="eastAsia"/>
          <w:color w:val="000000" w:themeColor="text1"/>
          <w:kern w:val="21"/>
          <w:position w:val="12"/>
          <w:sz w:val="18"/>
          <w:szCs w:val="20"/>
        </w:rPr>
        <w:t>(GB/T2260-2007)</w:t>
      </w:r>
      <w:r w:rsidRPr="00496F47">
        <w:rPr>
          <w:rFonts w:hint="eastAsia"/>
          <w:color w:val="000000" w:themeColor="text1"/>
          <w:kern w:val="21"/>
          <w:position w:val="12"/>
          <w:sz w:val="18"/>
          <w:szCs w:val="20"/>
        </w:rPr>
        <w:t>。</w:t>
      </w:r>
    </w:p>
    <w:p w14:paraId="6882D7D4" w14:textId="77777777" w:rsidR="00AB1F19" w:rsidRPr="00496F47" w:rsidRDefault="00AB1F19">
      <w:pPr>
        <w:rPr>
          <w:rFonts w:ascii="宋体" w:hAnsi="宋体"/>
          <w:color w:val="000000" w:themeColor="text1"/>
          <w:sz w:val="18"/>
        </w:rPr>
      </w:pPr>
    </w:p>
    <w:p w14:paraId="7E9EDFC4" w14:textId="77777777" w:rsidR="00AB1F19" w:rsidRPr="00496F47" w:rsidRDefault="00AA79AF" w:rsidP="00142697">
      <w:pPr>
        <w:pStyle w:val="5"/>
        <w:numPr>
          <w:ilvl w:val="4"/>
          <w:numId w:val="40"/>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&lt;用电预测&gt;业务步骤清单</w:t>
      </w:r>
    </w:p>
    <w:p w14:paraId="2FFB56CB" w14:textId="77777777" w:rsidR="00AB1F19" w:rsidRPr="00496F47" w:rsidRDefault="00AA79AF">
      <w:pPr>
        <w:pStyle w:val="aff7"/>
        <w:keepNext/>
        <w:jc w:val="center"/>
        <w:rPr>
          <w:color w:val="000000" w:themeColor="text1"/>
        </w:rPr>
      </w:pPr>
      <w:r w:rsidRPr="00496F47">
        <w:rPr>
          <w:rFonts w:hint="eastAsia"/>
          <w:color w:val="000000" w:themeColor="text1"/>
        </w:rPr>
        <w:t>表</w:t>
      </w:r>
      <w:r w:rsidRPr="00496F47">
        <w:rPr>
          <w:color w:val="000000" w:themeColor="text1"/>
        </w:rPr>
        <w:t>9</w:t>
      </w:r>
      <w:r w:rsidRPr="00496F47">
        <w:rPr>
          <w:rFonts w:hint="eastAsia"/>
          <w:color w:val="000000" w:themeColor="text1"/>
        </w:rPr>
        <w:t xml:space="preserve"> &lt;</w:t>
      </w:r>
      <w:r w:rsidRPr="00496F47">
        <w:rPr>
          <w:rFonts w:hint="eastAsia"/>
          <w:color w:val="000000" w:themeColor="text1"/>
        </w:rPr>
        <w:t>用电预测</w:t>
      </w:r>
      <w:r w:rsidRPr="00496F47">
        <w:rPr>
          <w:rFonts w:hint="eastAsia"/>
          <w:color w:val="000000" w:themeColor="text1"/>
        </w:rPr>
        <w:t>&gt;</w:t>
      </w:r>
      <w:r w:rsidRPr="00496F47">
        <w:rPr>
          <w:rFonts w:hint="eastAsia"/>
          <w:color w:val="000000" w:themeColor="text1"/>
        </w:rPr>
        <w: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26"/>
        <w:gridCol w:w="1323"/>
        <w:gridCol w:w="1374"/>
        <w:gridCol w:w="3653"/>
        <w:gridCol w:w="1134"/>
      </w:tblGrid>
      <w:tr w:rsidR="00AB1F19" w:rsidRPr="00496F47" w14:paraId="466FA4DB" w14:textId="77777777">
        <w:tc>
          <w:tcPr>
            <w:tcW w:w="770" w:type="dxa"/>
            <w:shd w:val="clear" w:color="auto" w:fill="D9D9D9"/>
          </w:tcPr>
          <w:p w14:paraId="583D757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26" w:type="dxa"/>
            <w:shd w:val="clear" w:color="auto" w:fill="D9D9D9"/>
          </w:tcPr>
          <w:p w14:paraId="48D17B7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23" w:type="dxa"/>
            <w:tcBorders>
              <w:left w:val="single" w:sz="4" w:space="0" w:color="auto"/>
              <w:right w:val="single" w:sz="4" w:space="0" w:color="auto"/>
            </w:tcBorders>
            <w:shd w:val="clear" w:color="auto" w:fill="D9D9D9"/>
          </w:tcPr>
          <w:p w14:paraId="277AD83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2EC5176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5A1FECC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15CBCC7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4F52FA2A" w14:textId="77777777">
        <w:tc>
          <w:tcPr>
            <w:tcW w:w="770" w:type="dxa"/>
          </w:tcPr>
          <w:p w14:paraId="4414452B"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BS1001</w:t>
            </w:r>
          </w:p>
        </w:tc>
        <w:tc>
          <w:tcPr>
            <w:tcW w:w="926" w:type="dxa"/>
          </w:tcPr>
          <w:p w14:paraId="58AE53C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预测算法管理</w:t>
            </w:r>
          </w:p>
        </w:tc>
        <w:tc>
          <w:tcPr>
            <w:tcW w:w="1323" w:type="dxa"/>
            <w:tcBorders>
              <w:left w:val="single" w:sz="4" w:space="0" w:color="auto"/>
              <w:right w:val="single" w:sz="4" w:space="0" w:color="auto"/>
            </w:tcBorders>
          </w:tcPr>
          <w:p w14:paraId="32D07B8B" w14:textId="77777777" w:rsidR="00AB1F19" w:rsidRPr="00496F47" w:rsidRDefault="00AA79AF">
            <w:pPr>
              <w:rPr>
                <w:color w:val="000000" w:themeColor="text1"/>
              </w:rPr>
            </w:pPr>
            <w:r w:rsidRPr="00496F47">
              <w:rPr>
                <w:rFonts w:ascii="宋体" w:hAnsi="宋体"/>
                <w:color w:val="000000" w:themeColor="text1"/>
                <w:sz w:val="18"/>
                <w:szCs w:val="18"/>
              </w:rPr>
              <w:t>BI02-10-B01</w:t>
            </w:r>
          </w:p>
        </w:tc>
        <w:tc>
          <w:tcPr>
            <w:tcW w:w="1374" w:type="dxa"/>
            <w:tcBorders>
              <w:left w:val="single" w:sz="4" w:space="0" w:color="auto"/>
              <w:right w:val="single" w:sz="4" w:space="0" w:color="auto"/>
            </w:tcBorders>
          </w:tcPr>
          <w:p w14:paraId="03204836" w14:textId="77777777" w:rsidR="00AB1F19" w:rsidRPr="00496F47" w:rsidRDefault="00AA79AF">
            <w:pPr>
              <w:rPr>
                <w:color w:val="000000" w:themeColor="text1"/>
              </w:rPr>
            </w:pPr>
            <w:r w:rsidRPr="00496F47">
              <w:rPr>
                <w:rFonts w:ascii="宋体" w:hAnsi="宋体"/>
                <w:color w:val="000000" w:themeColor="text1"/>
                <w:sz w:val="18"/>
                <w:szCs w:val="18"/>
              </w:rPr>
              <w:t>BI02-10-C01</w:t>
            </w:r>
          </w:p>
        </w:tc>
        <w:tc>
          <w:tcPr>
            <w:tcW w:w="3653" w:type="dxa"/>
            <w:tcBorders>
              <w:top w:val="nil"/>
              <w:left w:val="nil"/>
              <w:bottom w:val="single" w:sz="8" w:space="0" w:color="auto"/>
              <w:right w:val="nil"/>
            </w:tcBorders>
            <w:shd w:val="clear" w:color="auto" w:fill="auto"/>
          </w:tcPr>
          <w:p w14:paraId="087EE263" w14:textId="77777777" w:rsidR="00AB1F19" w:rsidRPr="00496F47" w:rsidRDefault="00AA79AF" w:rsidP="00142697">
            <w:pPr>
              <w:pStyle w:val="a8"/>
              <w:numPr>
                <w:ilvl w:val="0"/>
                <w:numId w:val="33"/>
              </w:numPr>
              <w:rPr>
                <w:rFonts w:ascii="Times New Roman"/>
                <w:color w:val="000000" w:themeColor="text1"/>
                <w:kern w:val="21"/>
                <w:position w:val="12"/>
                <w:sz w:val="18"/>
              </w:rPr>
            </w:pPr>
            <w:r w:rsidRPr="00496F47">
              <w:rPr>
                <w:rFonts w:ascii="Times New Roman" w:hint="eastAsia"/>
                <w:color w:val="000000" w:themeColor="text1"/>
                <w:kern w:val="21"/>
                <w:position w:val="12"/>
                <w:sz w:val="18"/>
              </w:rPr>
              <w:t>对算法信息进行新增操作，支持批量导入或手工方式；</w:t>
            </w:r>
          </w:p>
          <w:p w14:paraId="06BFAE3D" w14:textId="77777777" w:rsidR="00AB1F19" w:rsidRPr="00496F47" w:rsidRDefault="00AA79AF" w:rsidP="00142697">
            <w:pPr>
              <w:pStyle w:val="a8"/>
              <w:numPr>
                <w:ilvl w:val="0"/>
                <w:numId w:val="21"/>
              </w:numPr>
              <w:ind w:left="421"/>
              <w:rPr>
                <w:rFonts w:ascii="Times New Roman"/>
                <w:color w:val="000000" w:themeColor="text1"/>
                <w:kern w:val="21"/>
                <w:position w:val="12"/>
                <w:sz w:val="18"/>
              </w:rPr>
            </w:pPr>
            <w:r w:rsidRPr="00496F47">
              <w:rPr>
                <w:rFonts w:ascii="Times New Roman" w:hint="eastAsia"/>
                <w:color w:val="000000" w:themeColor="text1"/>
                <w:kern w:val="21"/>
                <w:position w:val="12"/>
                <w:sz w:val="18"/>
              </w:rPr>
              <w:t>对算法信息进行修改；</w:t>
            </w:r>
          </w:p>
        </w:tc>
        <w:tc>
          <w:tcPr>
            <w:tcW w:w="1134" w:type="dxa"/>
            <w:tcBorders>
              <w:left w:val="single" w:sz="4" w:space="0" w:color="auto"/>
            </w:tcBorders>
          </w:tcPr>
          <w:p w14:paraId="028BFC19"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7A61CD5B" w14:textId="77777777">
        <w:tc>
          <w:tcPr>
            <w:tcW w:w="770" w:type="dxa"/>
          </w:tcPr>
          <w:p w14:paraId="3D54013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BS1002</w:t>
            </w:r>
          </w:p>
        </w:tc>
        <w:tc>
          <w:tcPr>
            <w:tcW w:w="926" w:type="dxa"/>
          </w:tcPr>
          <w:p w14:paraId="5ABF154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短期电量预测</w:t>
            </w:r>
          </w:p>
        </w:tc>
        <w:tc>
          <w:tcPr>
            <w:tcW w:w="1323" w:type="dxa"/>
            <w:tcBorders>
              <w:left w:val="single" w:sz="4" w:space="0" w:color="auto"/>
              <w:right w:val="single" w:sz="4" w:space="0" w:color="auto"/>
            </w:tcBorders>
          </w:tcPr>
          <w:p w14:paraId="6FA072D9" w14:textId="77777777" w:rsidR="00AB1F19" w:rsidRPr="00496F47" w:rsidRDefault="00AA79AF">
            <w:pPr>
              <w:rPr>
                <w:color w:val="000000" w:themeColor="text1"/>
              </w:rPr>
            </w:pPr>
            <w:r w:rsidRPr="00496F47">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7962ED28" w14:textId="77777777" w:rsidR="00AB1F19" w:rsidRPr="00496F47" w:rsidRDefault="00AA79AF">
            <w:pPr>
              <w:rPr>
                <w:color w:val="000000" w:themeColor="text1"/>
              </w:rPr>
            </w:pPr>
            <w:r w:rsidRPr="00496F47">
              <w:rPr>
                <w:rFonts w:ascii="宋体" w:hAnsi="宋体"/>
                <w:color w:val="000000" w:themeColor="text1"/>
                <w:sz w:val="18"/>
                <w:szCs w:val="18"/>
              </w:rPr>
              <w:t>BI02-10-C02</w:t>
            </w:r>
          </w:p>
        </w:tc>
        <w:tc>
          <w:tcPr>
            <w:tcW w:w="3653" w:type="dxa"/>
            <w:tcBorders>
              <w:top w:val="nil"/>
              <w:left w:val="nil"/>
              <w:bottom w:val="single" w:sz="8" w:space="0" w:color="auto"/>
              <w:right w:val="nil"/>
            </w:tcBorders>
            <w:shd w:val="clear" w:color="auto" w:fill="auto"/>
            <w:vAlign w:val="center"/>
          </w:tcPr>
          <w:p w14:paraId="63312153"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根据历史基础用电量数据，基于企业大数据用电模型，对用电企业当年的日用电量进行预测。</w:t>
            </w:r>
          </w:p>
        </w:tc>
        <w:tc>
          <w:tcPr>
            <w:tcW w:w="1134" w:type="dxa"/>
            <w:tcBorders>
              <w:left w:val="single" w:sz="4" w:space="0" w:color="auto"/>
            </w:tcBorders>
          </w:tcPr>
          <w:p w14:paraId="6ED8487D"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36157157" w14:textId="77777777">
        <w:tc>
          <w:tcPr>
            <w:tcW w:w="770" w:type="dxa"/>
          </w:tcPr>
          <w:p w14:paraId="1510164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BS1003</w:t>
            </w:r>
          </w:p>
        </w:tc>
        <w:tc>
          <w:tcPr>
            <w:tcW w:w="926" w:type="dxa"/>
          </w:tcPr>
          <w:p w14:paraId="2533126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中长期电量预测</w:t>
            </w:r>
          </w:p>
        </w:tc>
        <w:tc>
          <w:tcPr>
            <w:tcW w:w="1323" w:type="dxa"/>
            <w:tcBorders>
              <w:left w:val="single" w:sz="4" w:space="0" w:color="auto"/>
              <w:right w:val="single" w:sz="4" w:space="0" w:color="auto"/>
            </w:tcBorders>
          </w:tcPr>
          <w:p w14:paraId="3356FD19" w14:textId="77777777" w:rsidR="00AB1F19" w:rsidRPr="00496F47" w:rsidRDefault="00AA79AF">
            <w:pPr>
              <w:rPr>
                <w:color w:val="000000" w:themeColor="text1"/>
              </w:rPr>
            </w:pPr>
            <w:r w:rsidRPr="00496F47">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2B387A94" w14:textId="77777777" w:rsidR="00AB1F19" w:rsidRPr="00496F47" w:rsidRDefault="00AA79AF">
            <w:pPr>
              <w:rPr>
                <w:color w:val="000000" w:themeColor="text1"/>
              </w:rPr>
            </w:pPr>
            <w:r w:rsidRPr="00496F47">
              <w:rPr>
                <w:rFonts w:ascii="宋体" w:hAnsi="宋体"/>
                <w:color w:val="000000" w:themeColor="text1"/>
                <w:sz w:val="18"/>
                <w:szCs w:val="18"/>
              </w:rPr>
              <w:t>BI02-10-C03</w:t>
            </w:r>
          </w:p>
        </w:tc>
        <w:tc>
          <w:tcPr>
            <w:tcW w:w="3653" w:type="dxa"/>
            <w:tcBorders>
              <w:top w:val="nil"/>
              <w:left w:val="nil"/>
              <w:bottom w:val="single" w:sz="8" w:space="0" w:color="auto"/>
              <w:right w:val="nil"/>
            </w:tcBorders>
            <w:shd w:val="clear" w:color="auto" w:fill="auto"/>
            <w:vAlign w:val="center"/>
          </w:tcPr>
          <w:p w14:paraId="30C35915"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根据历史基础用电量数据，基于企业大数据用电模型，对用电企业的月用电量、年用电量进行预测。</w:t>
            </w:r>
          </w:p>
        </w:tc>
        <w:tc>
          <w:tcPr>
            <w:tcW w:w="1134" w:type="dxa"/>
            <w:tcBorders>
              <w:left w:val="single" w:sz="4" w:space="0" w:color="auto"/>
            </w:tcBorders>
          </w:tcPr>
          <w:p w14:paraId="513D41E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109B8609" w14:textId="77777777">
        <w:tc>
          <w:tcPr>
            <w:tcW w:w="770" w:type="dxa"/>
          </w:tcPr>
          <w:p w14:paraId="6FA9E23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BS1004</w:t>
            </w:r>
          </w:p>
        </w:tc>
        <w:tc>
          <w:tcPr>
            <w:tcW w:w="926" w:type="dxa"/>
          </w:tcPr>
          <w:p w14:paraId="6357EFA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重点设备用电预测</w:t>
            </w:r>
          </w:p>
        </w:tc>
        <w:tc>
          <w:tcPr>
            <w:tcW w:w="1323" w:type="dxa"/>
            <w:tcBorders>
              <w:left w:val="single" w:sz="4" w:space="0" w:color="auto"/>
              <w:right w:val="single" w:sz="4" w:space="0" w:color="auto"/>
            </w:tcBorders>
          </w:tcPr>
          <w:p w14:paraId="3F91E928" w14:textId="77777777" w:rsidR="00AB1F19" w:rsidRPr="00496F47" w:rsidRDefault="00AA79AF">
            <w:pPr>
              <w:rPr>
                <w:rFonts w:ascii="宋体" w:hAnsi="宋体"/>
                <w:color w:val="000000" w:themeColor="text1"/>
                <w:sz w:val="18"/>
              </w:rPr>
            </w:pPr>
            <w:r w:rsidRPr="00496F47">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5BAA774D" w14:textId="77777777" w:rsidR="00AB1F19" w:rsidRPr="00496F47" w:rsidRDefault="00AA79AF">
            <w:pPr>
              <w:rPr>
                <w:color w:val="000000" w:themeColor="text1"/>
              </w:rPr>
            </w:pPr>
            <w:r w:rsidRPr="00496F47">
              <w:rPr>
                <w:rFonts w:ascii="宋体" w:hAnsi="宋体"/>
                <w:color w:val="000000" w:themeColor="text1"/>
                <w:sz w:val="18"/>
                <w:szCs w:val="18"/>
              </w:rPr>
              <w:t>BI02-10-C04</w:t>
            </w:r>
          </w:p>
        </w:tc>
        <w:tc>
          <w:tcPr>
            <w:tcW w:w="3653" w:type="dxa"/>
            <w:tcBorders>
              <w:top w:val="nil"/>
              <w:left w:val="nil"/>
              <w:bottom w:val="single" w:sz="8" w:space="0" w:color="auto"/>
              <w:right w:val="nil"/>
            </w:tcBorders>
            <w:shd w:val="clear" w:color="auto" w:fill="auto"/>
            <w:vAlign w:val="center"/>
          </w:tcPr>
          <w:p w14:paraId="35AFA1A9"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基于历史基础用电数据，在一定时间时间范围内，基于企业大数据用电模型，对重点设备的用电量、用电负荷进行预测。</w:t>
            </w:r>
          </w:p>
        </w:tc>
        <w:tc>
          <w:tcPr>
            <w:tcW w:w="1134" w:type="dxa"/>
            <w:tcBorders>
              <w:left w:val="single" w:sz="4" w:space="0" w:color="auto"/>
            </w:tcBorders>
          </w:tcPr>
          <w:p w14:paraId="2DD99E52"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3CBABA4E" w14:textId="77777777">
        <w:tc>
          <w:tcPr>
            <w:tcW w:w="770" w:type="dxa"/>
          </w:tcPr>
          <w:p w14:paraId="3971BD5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BS10</w:t>
            </w:r>
            <w:r w:rsidRPr="00496F47">
              <w:rPr>
                <w:rFonts w:ascii="宋体" w:hAnsi="宋体"/>
                <w:color w:val="000000" w:themeColor="text1"/>
                <w:sz w:val="18"/>
              </w:rPr>
              <w:t>05</w:t>
            </w:r>
          </w:p>
        </w:tc>
        <w:tc>
          <w:tcPr>
            <w:tcW w:w="926" w:type="dxa"/>
          </w:tcPr>
          <w:p w14:paraId="5B7A9E8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负荷预测</w:t>
            </w:r>
          </w:p>
        </w:tc>
        <w:tc>
          <w:tcPr>
            <w:tcW w:w="1323" w:type="dxa"/>
            <w:tcBorders>
              <w:left w:val="single" w:sz="4" w:space="0" w:color="auto"/>
              <w:right w:val="single" w:sz="4" w:space="0" w:color="auto"/>
            </w:tcBorders>
          </w:tcPr>
          <w:p w14:paraId="0A20AA04" w14:textId="77777777" w:rsidR="00AB1F19" w:rsidRPr="00496F47" w:rsidRDefault="00AA79AF">
            <w:pPr>
              <w:rPr>
                <w:color w:val="000000" w:themeColor="text1"/>
              </w:rPr>
            </w:pPr>
            <w:r w:rsidRPr="00496F47">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2227106E" w14:textId="77777777" w:rsidR="00AB1F19" w:rsidRPr="00496F47" w:rsidRDefault="00AA79AF">
            <w:pPr>
              <w:rPr>
                <w:color w:val="000000" w:themeColor="text1"/>
              </w:rPr>
            </w:pPr>
            <w:r w:rsidRPr="00496F47">
              <w:rPr>
                <w:rFonts w:ascii="宋体" w:hAnsi="宋体"/>
                <w:color w:val="000000" w:themeColor="text1"/>
                <w:sz w:val="18"/>
                <w:szCs w:val="18"/>
              </w:rPr>
              <w:t>BI02-10-C05</w:t>
            </w:r>
          </w:p>
        </w:tc>
        <w:tc>
          <w:tcPr>
            <w:tcW w:w="3653" w:type="dxa"/>
            <w:tcBorders>
              <w:top w:val="nil"/>
              <w:left w:val="nil"/>
              <w:bottom w:val="single" w:sz="8" w:space="0" w:color="auto"/>
              <w:right w:val="nil"/>
            </w:tcBorders>
            <w:shd w:val="clear" w:color="auto" w:fill="auto"/>
            <w:vAlign w:val="center"/>
          </w:tcPr>
          <w:p w14:paraId="4FAE0F8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基于历史用电负荷数据，在一定时间范围内，在一定时间时间范围内，对用电企业的用电负荷情况进行预测。</w:t>
            </w:r>
          </w:p>
        </w:tc>
        <w:tc>
          <w:tcPr>
            <w:tcW w:w="1134" w:type="dxa"/>
            <w:tcBorders>
              <w:left w:val="single" w:sz="4" w:space="0" w:color="auto"/>
            </w:tcBorders>
          </w:tcPr>
          <w:p w14:paraId="6397418D" w14:textId="77777777" w:rsidR="00AB1F19" w:rsidRPr="00496F47" w:rsidRDefault="00AA79AF">
            <w:pPr>
              <w:rPr>
                <w:rFonts w:ascii="宋体" w:hAnsi="宋体"/>
                <w:color w:val="000000" w:themeColor="text1"/>
                <w:sz w:val="18"/>
              </w:rPr>
            </w:pPr>
            <w:r w:rsidRPr="00496F47">
              <w:rPr>
                <w:rFonts w:hint="eastAsia"/>
                <w:color w:val="000000" w:themeColor="text1"/>
                <w:kern w:val="21"/>
                <w:position w:val="12"/>
                <w:sz w:val="18"/>
                <w:szCs w:val="20"/>
              </w:rPr>
              <w:t>无</w:t>
            </w:r>
          </w:p>
        </w:tc>
      </w:tr>
    </w:tbl>
    <w:p w14:paraId="628A1461" w14:textId="77777777" w:rsidR="00AB1F19" w:rsidRPr="00496F47" w:rsidRDefault="00AA79AF">
      <w:pPr>
        <w:rPr>
          <w:color w:val="000000" w:themeColor="text1"/>
          <w:sz w:val="18"/>
          <w:szCs w:val="18"/>
        </w:rPr>
      </w:pPr>
      <w:r w:rsidRPr="00496F47">
        <w:rPr>
          <w:rFonts w:hint="eastAsia"/>
          <w:color w:val="000000" w:themeColor="text1"/>
          <w:sz w:val="18"/>
          <w:szCs w:val="18"/>
        </w:rPr>
        <w:t>备注：</w:t>
      </w:r>
    </w:p>
    <w:p w14:paraId="663CC978"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算法信息：算法</w:t>
      </w:r>
      <w:r w:rsidRPr="00496F47">
        <w:rPr>
          <w:rFonts w:hint="eastAsia"/>
          <w:color w:val="000000" w:themeColor="text1"/>
          <w:kern w:val="21"/>
          <w:position w:val="12"/>
          <w:sz w:val="18"/>
          <w:szCs w:val="20"/>
        </w:rPr>
        <w:t>I</w:t>
      </w:r>
      <w:r w:rsidRPr="00496F47">
        <w:rPr>
          <w:color w:val="000000" w:themeColor="text1"/>
          <w:kern w:val="21"/>
          <w:position w:val="12"/>
          <w:sz w:val="18"/>
          <w:szCs w:val="20"/>
        </w:rPr>
        <w:t>D</w:t>
      </w:r>
      <w:r w:rsidRPr="00496F47">
        <w:rPr>
          <w:color w:val="000000" w:themeColor="text1"/>
          <w:kern w:val="21"/>
          <w:position w:val="12"/>
          <w:sz w:val="18"/>
          <w:szCs w:val="20"/>
        </w:rPr>
        <w:t>、</w:t>
      </w:r>
      <w:r w:rsidRPr="00496F47">
        <w:rPr>
          <w:rFonts w:hint="eastAsia"/>
          <w:color w:val="000000" w:themeColor="text1"/>
          <w:kern w:val="21"/>
          <w:position w:val="12"/>
          <w:sz w:val="18"/>
          <w:szCs w:val="20"/>
        </w:rPr>
        <w:t>算法名称、录入时间、应用时间、录入人员、算法介绍、适用场景和算法值等。</w:t>
      </w:r>
    </w:p>
    <w:p w14:paraId="4509E094"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时间范围：时、日、周、月、年。</w:t>
      </w:r>
    </w:p>
    <w:p w14:paraId="26F95B65"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设备类型：包括空调、锅炉、配电系统、电机、电梯、热泵、照明、电蓄冷、建筑等重点类型</w:t>
      </w:r>
    </w:p>
    <w:p w14:paraId="4733EC0F" w14:textId="77777777" w:rsidR="00AB1F19" w:rsidRPr="00496F47" w:rsidRDefault="00AB1F19">
      <w:pPr>
        <w:rPr>
          <w:color w:val="000000" w:themeColor="text1"/>
          <w:kern w:val="21"/>
          <w:position w:val="12"/>
          <w:sz w:val="18"/>
          <w:szCs w:val="20"/>
        </w:rPr>
      </w:pPr>
    </w:p>
    <w:p w14:paraId="2DF3E865" w14:textId="77777777" w:rsidR="00AB1F19" w:rsidRPr="00496F47" w:rsidRDefault="00AA79AF" w:rsidP="00142697">
      <w:pPr>
        <w:pStyle w:val="3"/>
        <w:numPr>
          <w:ilvl w:val="2"/>
          <w:numId w:val="60"/>
        </w:numPr>
        <w:spacing w:line="415" w:lineRule="auto"/>
        <w:ind w:left="720" w:hanging="720"/>
        <w:rPr>
          <w:bCs w:val="0"/>
          <w:color w:val="000000" w:themeColor="text1"/>
        </w:rPr>
      </w:pPr>
      <w:r w:rsidRPr="00496F47">
        <w:rPr>
          <w:rFonts w:hint="eastAsia"/>
          <w:bCs w:val="0"/>
          <w:color w:val="000000" w:themeColor="text1"/>
        </w:rPr>
        <w:t>能效诊断</w:t>
      </w:r>
    </w:p>
    <w:p w14:paraId="01274895" w14:textId="77777777" w:rsidR="00AA79AF" w:rsidRPr="00496F47" w:rsidRDefault="00AA79AF" w:rsidP="00142697">
      <w:pPr>
        <w:pStyle w:val="4"/>
        <w:numPr>
          <w:ilvl w:val="0"/>
          <w:numId w:val="41"/>
        </w:numPr>
        <w:jc w:val="left"/>
        <w:rPr>
          <w:color w:val="000000" w:themeColor="text1"/>
          <w:sz w:val="21"/>
        </w:rPr>
      </w:pPr>
      <w:r w:rsidRPr="00496F47">
        <w:rPr>
          <w:rFonts w:hint="eastAsia"/>
          <w:color w:val="000000" w:themeColor="text1"/>
          <w:sz w:val="21"/>
        </w:rPr>
        <w:t>业务活动清单</w:t>
      </w:r>
    </w:p>
    <w:p w14:paraId="5B182018" w14:textId="77777777" w:rsidR="00AA79AF" w:rsidRPr="00496F47" w:rsidRDefault="00AA79AF" w:rsidP="00AA79AF">
      <w:pPr>
        <w:rPr>
          <w:color w:val="000000" w:themeColor="text1"/>
        </w:rPr>
      </w:pPr>
    </w:p>
    <w:p w14:paraId="479419C0" w14:textId="77777777" w:rsidR="00AB1F19" w:rsidRPr="00496F47" w:rsidRDefault="00AA79AF">
      <w:pPr>
        <w:spacing w:line="360" w:lineRule="auto"/>
        <w:ind w:firstLineChars="200" w:firstLine="420"/>
        <w:jc w:val="left"/>
        <w:rPr>
          <w:color w:val="000000" w:themeColor="text1"/>
        </w:rPr>
      </w:pPr>
      <w:r w:rsidRPr="00496F47">
        <w:rPr>
          <w:rFonts w:hint="eastAsia"/>
          <w:color w:val="000000" w:themeColor="text1"/>
        </w:rPr>
        <w:t>根据用能设备参数及用能行为数据，建立能效模型，诊断设备或用能系统的能效水平，为用户提供合理的节能建议。包括〖</w:t>
      </w:r>
      <w:r w:rsidR="00BB3777" w:rsidRPr="00496F47">
        <w:rPr>
          <w:rFonts w:ascii="黑体" w:hAnsi="黑体" w:hint="eastAsia"/>
          <w:bCs/>
          <w:color w:val="000000" w:themeColor="text1"/>
          <w:szCs w:val="21"/>
        </w:rPr>
        <w:t>电动机能效</w:t>
      </w:r>
      <w:r w:rsidRPr="00496F47">
        <w:rPr>
          <w:rFonts w:hint="eastAsia"/>
          <w:color w:val="000000" w:themeColor="text1"/>
        </w:rPr>
        <w:t>诊断〗、〖空调能效诊断〗</w:t>
      </w:r>
      <w:r w:rsidR="00BB3777" w:rsidRPr="00496F47">
        <w:rPr>
          <w:rFonts w:hint="eastAsia"/>
          <w:color w:val="000000" w:themeColor="text1"/>
        </w:rPr>
        <w:t>、〖</w:t>
      </w:r>
      <w:r w:rsidR="00BB3777">
        <w:rPr>
          <w:rFonts w:hint="eastAsia"/>
          <w:color w:val="000000" w:themeColor="text1"/>
        </w:rPr>
        <w:t>节能建议</w:t>
      </w:r>
      <w:r w:rsidR="00BB3777" w:rsidRPr="00496F47">
        <w:rPr>
          <w:rFonts w:hint="eastAsia"/>
          <w:color w:val="000000" w:themeColor="text1"/>
        </w:rPr>
        <w:t>〗</w:t>
      </w:r>
      <w:r w:rsidRPr="00496F47">
        <w:rPr>
          <w:rFonts w:hint="eastAsia"/>
          <w:color w:val="000000" w:themeColor="text1"/>
        </w:rPr>
        <w:t>等活动分项。</w:t>
      </w:r>
    </w:p>
    <w:p w14:paraId="17ACC8AC" w14:textId="77777777" w:rsidR="00AB1F19" w:rsidRPr="00496F47" w:rsidRDefault="00AB1F19">
      <w:pPr>
        <w:rPr>
          <w:color w:val="000000" w:themeColor="text1"/>
        </w:rPr>
      </w:pPr>
      <w:r w:rsidRPr="00496F47">
        <w:rPr>
          <w:color w:val="000000" w:themeColor="text1"/>
        </w:rPr>
        <w:object w:dxaOrig="11819" w:dyaOrig="10005" w14:anchorId="120460F1">
          <v:shape id="_x0000_i1031" type="#_x0000_t75" style="width:437.25pt;height:351pt" o:ole="">
            <v:imagedata r:id="rId21" o:title=""/>
          </v:shape>
          <o:OLEObject Type="Embed" ProgID="Visio.Drawing.11" ShapeID="_x0000_i1031" DrawAspect="Content" ObjectID="_1650646881" r:id="rId22"/>
        </w:object>
      </w:r>
    </w:p>
    <w:p w14:paraId="5A9B33DE" w14:textId="77777777" w:rsidR="00AB1F19" w:rsidRPr="00496F47" w:rsidRDefault="00AA79AF">
      <w:pPr>
        <w:pStyle w:val="aff7"/>
        <w:keepNext/>
        <w:jc w:val="center"/>
        <w:rPr>
          <w:rFonts w:ascii="宋体" w:eastAsia="宋体" w:hAnsi="宋体"/>
          <w:color w:val="000000" w:themeColor="text1"/>
          <w:sz w:val="18"/>
        </w:rPr>
      </w:pPr>
      <w:bookmarkStart w:id="223" w:name="_Toc467145365"/>
      <w:r w:rsidRPr="00496F47">
        <w:rPr>
          <w:rFonts w:hint="eastAsia"/>
          <w:color w:val="000000" w:themeColor="text1"/>
        </w:rPr>
        <w:t>图</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图表</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6</w:t>
      </w:r>
      <w:r w:rsidR="00186E13" w:rsidRPr="00496F47">
        <w:rPr>
          <w:color w:val="000000" w:themeColor="text1"/>
        </w:rPr>
        <w:fldChar w:fldCharType="end"/>
      </w:r>
      <w:r w:rsidRPr="00496F47">
        <w:rPr>
          <w:rFonts w:hint="eastAsia"/>
          <w:color w:val="000000" w:themeColor="text1"/>
        </w:rPr>
        <w:t xml:space="preserve"> &lt;</w:t>
      </w:r>
      <w:r w:rsidRPr="00496F47">
        <w:rPr>
          <w:rFonts w:hint="eastAsia"/>
          <w:bCs/>
          <w:color w:val="000000" w:themeColor="text1"/>
        </w:rPr>
        <w:t>能效诊断</w:t>
      </w:r>
      <w:r w:rsidRPr="00496F47">
        <w:rPr>
          <w:rFonts w:hint="eastAsia"/>
          <w:color w:val="000000" w:themeColor="text1"/>
        </w:rPr>
        <w:t>&gt;</w:t>
      </w:r>
      <w:r w:rsidRPr="00496F47">
        <w:rPr>
          <w:rFonts w:hint="eastAsia"/>
          <w:color w:val="000000" w:themeColor="text1"/>
        </w:rPr>
        <w:t>业务活动层级图</w:t>
      </w:r>
      <w:bookmarkEnd w:id="223"/>
    </w:p>
    <w:p w14:paraId="0F21AD22" w14:textId="77777777" w:rsidR="00AB1F19" w:rsidRPr="00496F47" w:rsidRDefault="00AB1F19">
      <w:pPr>
        <w:rPr>
          <w:color w:val="000000" w:themeColor="text1"/>
        </w:rPr>
      </w:pPr>
    </w:p>
    <w:p w14:paraId="19FBB0E5" w14:textId="77777777" w:rsidR="00AB1F19" w:rsidRPr="00496F47" w:rsidRDefault="00AB1F19">
      <w:pPr>
        <w:rPr>
          <w:color w:val="000000" w:themeColor="text1"/>
        </w:rPr>
      </w:pPr>
    </w:p>
    <w:p w14:paraId="67BDF5DD" w14:textId="77777777" w:rsidR="00AB1F19" w:rsidRPr="00496F47" w:rsidRDefault="00AA79AF">
      <w:pPr>
        <w:pStyle w:val="aff7"/>
        <w:keepNext/>
        <w:jc w:val="center"/>
        <w:rPr>
          <w:color w:val="000000" w:themeColor="text1"/>
        </w:rPr>
      </w:pPr>
      <w:bookmarkStart w:id="224" w:name="_Toc467145382"/>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16</w:t>
      </w:r>
      <w:r w:rsidR="00186E13" w:rsidRPr="00496F47">
        <w:rPr>
          <w:color w:val="000000" w:themeColor="text1"/>
        </w:rPr>
        <w:fldChar w:fldCharType="end"/>
      </w:r>
      <w:r w:rsidRPr="00496F47">
        <w:rPr>
          <w:rFonts w:hint="eastAsia"/>
          <w:color w:val="000000" w:themeColor="text1"/>
        </w:rPr>
        <w:t xml:space="preserve"> &lt;</w:t>
      </w:r>
      <w:r w:rsidRPr="00496F47">
        <w:rPr>
          <w:rFonts w:hint="eastAsia"/>
          <w:bCs/>
          <w:color w:val="000000" w:themeColor="text1"/>
        </w:rPr>
        <w:t>能效诊断</w:t>
      </w:r>
      <w:r w:rsidRPr="00496F47">
        <w:rPr>
          <w:rFonts w:hint="eastAsia"/>
          <w:color w:val="000000" w:themeColor="text1"/>
        </w:rPr>
        <w:t>&gt;</w:t>
      </w:r>
      <w:r w:rsidRPr="00496F47">
        <w:rPr>
          <w:rFonts w:hint="eastAsia"/>
          <w:color w:val="000000" w:themeColor="text1"/>
        </w:rPr>
        <w:t>业务活动清单</w:t>
      </w:r>
      <w:bookmarkEnd w:id="224"/>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220"/>
        <w:gridCol w:w="1276"/>
        <w:gridCol w:w="1134"/>
        <w:gridCol w:w="3118"/>
        <w:gridCol w:w="1276"/>
      </w:tblGrid>
      <w:tr w:rsidR="00AB1F19" w:rsidRPr="00496F47" w14:paraId="6B21AA92" w14:textId="77777777">
        <w:tc>
          <w:tcPr>
            <w:tcW w:w="873" w:type="dxa"/>
            <w:shd w:val="clear" w:color="auto" w:fill="D9D9D9"/>
          </w:tcPr>
          <w:p w14:paraId="7D8E13B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业务活动编号</w:t>
            </w:r>
          </w:p>
        </w:tc>
        <w:tc>
          <w:tcPr>
            <w:tcW w:w="1220" w:type="dxa"/>
            <w:shd w:val="clear" w:color="auto" w:fill="D9D9D9"/>
          </w:tcPr>
          <w:p w14:paraId="4E97846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1276" w:type="dxa"/>
            <w:shd w:val="clear" w:color="auto" w:fill="D9D9D9"/>
          </w:tcPr>
          <w:p w14:paraId="25BE9E4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1CCA311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13C9A3B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399A2F9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721DFC" w:rsidRPr="00496F47" w14:paraId="4602F2F1" w14:textId="77777777">
        <w:trPr>
          <w:trHeight w:val="910"/>
        </w:trPr>
        <w:tc>
          <w:tcPr>
            <w:tcW w:w="873" w:type="dxa"/>
          </w:tcPr>
          <w:p w14:paraId="05998BA5"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BA01</w:t>
            </w:r>
          </w:p>
        </w:tc>
        <w:tc>
          <w:tcPr>
            <w:tcW w:w="1220" w:type="dxa"/>
          </w:tcPr>
          <w:p w14:paraId="6E8EDBEE" w14:textId="77777777" w:rsidR="00721DFC" w:rsidRPr="00496F47" w:rsidRDefault="00721DFC" w:rsidP="009E3787">
            <w:pPr>
              <w:pStyle w:val="Default"/>
              <w:jc w:val="both"/>
              <w:rPr>
                <w:rFonts w:ascii="宋体" w:eastAsia="宋体" w:hAnsi="宋体"/>
                <w:color w:val="000000" w:themeColor="text1"/>
                <w:sz w:val="18"/>
              </w:rPr>
            </w:pPr>
            <w:r>
              <w:rPr>
                <w:rFonts w:ascii="宋体" w:eastAsia="宋体" w:hAnsi="宋体" w:hint="eastAsia"/>
                <w:color w:val="000000" w:themeColor="text1"/>
                <w:sz w:val="18"/>
              </w:rPr>
              <w:t>电动机能效</w:t>
            </w:r>
            <w:r w:rsidRPr="00496F47">
              <w:rPr>
                <w:rFonts w:ascii="宋体" w:eastAsia="宋体" w:hAnsi="宋体" w:hint="eastAsia"/>
                <w:color w:val="000000" w:themeColor="text1"/>
                <w:sz w:val="18"/>
              </w:rPr>
              <w:t>诊断</w:t>
            </w:r>
          </w:p>
        </w:tc>
        <w:tc>
          <w:tcPr>
            <w:tcW w:w="1276" w:type="dxa"/>
          </w:tcPr>
          <w:p w14:paraId="799832FE" w14:textId="77777777" w:rsidR="00721DFC" w:rsidRPr="00496F47" w:rsidRDefault="00721DFC" w:rsidP="009E3787">
            <w:pPr>
              <w:pStyle w:val="Default"/>
              <w:jc w:val="both"/>
              <w:rPr>
                <w:rFonts w:ascii="宋体" w:eastAsia="宋体" w:hAnsi="宋体"/>
                <w:color w:val="000000" w:themeColor="text1"/>
                <w:sz w:val="18"/>
              </w:rPr>
            </w:pPr>
            <w:r w:rsidRPr="00721DFC">
              <w:rPr>
                <w:rFonts w:ascii="宋体" w:eastAsia="宋体" w:hAnsi="宋体" w:hint="eastAsia"/>
                <w:color w:val="000000" w:themeColor="text1"/>
                <w:sz w:val="18"/>
              </w:rPr>
              <w:t>0001、0101、0102、0103、0104、0105、0106、0201、0202、0203、0204、0205、0206、0301、0302</w:t>
            </w:r>
          </w:p>
        </w:tc>
        <w:tc>
          <w:tcPr>
            <w:tcW w:w="1134" w:type="dxa"/>
            <w:tcBorders>
              <w:left w:val="single" w:sz="4" w:space="0" w:color="auto"/>
              <w:right w:val="single" w:sz="4" w:space="0" w:color="auto"/>
            </w:tcBorders>
          </w:tcPr>
          <w:p w14:paraId="5EE92C17" w14:textId="77777777" w:rsidR="00721DFC" w:rsidRPr="00496F47" w:rsidRDefault="00721DFC" w:rsidP="009E3787">
            <w:pPr>
              <w:pStyle w:val="Default"/>
              <w:jc w:val="both"/>
              <w:rPr>
                <w:rFonts w:ascii="宋体" w:eastAsia="宋体" w:hAnsi="宋体"/>
                <w:color w:val="000000" w:themeColor="text1"/>
                <w:sz w:val="18"/>
              </w:rPr>
            </w:pPr>
          </w:p>
        </w:tc>
        <w:tc>
          <w:tcPr>
            <w:tcW w:w="3118" w:type="dxa"/>
            <w:tcBorders>
              <w:left w:val="single" w:sz="4" w:space="0" w:color="auto"/>
            </w:tcBorders>
          </w:tcPr>
          <w:p w14:paraId="324D44E6" w14:textId="77777777" w:rsidR="00721DFC" w:rsidRPr="00496F47" w:rsidRDefault="00721DFC" w:rsidP="009E3787">
            <w:pPr>
              <w:pStyle w:val="afff8"/>
              <w:spacing w:before="0" w:beforeAutospacing="0" w:after="0" w:afterAutospacing="0" w:line="360" w:lineRule="auto"/>
              <w:jc w:val="both"/>
              <w:rPr>
                <w:rFonts w:cs="Times New Roman"/>
                <w:color w:val="000000" w:themeColor="text1"/>
                <w:sz w:val="18"/>
              </w:rPr>
            </w:pPr>
            <w:r w:rsidRPr="00496F47">
              <w:rPr>
                <w:rFonts w:cs="Times New Roman" w:hint="eastAsia"/>
                <w:color w:val="000000" w:themeColor="text1"/>
                <w:sz w:val="18"/>
              </w:rPr>
              <w:t>按照</w:t>
            </w:r>
            <w:r>
              <w:rPr>
                <w:rFonts w:hint="eastAsia"/>
                <w:color w:val="000000" w:themeColor="text1"/>
                <w:sz w:val="18"/>
              </w:rPr>
              <w:t>电动机</w:t>
            </w:r>
            <w:r w:rsidRPr="00496F47">
              <w:rPr>
                <w:rFonts w:cs="Times New Roman" w:hint="eastAsia"/>
                <w:color w:val="000000" w:themeColor="text1"/>
                <w:sz w:val="18"/>
              </w:rPr>
              <w:t>系统能效评价的方法和综合能效等级划分原则对</w:t>
            </w:r>
            <w:r>
              <w:rPr>
                <w:rFonts w:hint="eastAsia"/>
                <w:color w:val="000000" w:themeColor="text1"/>
                <w:sz w:val="18"/>
              </w:rPr>
              <w:t>电动机</w:t>
            </w:r>
            <w:r w:rsidRPr="00496F47">
              <w:rPr>
                <w:rFonts w:cs="Times New Roman" w:hint="eastAsia"/>
                <w:color w:val="000000" w:themeColor="text1"/>
                <w:sz w:val="18"/>
              </w:rPr>
              <w:t>进行能效诊断。</w:t>
            </w:r>
          </w:p>
        </w:tc>
        <w:tc>
          <w:tcPr>
            <w:tcW w:w="1276" w:type="dxa"/>
            <w:tcBorders>
              <w:left w:val="single" w:sz="4" w:space="0" w:color="auto"/>
            </w:tcBorders>
          </w:tcPr>
          <w:p w14:paraId="5958FD86" w14:textId="77777777" w:rsidR="00721DFC" w:rsidRPr="00496F47" w:rsidRDefault="00721DFC" w:rsidP="009E3787">
            <w:pPr>
              <w:rPr>
                <w:color w:val="000000" w:themeColor="text1"/>
              </w:rPr>
            </w:pPr>
            <w:r w:rsidRPr="00496F47">
              <w:rPr>
                <w:rFonts w:hint="eastAsia"/>
                <w:color w:val="000000" w:themeColor="text1"/>
                <w:kern w:val="21"/>
                <w:position w:val="12"/>
                <w:sz w:val="18"/>
                <w:szCs w:val="20"/>
              </w:rPr>
              <w:t>无</w:t>
            </w:r>
          </w:p>
        </w:tc>
      </w:tr>
      <w:tr w:rsidR="00721DFC" w:rsidRPr="00496F47" w14:paraId="65F6C00A" w14:textId="77777777">
        <w:tc>
          <w:tcPr>
            <w:tcW w:w="873" w:type="dxa"/>
          </w:tcPr>
          <w:p w14:paraId="7A2EEBA7"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BA02</w:t>
            </w:r>
          </w:p>
        </w:tc>
        <w:tc>
          <w:tcPr>
            <w:tcW w:w="1220" w:type="dxa"/>
          </w:tcPr>
          <w:p w14:paraId="75135948" w14:textId="77777777" w:rsidR="00721DFC" w:rsidRPr="00496F47" w:rsidRDefault="00721DFC"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空调能效诊断</w:t>
            </w:r>
          </w:p>
        </w:tc>
        <w:tc>
          <w:tcPr>
            <w:tcW w:w="1276" w:type="dxa"/>
          </w:tcPr>
          <w:p w14:paraId="0255037D" w14:textId="77777777" w:rsidR="00721DFC" w:rsidRPr="00496F47" w:rsidRDefault="00721DFC" w:rsidP="009E3787">
            <w:pPr>
              <w:pStyle w:val="Default"/>
              <w:jc w:val="both"/>
              <w:rPr>
                <w:rFonts w:ascii="宋体" w:eastAsia="宋体" w:hAnsi="宋体"/>
                <w:color w:val="000000" w:themeColor="text1"/>
                <w:sz w:val="18"/>
              </w:rPr>
            </w:pPr>
            <w:r w:rsidRPr="00721DFC">
              <w:rPr>
                <w:rFonts w:ascii="宋体" w:eastAsia="宋体" w:hAnsi="宋体" w:hint="eastAsia"/>
                <w:color w:val="000000" w:themeColor="text1"/>
                <w:sz w:val="18"/>
              </w:rPr>
              <w:t>0001、0101、0102、0103、0104、0105、0106、0201、0202、0203、0204、0205、0206、0301、0302</w:t>
            </w:r>
          </w:p>
        </w:tc>
        <w:tc>
          <w:tcPr>
            <w:tcW w:w="1134" w:type="dxa"/>
            <w:tcBorders>
              <w:left w:val="single" w:sz="4" w:space="0" w:color="auto"/>
              <w:right w:val="single" w:sz="4" w:space="0" w:color="auto"/>
            </w:tcBorders>
          </w:tcPr>
          <w:p w14:paraId="12738E48" w14:textId="77777777" w:rsidR="00721DFC" w:rsidRPr="00496F47" w:rsidRDefault="00721DFC" w:rsidP="009E3787">
            <w:pPr>
              <w:pStyle w:val="Default"/>
              <w:jc w:val="both"/>
              <w:rPr>
                <w:rFonts w:ascii="宋体" w:eastAsia="宋体" w:hAnsi="宋体"/>
                <w:color w:val="000000" w:themeColor="text1"/>
                <w:sz w:val="18"/>
              </w:rPr>
            </w:pPr>
          </w:p>
        </w:tc>
        <w:tc>
          <w:tcPr>
            <w:tcW w:w="3118" w:type="dxa"/>
            <w:tcBorders>
              <w:left w:val="single" w:sz="4" w:space="0" w:color="auto"/>
            </w:tcBorders>
          </w:tcPr>
          <w:p w14:paraId="762618A7" w14:textId="77777777" w:rsidR="00721DFC" w:rsidRPr="00496F47" w:rsidRDefault="00721DFC" w:rsidP="009E3787">
            <w:pPr>
              <w:pStyle w:val="afff8"/>
              <w:spacing w:before="0" w:beforeAutospacing="0" w:after="0" w:afterAutospacing="0" w:line="360" w:lineRule="auto"/>
              <w:jc w:val="both"/>
              <w:rPr>
                <w:rFonts w:cs="Times New Roman"/>
                <w:color w:val="000000" w:themeColor="text1"/>
                <w:sz w:val="18"/>
              </w:rPr>
            </w:pPr>
            <w:r w:rsidRPr="00496F47">
              <w:rPr>
                <w:rFonts w:cs="Times New Roman" w:hint="eastAsia"/>
                <w:color w:val="000000" w:themeColor="text1"/>
                <w:sz w:val="18"/>
              </w:rPr>
              <w:t>针对建筑内的空调设备进行能效水平和耗电模式的分析，从而发现节能改进的潜力。</w:t>
            </w:r>
          </w:p>
        </w:tc>
        <w:tc>
          <w:tcPr>
            <w:tcW w:w="1276" w:type="dxa"/>
            <w:tcBorders>
              <w:left w:val="single" w:sz="4" w:space="0" w:color="auto"/>
            </w:tcBorders>
          </w:tcPr>
          <w:p w14:paraId="2E8CADDD" w14:textId="77777777" w:rsidR="00721DFC" w:rsidRPr="00496F47" w:rsidRDefault="00721DFC" w:rsidP="009E3787">
            <w:pPr>
              <w:rPr>
                <w:color w:val="000000" w:themeColor="text1"/>
              </w:rPr>
            </w:pPr>
            <w:r w:rsidRPr="00496F47">
              <w:rPr>
                <w:rFonts w:hint="eastAsia"/>
                <w:color w:val="000000" w:themeColor="text1"/>
                <w:kern w:val="21"/>
                <w:position w:val="12"/>
                <w:sz w:val="18"/>
                <w:szCs w:val="20"/>
              </w:rPr>
              <w:t>无</w:t>
            </w:r>
          </w:p>
        </w:tc>
      </w:tr>
      <w:tr w:rsidR="00721DFC" w:rsidRPr="00496F47" w14:paraId="37C7F24E" w14:textId="77777777">
        <w:tc>
          <w:tcPr>
            <w:tcW w:w="873" w:type="dxa"/>
          </w:tcPr>
          <w:p w14:paraId="463227C8" w14:textId="77777777" w:rsidR="00721DFC" w:rsidRPr="00496F47" w:rsidRDefault="00721DFC">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BA03</w:t>
            </w:r>
          </w:p>
        </w:tc>
        <w:tc>
          <w:tcPr>
            <w:tcW w:w="1220" w:type="dxa"/>
          </w:tcPr>
          <w:p w14:paraId="0D2D0FEE" w14:textId="77777777" w:rsidR="00721DFC" w:rsidRPr="00496F47" w:rsidRDefault="00721DFC" w:rsidP="009E3787">
            <w:pPr>
              <w:pStyle w:val="Default"/>
              <w:jc w:val="both"/>
              <w:rPr>
                <w:rFonts w:ascii="宋体" w:eastAsia="宋体" w:hAnsi="宋体"/>
                <w:color w:val="000000" w:themeColor="text1"/>
                <w:sz w:val="18"/>
              </w:rPr>
            </w:pPr>
            <w:r>
              <w:rPr>
                <w:rFonts w:ascii="宋体" w:eastAsia="宋体" w:hAnsi="宋体" w:hint="eastAsia"/>
                <w:color w:val="000000" w:themeColor="text1"/>
                <w:sz w:val="18"/>
              </w:rPr>
              <w:t>节能建议</w:t>
            </w:r>
          </w:p>
        </w:tc>
        <w:tc>
          <w:tcPr>
            <w:tcW w:w="1276" w:type="dxa"/>
          </w:tcPr>
          <w:p w14:paraId="14C8E2FF" w14:textId="77777777" w:rsidR="00721DFC" w:rsidRPr="00496F47" w:rsidRDefault="00721DFC" w:rsidP="009E3787">
            <w:pPr>
              <w:pStyle w:val="Default"/>
              <w:jc w:val="both"/>
              <w:rPr>
                <w:rFonts w:ascii="宋体" w:eastAsia="宋体" w:hAnsi="宋体"/>
                <w:color w:val="000000" w:themeColor="text1"/>
                <w:sz w:val="18"/>
              </w:rPr>
            </w:pPr>
            <w:r w:rsidRPr="00721DFC">
              <w:rPr>
                <w:rFonts w:ascii="宋体" w:eastAsia="宋体" w:hAnsi="宋体" w:hint="eastAsia"/>
                <w:color w:val="000000" w:themeColor="text1"/>
                <w:sz w:val="18"/>
              </w:rPr>
              <w:t>0001、0101、0102、0103、0104、0105、0106、0201、0202、0203、0204、0205、0206、0301、0302</w:t>
            </w:r>
          </w:p>
        </w:tc>
        <w:tc>
          <w:tcPr>
            <w:tcW w:w="1134" w:type="dxa"/>
            <w:tcBorders>
              <w:left w:val="single" w:sz="4" w:space="0" w:color="auto"/>
              <w:right w:val="single" w:sz="4" w:space="0" w:color="auto"/>
            </w:tcBorders>
          </w:tcPr>
          <w:p w14:paraId="79B919B0" w14:textId="77777777" w:rsidR="00721DFC" w:rsidRPr="00496F47" w:rsidRDefault="00721DFC" w:rsidP="009E3787">
            <w:pPr>
              <w:pStyle w:val="Default"/>
              <w:jc w:val="both"/>
              <w:rPr>
                <w:rFonts w:ascii="宋体" w:eastAsia="宋体" w:hAnsi="宋体"/>
                <w:color w:val="000000" w:themeColor="text1"/>
                <w:sz w:val="18"/>
              </w:rPr>
            </w:pPr>
          </w:p>
        </w:tc>
        <w:tc>
          <w:tcPr>
            <w:tcW w:w="3118" w:type="dxa"/>
            <w:tcBorders>
              <w:left w:val="single" w:sz="4" w:space="0" w:color="auto"/>
            </w:tcBorders>
          </w:tcPr>
          <w:p w14:paraId="4D1B78F6" w14:textId="77777777" w:rsidR="00721DFC" w:rsidRPr="00496F47" w:rsidRDefault="00721DFC" w:rsidP="009E3787">
            <w:pPr>
              <w:pStyle w:val="afff8"/>
              <w:spacing w:before="0" w:beforeAutospacing="0" w:after="0" w:afterAutospacing="0" w:line="360" w:lineRule="auto"/>
              <w:jc w:val="both"/>
              <w:rPr>
                <w:rFonts w:cs="Times New Roman"/>
                <w:color w:val="000000" w:themeColor="text1"/>
                <w:sz w:val="18"/>
              </w:rPr>
            </w:pPr>
            <w:r w:rsidRPr="00496F47">
              <w:rPr>
                <w:rFonts w:cs="Times New Roman" w:hint="eastAsia"/>
                <w:color w:val="000000" w:themeColor="text1"/>
                <w:sz w:val="18"/>
              </w:rPr>
              <w:t>对不同设备能源利用效率进行评价，并根据综合能效进行打分</w:t>
            </w:r>
            <w:r>
              <w:rPr>
                <w:rFonts w:cs="Times New Roman" w:hint="eastAsia"/>
                <w:color w:val="000000" w:themeColor="text1"/>
                <w:sz w:val="18"/>
              </w:rPr>
              <w:t>，并提出节能建议</w:t>
            </w:r>
            <w:r w:rsidRPr="00496F47">
              <w:rPr>
                <w:rFonts w:cs="Times New Roman" w:hint="eastAsia"/>
                <w:color w:val="000000" w:themeColor="text1"/>
                <w:sz w:val="18"/>
              </w:rPr>
              <w:t>。</w:t>
            </w:r>
          </w:p>
        </w:tc>
        <w:tc>
          <w:tcPr>
            <w:tcW w:w="1276" w:type="dxa"/>
            <w:tcBorders>
              <w:left w:val="single" w:sz="4" w:space="0" w:color="auto"/>
            </w:tcBorders>
          </w:tcPr>
          <w:p w14:paraId="31FC514E" w14:textId="77777777" w:rsidR="00721DFC" w:rsidRPr="00496F47" w:rsidRDefault="00721DFC" w:rsidP="009E3787">
            <w:pPr>
              <w:rPr>
                <w:color w:val="000000" w:themeColor="text1"/>
              </w:rPr>
            </w:pPr>
            <w:r w:rsidRPr="00496F47">
              <w:rPr>
                <w:rFonts w:hint="eastAsia"/>
                <w:color w:val="000000" w:themeColor="text1"/>
                <w:kern w:val="21"/>
                <w:position w:val="12"/>
                <w:sz w:val="18"/>
                <w:szCs w:val="20"/>
              </w:rPr>
              <w:t>无</w:t>
            </w:r>
          </w:p>
        </w:tc>
      </w:tr>
    </w:tbl>
    <w:p w14:paraId="0CA7736E" w14:textId="77777777" w:rsidR="00AA79AF" w:rsidRPr="00496F47" w:rsidRDefault="00AA79AF" w:rsidP="00142697">
      <w:pPr>
        <w:pStyle w:val="4"/>
        <w:numPr>
          <w:ilvl w:val="0"/>
          <w:numId w:val="41"/>
        </w:numPr>
        <w:ind w:left="0" w:firstLine="420"/>
        <w:jc w:val="left"/>
        <w:rPr>
          <w:color w:val="000000" w:themeColor="text1"/>
          <w:sz w:val="21"/>
        </w:rPr>
      </w:pPr>
      <w:r w:rsidRPr="00496F47">
        <w:rPr>
          <w:rFonts w:hint="eastAsia"/>
          <w:color w:val="000000" w:themeColor="text1"/>
          <w:sz w:val="21"/>
        </w:rPr>
        <w:t>业务活动分项说明</w:t>
      </w:r>
    </w:p>
    <w:p w14:paraId="0F03F551" w14:textId="77777777" w:rsidR="00AB1F19" w:rsidRPr="00496F47" w:rsidRDefault="00AB1F19">
      <w:pPr>
        <w:rPr>
          <w:color w:val="000000" w:themeColor="text1"/>
        </w:rPr>
      </w:pPr>
    </w:p>
    <w:p w14:paraId="25E6DA4D" w14:textId="77777777" w:rsidR="00AB1F19" w:rsidRPr="00496F47" w:rsidRDefault="00AA79AF" w:rsidP="00142697">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&lt;电动机能效诊断&gt;业务步骤清单</w:t>
      </w:r>
    </w:p>
    <w:p w14:paraId="24518674" w14:textId="77777777" w:rsidR="00AB1F19" w:rsidRPr="00496F47" w:rsidRDefault="00AA79AF">
      <w:pPr>
        <w:pStyle w:val="aff7"/>
        <w:keepNext/>
        <w:jc w:val="center"/>
        <w:rPr>
          <w:color w:val="000000" w:themeColor="text1"/>
        </w:rPr>
      </w:pPr>
      <w:bookmarkStart w:id="225" w:name="_Toc467145383"/>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17</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cs="Times New Roman" w:hint="eastAsia"/>
          <w:bCs/>
          <w:color w:val="000000" w:themeColor="text1"/>
          <w:sz w:val="21"/>
          <w:szCs w:val="21"/>
        </w:rPr>
        <w:t>电动机能效诊断</w:t>
      </w:r>
      <w:r w:rsidRPr="00496F47">
        <w:rPr>
          <w:rFonts w:hint="eastAsia"/>
          <w:color w:val="000000" w:themeColor="text1"/>
        </w:rPr>
        <w:t>&gt;</w:t>
      </w:r>
      <w:r w:rsidRPr="00496F47">
        <w:rPr>
          <w:rFonts w:hint="eastAsia"/>
          <w:color w:val="000000" w:themeColor="text1"/>
        </w:rPr>
        <w:t>业务步骤清单</w:t>
      </w:r>
      <w:bookmarkEnd w:id="225"/>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1E520E1B" w14:textId="77777777">
        <w:tc>
          <w:tcPr>
            <w:tcW w:w="770" w:type="dxa"/>
            <w:shd w:val="clear" w:color="auto" w:fill="D9D9D9"/>
          </w:tcPr>
          <w:p w14:paraId="669FD8B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1D4AF19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5F236F1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6D69D6D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064D2C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6F5C9F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212645DC" w14:textId="77777777">
        <w:tc>
          <w:tcPr>
            <w:tcW w:w="770" w:type="dxa"/>
          </w:tcPr>
          <w:p w14:paraId="4CF3E192"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Pr>
          <w:p w14:paraId="43218DFB"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经济运行判定</w:t>
            </w:r>
          </w:p>
        </w:tc>
        <w:tc>
          <w:tcPr>
            <w:tcW w:w="1277" w:type="dxa"/>
            <w:tcBorders>
              <w:left w:val="single" w:sz="4" w:space="0" w:color="auto"/>
              <w:right w:val="single" w:sz="4" w:space="0" w:color="auto"/>
            </w:tcBorders>
          </w:tcPr>
          <w:p w14:paraId="7950BE41" w14:textId="77777777" w:rsidR="00AB1F19" w:rsidRPr="00496F47" w:rsidRDefault="00AA79AF">
            <w:pPr>
              <w:rPr>
                <w:color w:val="000000" w:themeColor="text1"/>
              </w:rPr>
            </w:pPr>
            <w:r w:rsidRPr="00496F47">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299FCF48" w14:textId="77777777" w:rsidR="00AB1F19" w:rsidRPr="00496F47" w:rsidRDefault="00AA79AF">
            <w:pPr>
              <w:rPr>
                <w:color w:val="000000" w:themeColor="text1"/>
              </w:rPr>
            </w:pPr>
            <w:r w:rsidRPr="00496F47">
              <w:rPr>
                <w:rFonts w:ascii="宋体" w:hAnsi="宋体"/>
                <w:color w:val="000000" w:themeColor="text1"/>
                <w:sz w:val="18"/>
                <w:szCs w:val="18"/>
              </w:rPr>
              <w:t>BI03-1-C01</w:t>
            </w:r>
          </w:p>
        </w:tc>
        <w:tc>
          <w:tcPr>
            <w:tcW w:w="3653" w:type="dxa"/>
            <w:tcBorders>
              <w:left w:val="single" w:sz="4" w:space="0" w:color="auto"/>
            </w:tcBorders>
            <w:vAlign w:val="center"/>
          </w:tcPr>
          <w:p w14:paraId="72DFC6C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在一定时间段内，根据企业电动机用电情况，基于电动机经济性指标计算公式，计算并评价其运行的经济性。</w:t>
            </w:r>
          </w:p>
        </w:tc>
        <w:tc>
          <w:tcPr>
            <w:tcW w:w="1134" w:type="dxa"/>
            <w:tcBorders>
              <w:left w:val="single" w:sz="4" w:space="0" w:color="auto"/>
            </w:tcBorders>
          </w:tcPr>
          <w:p w14:paraId="0DDAE23F"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44F18A6C" w14:textId="77777777">
        <w:tc>
          <w:tcPr>
            <w:tcW w:w="770" w:type="dxa"/>
          </w:tcPr>
          <w:p w14:paraId="5452BA86"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04CA89F7"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峰谷用电诊断</w:t>
            </w:r>
          </w:p>
        </w:tc>
        <w:tc>
          <w:tcPr>
            <w:tcW w:w="1277" w:type="dxa"/>
            <w:tcBorders>
              <w:left w:val="single" w:sz="4" w:space="0" w:color="auto"/>
              <w:right w:val="single" w:sz="4" w:space="0" w:color="auto"/>
            </w:tcBorders>
          </w:tcPr>
          <w:p w14:paraId="691B6FB1" w14:textId="77777777" w:rsidR="00AB1F19" w:rsidRPr="00496F47" w:rsidRDefault="00AA79AF">
            <w:pPr>
              <w:rPr>
                <w:color w:val="000000" w:themeColor="text1"/>
              </w:rPr>
            </w:pPr>
            <w:r w:rsidRPr="00496F47">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5C98C486" w14:textId="77777777" w:rsidR="00AB1F19" w:rsidRPr="00496F47" w:rsidRDefault="00AA79AF">
            <w:pPr>
              <w:rPr>
                <w:color w:val="000000" w:themeColor="text1"/>
              </w:rPr>
            </w:pPr>
            <w:r w:rsidRPr="00496F47">
              <w:rPr>
                <w:rFonts w:ascii="宋体" w:hAnsi="宋体"/>
                <w:color w:val="000000" w:themeColor="text1"/>
                <w:sz w:val="18"/>
                <w:szCs w:val="18"/>
              </w:rPr>
              <w:t>BI03-1-C02</w:t>
            </w:r>
          </w:p>
        </w:tc>
        <w:tc>
          <w:tcPr>
            <w:tcW w:w="3653" w:type="dxa"/>
            <w:tcBorders>
              <w:left w:val="single" w:sz="4" w:space="0" w:color="auto"/>
            </w:tcBorders>
            <w:vAlign w:val="center"/>
          </w:tcPr>
          <w:p w14:paraId="6BB81FBE"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在一定时间段内，将电动机的用电情况以峰谷时段进行统计，形成对比曲线，分析电动机运行的时间与峰谷时段的关系，并给出诊断结论。</w:t>
            </w:r>
            <w:r w:rsidRPr="00496F47">
              <w:rPr>
                <w:rFonts w:ascii="宋体" w:eastAsia="宋体" w:hAnsi="宋体"/>
                <w:color w:val="000000" w:themeColor="text1"/>
                <w:sz w:val="18"/>
              </w:rPr>
              <w:t xml:space="preserve"> </w:t>
            </w:r>
          </w:p>
        </w:tc>
        <w:tc>
          <w:tcPr>
            <w:tcW w:w="1134" w:type="dxa"/>
            <w:tcBorders>
              <w:left w:val="single" w:sz="4" w:space="0" w:color="auto"/>
            </w:tcBorders>
          </w:tcPr>
          <w:p w14:paraId="11A6BEC7"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6E8BCE03" w14:textId="77777777">
        <w:tc>
          <w:tcPr>
            <w:tcW w:w="770" w:type="dxa"/>
          </w:tcPr>
          <w:p w14:paraId="01581892"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2BB3498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运行优化建议</w:t>
            </w:r>
          </w:p>
        </w:tc>
        <w:tc>
          <w:tcPr>
            <w:tcW w:w="1277" w:type="dxa"/>
            <w:tcBorders>
              <w:left w:val="single" w:sz="4" w:space="0" w:color="auto"/>
              <w:right w:val="single" w:sz="4" w:space="0" w:color="auto"/>
            </w:tcBorders>
          </w:tcPr>
          <w:p w14:paraId="18183ACD" w14:textId="77777777" w:rsidR="00AB1F19" w:rsidRPr="00496F47" w:rsidRDefault="00AA79AF">
            <w:pPr>
              <w:rPr>
                <w:color w:val="000000" w:themeColor="text1"/>
              </w:rPr>
            </w:pPr>
            <w:r w:rsidRPr="00496F47">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74949463" w14:textId="77777777" w:rsidR="00AB1F19" w:rsidRPr="00496F47" w:rsidRDefault="00AA79AF">
            <w:pPr>
              <w:rPr>
                <w:color w:val="000000" w:themeColor="text1"/>
              </w:rPr>
            </w:pPr>
            <w:r w:rsidRPr="00496F47">
              <w:rPr>
                <w:rFonts w:ascii="宋体" w:hAnsi="宋体"/>
                <w:color w:val="000000" w:themeColor="text1"/>
                <w:sz w:val="18"/>
                <w:szCs w:val="18"/>
              </w:rPr>
              <w:t>BI03-1-C03</w:t>
            </w:r>
          </w:p>
        </w:tc>
        <w:tc>
          <w:tcPr>
            <w:tcW w:w="3653" w:type="dxa"/>
            <w:tcBorders>
              <w:left w:val="single" w:sz="4" w:space="0" w:color="auto"/>
            </w:tcBorders>
            <w:vAlign w:val="center"/>
          </w:tcPr>
          <w:p w14:paraId="030D8E38"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根据电动机运行经济性和峰谷用电情况，给出该企业的电动机运行的优化建议。</w:t>
            </w:r>
            <w:r w:rsidRPr="00496F47">
              <w:rPr>
                <w:rFonts w:ascii="宋体" w:eastAsia="宋体" w:hAnsi="宋体"/>
                <w:color w:val="000000" w:themeColor="text1"/>
                <w:sz w:val="18"/>
              </w:rPr>
              <w:t xml:space="preserve"> </w:t>
            </w:r>
          </w:p>
        </w:tc>
        <w:tc>
          <w:tcPr>
            <w:tcW w:w="1134" w:type="dxa"/>
            <w:tcBorders>
              <w:left w:val="single" w:sz="4" w:space="0" w:color="auto"/>
            </w:tcBorders>
          </w:tcPr>
          <w:p w14:paraId="3A15B9F5"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bl>
    <w:p w14:paraId="046B2A0D" w14:textId="77777777" w:rsidR="00AB1F19" w:rsidRPr="00496F47" w:rsidRDefault="00AB1F19">
      <w:pPr>
        <w:rPr>
          <w:color w:val="000000" w:themeColor="text1"/>
        </w:rPr>
      </w:pPr>
    </w:p>
    <w:p w14:paraId="1E38EA00" w14:textId="77777777" w:rsidR="00AB1F19" w:rsidRPr="00496F47" w:rsidRDefault="00AA79AF">
      <w:pPr>
        <w:rPr>
          <w:color w:val="000000" w:themeColor="text1"/>
        </w:rPr>
      </w:pPr>
      <w:r w:rsidRPr="00496F47">
        <w:rPr>
          <w:rFonts w:hint="eastAsia"/>
          <w:color w:val="000000" w:themeColor="text1"/>
        </w:rPr>
        <w:t>备注：</w:t>
      </w:r>
    </w:p>
    <w:p w14:paraId="0875BB19" w14:textId="77777777" w:rsidR="00AB1F19" w:rsidRPr="00496F47" w:rsidRDefault="00AA79AF" w:rsidP="00DC1163">
      <w:pPr>
        <w:pStyle w:val="14"/>
        <w:numPr>
          <w:ilvl w:val="3"/>
          <w:numId w:val="62"/>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时间范围：日、周、月、季度、半年、年、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2797714B"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峰谷时段定义：各省（市）不同，例如：江苏规定</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高峰</w:t>
      </w:r>
      <w:r w:rsidRPr="00496F47">
        <w:rPr>
          <w:rFonts w:hint="eastAsia"/>
          <w:color w:val="000000" w:themeColor="text1"/>
          <w:kern w:val="21"/>
          <w:position w:val="12"/>
          <w:sz w:val="18"/>
          <w:szCs w:val="20"/>
        </w:rPr>
        <w:t xml:space="preserve">   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00 17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平段</w:t>
      </w:r>
      <w:r w:rsidRPr="00496F47">
        <w:rPr>
          <w:rFonts w:hint="eastAsia"/>
          <w:color w:val="000000" w:themeColor="text1"/>
          <w:kern w:val="21"/>
          <w:position w:val="12"/>
          <w:sz w:val="18"/>
          <w:szCs w:val="20"/>
        </w:rPr>
        <w:t xml:space="preserve"> 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00-24</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低谷</w:t>
      </w:r>
      <w:r w:rsidRPr="00496F47">
        <w:rPr>
          <w:rFonts w:hint="eastAsia"/>
          <w:color w:val="000000" w:themeColor="text1"/>
          <w:kern w:val="21"/>
          <w:position w:val="12"/>
          <w:sz w:val="18"/>
          <w:szCs w:val="20"/>
        </w:rPr>
        <w:t xml:space="preserve">  0</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w:t>
      </w:r>
      <w:r w:rsidRPr="00496F47">
        <w:rPr>
          <w:rFonts w:hint="eastAsia"/>
          <w:color w:val="000000" w:themeColor="text1"/>
          <w:kern w:val="21"/>
          <w:position w:val="12"/>
          <w:sz w:val="18"/>
          <w:szCs w:val="20"/>
        </w:rPr>
        <w:t>；上海</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单一制：峰时段（</w:t>
      </w:r>
      <w:r w:rsidRPr="00496F47">
        <w:rPr>
          <w:rFonts w:hint="eastAsia"/>
          <w:color w:val="000000" w:themeColor="text1"/>
          <w:kern w:val="21"/>
          <w:position w:val="12"/>
          <w:sz w:val="18"/>
          <w:szCs w:val="20"/>
        </w:rPr>
        <w:t>6-22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两部制非夏季：峰时段（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11-18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时）；两部制夏季：峰时段（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13</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15</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11-13</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15-18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color w:val="000000" w:themeColor="text1"/>
          <w:kern w:val="21"/>
          <w:position w:val="12"/>
          <w:sz w:val="18"/>
          <w:szCs w:val="20"/>
        </w:rPr>
        <w:t xml:space="preserve"> </w:t>
      </w:r>
    </w:p>
    <w:p w14:paraId="77E22176" w14:textId="77777777" w:rsidR="00AB1F19" w:rsidRPr="00496F47" w:rsidRDefault="00AA79AF" w:rsidP="00142697">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&lt;空调能效诊断&gt;业务步骤清单</w:t>
      </w:r>
    </w:p>
    <w:p w14:paraId="392A9631" w14:textId="77777777" w:rsidR="00AB1F19" w:rsidRPr="00496F47" w:rsidRDefault="00AA79AF">
      <w:pPr>
        <w:pStyle w:val="aff7"/>
        <w:keepNext/>
        <w:jc w:val="center"/>
        <w:rPr>
          <w:color w:val="000000" w:themeColor="text1"/>
        </w:rPr>
      </w:pPr>
      <w:bookmarkStart w:id="226" w:name="_Toc467145384"/>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18</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cs="Times New Roman" w:hint="eastAsia"/>
          <w:bCs/>
          <w:color w:val="000000" w:themeColor="text1"/>
          <w:sz w:val="21"/>
          <w:szCs w:val="21"/>
        </w:rPr>
        <w:t>空调能效诊断</w:t>
      </w:r>
      <w:r w:rsidRPr="00496F47">
        <w:rPr>
          <w:rFonts w:hint="eastAsia"/>
          <w:color w:val="000000" w:themeColor="text1"/>
        </w:rPr>
        <w:t>&gt;</w:t>
      </w:r>
      <w:r w:rsidRPr="00496F47">
        <w:rPr>
          <w:rFonts w:hint="eastAsia"/>
          <w:color w:val="000000" w:themeColor="text1"/>
        </w:rPr>
        <w:t>业务步骤清单</w:t>
      </w:r>
      <w:bookmarkEnd w:id="22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AB1F19" w:rsidRPr="00496F47" w14:paraId="7DBD5B7D" w14:textId="77777777">
        <w:tc>
          <w:tcPr>
            <w:tcW w:w="770" w:type="dxa"/>
            <w:shd w:val="clear" w:color="auto" w:fill="D9D9D9"/>
          </w:tcPr>
          <w:p w14:paraId="31D0A60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2C7F08C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208196A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267CAFD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873005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EE18BD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416902D7" w14:textId="77777777">
        <w:tc>
          <w:tcPr>
            <w:tcW w:w="770" w:type="dxa"/>
          </w:tcPr>
          <w:p w14:paraId="646BBBB3"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Pr>
          <w:p w14:paraId="140CB472"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COP</w:t>
            </w:r>
            <w:r w:rsidRPr="00496F47">
              <w:rPr>
                <w:rFonts w:hint="eastAsia"/>
                <w:color w:val="000000" w:themeColor="text1"/>
                <w:kern w:val="21"/>
                <w:position w:val="12"/>
                <w:sz w:val="18"/>
                <w:szCs w:val="20"/>
              </w:rPr>
              <w:t>评价</w:t>
            </w:r>
          </w:p>
        </w:tc>
        <w:tc>
          <w:tcPr>
            <w:tcW w:w="1277" w:type="dxa"/>
            <w:tcBorders>
              <w:left w:val="single" w:sz="4" w:space="0" w:color="auto"/>
              <w:right w:val="single" w:sz="4" w:space="0" w:color="auto"/>
            </w:tcBorders>
          </w:tcPr>
          <w:p w14:paraId="46733AE7" w14:textId="77777777" w:rsidR="00AB1F19" w:rsidRPr="00496F47" w:rsidRDefault="00AA79AF">
            <w:pPr>
              <w:rPr>
                <w:color w:val="000000" w:themeColor="text1"/>
              </w:rPr>
            </w:pPr>
            <w:r w:rsidRPr="00496F47">
              <w:rPr>
                <w:rFonts w:ascii="宋体" w:hAnsi="宋体"/>
                <w:color w:val="000000" w:themeColor="text1"/>
                <w:sz w:val="18"/>
                <w:szCs w:val="18"/>
              </w:rPr>
              <w:t>BI03-2-B01</w:t>
            </w:r>
          </w:p>
        </w:tc>
        <w:tc>
          <w:tcPr>
            <w:tcW w:w="1374" w:type="dxa"/>
            <w:tcBorders>
              <w:left w:val="single" w:sz="4" w:space="0" w:color="auto"/>
              <w:right w:val="single" w:sz="4" w:space="0" w:color="auto"/>
            </w:tcBorders>
          </w:tcPr>
          <w:p w14:paraId="4DA78051" w14:textId="77777777" w:rsidR="00AB1F19" w:rsidRPr="00496F47" w:rsidRDefault="00AA79AF">
            <w:pPr>
              <w:rPr>
                <w:color w:val="000000" w:themeColor="text1"/>
              </w:rPr>
            </w:pPr>
            <w:r w:rsidRPr="00496F47">
              <w:rPr>
                <w:rFonts w:ascii="宋体" w:hAnsi="宋体"/>
                <w:color w:val="000000" w:themeColor="text1"/>
                <w:sz w:val="18"/>
                <w:szCs w:val="18"/>
              </w:rPr>
              <w:t>BI03-2-C01</w:t>
            </w:r>
          </w:p>
        </w:tc>
        <w:tc>
          <w:tcPr>
            <w:tcW w:w="3653" w:type="dxa"/>
            <w:tcBorders>
              <w:left w:val="single" w:sz="4" w:space="0" w:color="auto"/>
            </w:tcBorders>
            <w:vAlign w:val="center"/>
          </w:tcPr>
          <w:p w14:paraId="2DF2797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在一定时间段内，根据企业空调用电情况，基于</w:t>
            </w:r>
            <w:r w:rsidRPr="00496F47">
              <w:rPr>
                <w:rFonts w:ascii="宋体" w:eastAsia="宋体" w:hAnsi="宋体"/>
                <w:color w:val="000000" w:themeColor="text1"/>
                <w:sz w:val="18"/>
              </w:rPr>
              <w:t>COP</w:t>
            </w:r>
            <w:r w:rsidRPr="00496F47">
              <w:rPr>
                <w:rFonts w:ascii="宋体" w:eastAsia="宋体" w:hAnsi="宋体" w:hint="eastAsia"/>
                <w:color w:val="000000" w:themeColor="text1"/>
                <w:sz w:val="18"/>
              </w:rPr>
              <w:t>计算公式，计算并评价空调</w:t>
            </w:r>
            <w:r w:rsidRPr="00496F47">
              <w:rPr>
                <w:rFonts w:ascii="宋体" w:eastAsia="宋体" w:hAnsi="宋体"/>
                <w:color w:val="000000" w:themeColor="text1"/>
                <w:sz w:val="18"/>
              </w:rPr>
              <w:t>COP</w:t>
            </w:r>
            <w:r w:rsidRPr="00496F47">
              <w:rPr>
                <w:rFonts w:ascii="宋体" w:eastAsia="宋体" w:hAnsi="宋体" w:hint="eastAsia"/>
                <w:color w:val="000000" w:themeColor="text1"/>
                <w:sz w:val="18"/>
              </w:rPr>
              <w:t>水平。</w:t>
            </w:r>
          </w:p>
        </w:tc>
        <w:tc>
          <w:tcPr>
            <w:tcW w:w="1134" w:type="dxa"/>
            <w:tcBorders>
              <w:left w:val="single" w:sz="4" w:space="0" w:color="auto"/>
            </w:tcBorders>
          </w:tcPr>
          <w:p w14:paraId="4A29D1F8"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4897D649" w14:textId="77777777">
        <w:tc>
          <w:tcPr>
            <w:tcW w:w="770" w:type="dxa"/>
          </w:tcPr>
          <w:p w14:paraId="749ED396"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0C280766"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峰谷用电诊断</w:t>
            </w:r>
          </w:p>
        </w:tc>
        <w:tc>
          <w:tcPr>
            <w:tcW w:w="1277" w:type="dxa"/>
            <w:tcBorders>
              <w:left w:val="single" w:sz="4" w:space="0" w:color="auto"/>
              <w:right w:val="single" w:sz="4" w:space="0" w:color="auto"/>
            </w:tcBorders>
          </w:tcPr>
          <w:p w14:paraId="76B088BA" w14:textId="77777777" w:rsidR="00AB1F19" w:rsidRPr="00496F47" w:rsidRDefault="00AA79AF">
            <w:pPr>
              <w:rPr>
                <w:color w:val="000000" w:themeColor="text1"/>
              </w:rPr>
            </w:pPr>
            <w:r w:rsidRPr="00496F47">
              <w:rPr>
                <w:rFonts w:ascii="宋体" w:hAnsi="宋体"/>
                <w:color w:val="000000" w:themeColor="text1"/>
                <w:sz w:val="18"/>
                <w:szCs w:val="18"/>
              </w:rPr>
              <w:t>BI03-2-B01</w:t>
            </w:r>
          </w:p>
        </w:tc>
        <w:tc>
          <w:tcPr>
            <w:tcW w:w="1374" w:type="dxa"/>
            <w:tcBorders>
              <w:left w:val="single" w:sz="4" w:space="0" w:color="auto"/>
              <w:right w:val="single" w:sz="4" w:space="0" w:color="auto"/>
            </w:tcBorders>
          </w:tcPr>
          <w:p w14:paraId="6D7A3C02" w14:textId="77777777" w:rsidR="00AB1F19" w:rsidRPr="00496F47" w:rsidRDefault="00AA79AF">
            <w:pPr>
              <w:rPr>
                <w:color w:val="000000" w:themeColor="text1"/>
              </w:rPr>
            </w:pPr>
            <w:r w:rsidRPr="00496F47">
              <w:rPr>
                <w:rFonts w:ascii="宋体" w:hAnsi="宋体"/>
                <w:color w:val="000000" w:themeColor="text1"/>
                <w:sz w:val="18"/>
                <w:szCs w:val="18"/>
              </w:rPr>
              <w:t>BI03-2-C02</w:t>
            </w:r>
          </w:p>
        </w:tc>
        <w:tc>
          <w:tcPr>
            <w:tcW w:w="3653" w:type="dxa"/>
            <w:tcBorders>
              <w:left w:val="single" w:sz="4" w:space="0" w:color="auto"/>
            </w:tcBorders>
            <w:vAlign w:val="center"/>
          </w:tcPr>
          <w:p w14:paraId="055CFD0F"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在一定时间段内，将空调的用电情况以峰谷时段进行统计，形成对比曲线，分析空调运行的时间与峰谷时段的关系，并给出诊断结论。</w:t>
            </w:r>
          </w:p>
        </w:tc>
        <w:tc>
          <w:tcPr>
            <w:tcW w:w="1134" w:type="dxa"/>
            <w:tcBorders>
              <w:left w:val="single" w:sz="4" w:space="0" w:color="auto"/>
            </w:tcBorders>
          </w:tcPr>
          <w:p w14:paraId="5B64E451"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531295D5" w14:textId="77777777">
        <w:tc>
          <w:tcPr>
            <w:tcW w:w="770" w:type="dxa"/>
          </w:tcPr>
          <w:p w14:paraId="040486B7"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3CB0C5F0"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运行优化建议</w:t>
            </w:r>
          </w:p>
        </w:tc>
        <w:tc>
          <w:tcPr>
            <w:tcW w:w="1277" w:type="dxa"/>
            <w:tcBorders>
              <w:left w:val="single" w:sz="4" w:space="0" w:color="auto"/>
              <w:right w:val="single" w:sz="4" w:space="0" w:color="auto"/>
            </w:tcBorders>
          </w:tcPr>
          <w:p w14:paraId="64A66F83" w14:textId="77777777" w:rsidR="00AB1F19" w:rsidRPr="00496F47" w:rsidRDefault="00AA79AF">
            <w:pPr>
              <w:rPr>
                <w:color w:val="000000" w:themeColor="text1"/>
              </w:rPr>
            </w:pPr>
            <w:r w:rsidRPr="00496F47">
              <w:rPr>
                <w:rFonts w:ascii="宋体" w:hAnsi="宋体"/>
                <w:color w:val="000000" w:themeColor="text1"/>
                <w:sz w:val="18"/>
                <w:szCs w:val="18"/>
              </w:rPr>
              <w:t>BI03-2-B01</w:t>
            </w:r>
          </w:p>
        </w:tc>
        <w:tc>
          <w:tcPr>
            <w:tcW w:w="1374" w:type="dxa"/>
            <w:tcBorders>
              <w:left w:val="single" w:sz="4" w:space="0" w:color="auto"/>
              <w:right w:val="single" w:sz="4" w:space="0" w:color="auto"/>
            </w:tcBorders>
          </w:tcPr>
          <w:p w14:paraId="6010E0EF" w14:textId="77777777" w:rsidR="00AB1F19" w:rsidRPr="00496F47" w:rsidRDefault="00AA79AF">
            <w:pPr>
              <w:rPr>
                <w:color w:val="000000" w:themeColor="text1"/>
              </w:rPr>
            </w:pPr>
            <w:r w:rsidRPr="00496F47">
              <w:rPr>
                <w:rFonts w:ascii="宋体" w:hAnsi="宋体"/>
                <w:color w:val="000000" w:themeColor="text1"/>
                <w:sz w:val="18"/>
                <w:szCs w:val="18"/>
              </w:rPr>
              <w:t>BI03-2-C03</w:t>
            </w:r>
          </w:p>
        </w:tc>
        <w:tc>
          <w:tcPr>
            <w:tcW w:w="3653" w:type="dxa"/>
            <w:tcBorders>
              <w:left w:val="single" w:sz="4" w:space="0" w:color="auto"/>
            </w:tcBorders>
            <w:vAlign w:val="center"/>
          </w:tcPr>
          <w:p w14:paraId="029223B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根据空调</w:t>
            </w:r>
            <w:r w:rsidRPr="00496F47">
              <w:rPr>
                <w:rFonts w:ascii="宋体" w:eastAsia="宋体" w:hAnsi="宋体"/>
                <w:color w:val="000000" w:themeColor="text1"/>
                <w:sz w:val="18"/>
              </w:rPr>
              <w:t>COP</w:t>
            </w:r>
            <w:r w:rsidRPr="00496F47">
              <w:rPr>
                <w:rFonts w:ascii="宋体" w:eastAsia="宋体" w:hAnsi="宋体" w:hint="eastAsia"/>
                <w:color w:val="000000" w:themeColor="text1"/>
                <w:sz w:val="18"/>
              </w:rPr>
              <w:t>水平和峰谷用电情况，给出该企业的空调系统运行的优化建议。</w:t>
            </w:r>
          </w:p>
        </w:tc>
        <w:tc>
          <w:tcPr>
            <w:tcW w:w="1134" w:type="dxa"/>
            <w:tcBorders>
              <w:left w:val="single" w:sz="4" w:space="0" w:color="auto"/>
            </w:tcBorders>
          </w:tcPr>
          <w:p w14:paraId="3B70023C"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bl>
    <w:p w14:paraId="0B0AFBA7" w14:textId="77777777" w:rsidR="00AB1F19" w:rsidRPr="00496F47" w:rsidRDefault="00AB1F19">
      <w:pPr>
        <w:rPr>
          <w:color w:val="000000" w:themeColor="text1"/>
        </w:rPr>
      </w:pPr>
    </w:p>
    <w:p w14:paraId="3F64DF07" w14:textId="77777777" w:rsidR="00AB1F19" w:rsidRPr="00496F47" w:rsidRDefault="00AA79AF">
      <w:pPr>
        <w:rPr>
          <w:color w:val="000000" w:themeColor="text1"/>
        </w:rPr>
      </w:pPr>
      <w:r w:rsidRPr="00496F47">
        <w:rPr>
          <w:rFonts w:hint="eastAsia"/>
          <w:color w:val="000000" w:themeColor="text1"/>
        </w:rPr>
        <w:t>备注：</w:t>
      </w:r>
    </w:p>
    <w:p w14:paraId="1BCCF393" w14:textId="77777777" w:rsidR="00AB1F19" w:rsidRPr="00496F47" w:rsidRDefault="00AA79AF" w:rsidP="00142697">
      <w:pPr>
        <w:pStyle w:val="14"/>
        <w:numPr>
          <w:ilvl w:val="3"/>
          <w:numId w:val="34"/>
        </w:numPr>
        <w:ind w:firstLineChars="0"/>
        <w:rPr>
          <w:color w:val="000000" w:themeColor="text1"/>
          <w:kern w:val="21"/>
          <w:position w:val="12"/>
          <w:sz w:val="18"/>
          <w:szCs w:val="20"/>
        </w:rPr>
      </w:pPr>
      <w:r w:rsidRPr="00496F47">
        <w:rPr>
          <w:rFonts w:hint="eastAsia"/>
          <w:color w:val="000000" w:themeColor="text1"/>
          <w:kern w:val="21"/>
          <w:position w:val="12"/>
          <w:sz w:val="18"/>
          <w:szCs w:val="20"/>
        </w:rPr>
        <w:t>空调</w:t>
      </w:r>
      <w:r w:rsidRPr="00496F47">
        <w:rPr>
          <w:rFonts w:hint="eastAsia"/>
          <w:color w:val="000000" w:themeColor="text1"/>
          <w:kern w:val="21"/>
          <w:position w:val="12"/>
          <w:sz w:val="18"/>
          <w:szCs w:val="20"/>
        </w:rPr>
        <w:t>COP</w:t>
      </w:r>
      <w:r w:rsidRPr="00496F47">
        <w:rPr>
          <w:rFonts w:hint="eastAsia"/>
          <w:color w:val="000000" w:themeColor="text1"/>
          <w:kern w:val="21"/>
          <w:position w:val="12"/>
          <w:sz w:val="18"/>
          <w:szCs w:val="20"/>
        </w:rPr>
        <w:t>：</w:t>
      </w:r>
    </w:p>
    <w:p w14:paraId="20A914B0" w14:textId="77777777" w:rsidR="00AB1F19" w:rsidRPr="00496F47" w:rsidRDefault="00AA79AF">
      <w:pPr>
        <w:pStyle w:val="14"/>
        <w:ind w:left="1259" w:firstLineChars="0" w:firstLine="0"/>
        <w:rPr>
          <w:color w:val="000000" w:themeColor="text1"/>
          <w:kern w:val="21"/>
          <w:position w:val="12"/>
          <w:sz w:val="18"/>
          <w:szCs w:val="20"/>
        </w:rPr>
      </w:pPr>
      <w:r w:rsidRPr="00496F47">
        <w:rPr>
          <w:rFonts w:hint="eastAsia"/>
          <w:color w:val="000000" w:themeColor="text1"/>
          <w:kern w:val="21"/>
          <w:position w:val="12"/>
          <w:sz w:val="18"/>
          <w:szCs w:val="20"/>
        </w:rPr>
        <w:t>COP=Q0/Ne=Q0/N0</w:t>
      </w:r>
      <w:r w:rsidRPr="00496F47">
        <w:rPr>
          <w:rFonts w:hint="eastAsia"/>
          <w:color w:val="000000" w:themeColor="text1"/>
          <w:kern w:val="21"/>
          <w:position w:val="12"/>
          <w:sz w:val="18"/>
          <w:szCs w:val="20"/>
        </w:rPr>
        <w:t>·η</w:t>
      </w:r>
      <w:r w:rsidRPr="00496F47">
        <w:rPr>
          <w:rFonts w:hint="eastAsia"/>
          <w:color w:val="000000" w:themeColor="text1"/>
          <w:kern w:val="21"/>
          <w:position w:val="12"/>
          <w:sz w:val="18"/>
          <w:szCs w:val="20"/>
        </w:rPr>
        <w:t>s=</w:t>
      </w:r>
      <w:r w:rsidRPr="00496F47">
        <w:rPr>
          <w:rFonts w:hint="eastAsia"/>
          <w:color w:val="000000" w:themeColor="text1"/>
          <w:kern w:val="21"/>
          <w:position w:val="12"/>
          <w:sz w:val="18"/>
          <w:szCs w:val="20"/>
        </w:rPr>
        <w:t>ε</w:t>
      </w:r>
      <w:r w:rsidRPr="00496F47">
        <w:rPr>
          <w:rFonts w:hint="eastAsia"/>
          <w:color w:val="000000" w:themeColor="text1"/>
          <w:kern w:val="21"/>
          <w:position w:val="12"/>
          <w:sz w:val="18"/>
          <w:szCs w:val="20"/>
        </w:rPr>
        <w:t>0</w:t>
      </w:r>
      <w:r w:rsidRPr="00496F47">
        <w:rPr>
          <w:rFonts w:hint="eastAsia"/>
          <w:color w:val="000000" w:themeColor="text1"/>
          <w:kern w:val="21"/>
          <w:position w:val="12"/>
          <w:sz w:val="18"/>
          <w:szCs w:val="20"/>
        </w:rPr>
        <w:t>·η</w:t>
      </w:r>
      <w:r w:rsidRPr="00496F47">
        <w:rPr>
          <w:rFonts w:hint="eastAsia"/>
          <w:color w:val="000000" w:themeColor="text1"/>
          <w:kern w:val="21"/>
          <w:position w:val="12"/>
          <w:sz w:val="18"/>
          <w:szCs w:val="20"/>
        </w:rPr>
        <w:t xml:space="preserve">s </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b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Q0:</w:t>
      </w:r>
      <w:r w:rsidRPr="00496F47">
        <w:rPr>
          <w:rFonts w:hint="eastAsia"/>
          <w:color w:val="000000" w:themeColor="text1"/>
          <w:kern w:val="21"/>
          <w:position w:val="12"/>
          <w:sz w:val="18"/>
          <w:szCs w:val="20"/>
        </w:rPr>
        <w:t>制冷系统需要的制冷量（或制热量）</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br/>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N0:</w:t>
      </w:r>
      <w:r w:rsidRPr="00496F47">
        <w:rPr>
          <w:rFonts w:hint="eastAsia"/>
          <w:color w:val="000000" w:themeColor="text1"/>
          <w:kern w:val="21"/>
          <w:position w:val="12"/>
          <w:sz w:val="18"/>
          <w:szCs w:val="20"/>
        </w:rPr>
        <w:t>制冷压缩机的理论功率</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br/>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Ne:</w:t>
      </w:r>
      <w:r w:rsidRPr="00496F47">
        <w:rPr>
          <w:rFonts w:hint="eastAsia"/>
          <w:color w:val="000000" w:themeColor="text1"/>
          <w:kern w:val="21"/>
          <w:position w:val="12"/>
          <w:sz w:val="18"/>
          <w:szCs w:val="20"/>
        </w:rPr>
        <w:t>轴功率</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br/>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ε</w:t>
      </w:r>
      <w:r w:rsidRPr="00496F47">
        <w:rPr>
          <w:rFonts w:hint="eastAsia"/>
          <w:color w:val="000000" w:themeColor="text1"/>
          <w:kern w:val="21"/>
          <w:position w:val="12"/>
          <w:sz w:val="18"/>
          <w:szCs w:val="20"/>
        </w:rPr>
        <w:t>0:</w:t>
      </w:r>
      <w:r w:rsidRPr="00496F47">
        <w:rPr>
          <w:rFonts w:hint="eastAsia"/>
          <w:color w:val="000000" w:themeColor="text1"/>
          <w:kern w:val="21"/>
          <w:position w:val="12"/>
          <w:sz w:val="18"/>
          <w:szCs w:val="20"/>
        </w:rPr>
        <w:t>是理论</w:t>
      </w:r>
      <w:hyperlink r:id="rId23" w:tgtFrame="_blank" w:history="1">
        <w:r w:rsidRPr="00496F47">
          <w:rPr>
            <w:rFonts w:hint="eastAsia"/>
            <w:color w:val="000000" w:themeColor="text1"/>
            <w:kern w:val="21"/>
            <w:position w:val="12"/>
            <w:sz w:val="18"/>
            <w:szCs w:val="20"/>
          </w:rPr>
          <w:t>制冷系数</w:t>
        </w:r>
      </w:hyperlink>
      <w:r w:rsidRPr="00496F47">
        <w:rPr>
          <w:rFonts w:hint="eastAsia"/>
          <w:color w:val="000000" w:themeColor="text1"/>
          <w:kern w:val="21"/>
          <w:position w:val="12"/>
          <w:sz w:val="18"/>
          <w:szCs w:val="20"/>
        </w:rPr>
        <w:t>（制热系数）</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br/>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η</w:t>
      </w:r>
      <w:r w:rsidRPr="00496F47">
        <w:rPr>
          <w:rFonts w:hint="eastAsia"/>
          <w:color w:val="000000" w:themeColor="text1"/>
          <w:kern w:val="21"/>
          <w:position w:val="12"/>
          <w:sz w:val="18"/>
          <w:szCs w:val="20"/>
        </w:rPr>
        <w:t>s:</w:t>
      </w:r>
      <w:r w:rsidRPr="00496F47">
        <w:rPr>
          <w:rFonts w:hint="eastAsia"/>
          <w:color w:val="000000" w:themeColor="text1"/>
          <w:kern w:val="21"/>
          <w:position w:val="12"/>
          <w:sz w:val="18"/>
          <w:szCs w:val="20"/>
        </w:rPr>
        <w:t>是总效率（绝热效率）</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br/>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COP</w:t>
      </w:r>
      <w:r w:rsidRPr="00496F47">
        <w:rPr>
          <w:rFonts w:hint="eastAsia"/>
          <w:color w:val="000000" w:themeColor="text1"/>
          <w:kern w:val="21"/>
          <w:position w:val="12"/>
          <w:sz w:val="18"/>
          <w:szCs w:val="20"/>
        </w:rPr>
        <w:t>值</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制冷效率</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实际就是热泵系统所能实现的制冷量（制热量）和</w:t>
      </w:r>
      <w:hyperlink r:id="rId24" w:tgtFrame="_blank" w:history="1">
        <w:r w:rsidRPr="00496F47">
          <w:rPr>
            <w:rFonts w:hint="eastAsia"/>
            <w:color w:val="000000" w:themeColor="text1"/>
            <w:kern w:val="21"/>
            <w:position w:val="12"/>
            <w:sz w:val="18"/>
            <w:szCs w:val="20"/>
          </w:rPr>
          <w:t>输入功率</w:t>
        </w:r>
      </w:hyperlink>
      <w:r w:rsidRPr="00496F47">
        <w:rPr>
          <w:rFonts w:hint="eastAsia"/>
          <w:color w:val="000000" w:themeColor="text1"/>
          <w:kern w:val="21"/>
          <w:position w:val="12"/>
          <w:sz w:val="18"/>
          <w:szCs w:val="20"/>
        </w:rPr>
        <w:t>的比值，在相同的工况下，其比值越大说明这个热泵系统的效率越高越节能；因此在作制冷系统</w:t>
      </w:r>
      <w:r w:rsidRPr="00496F47">
        <w:rPr>
          <w:rFonts w:hint="eastAsia"/>
          <w:color w:val="000000" w:themeColor="text1"/>
          <w:kern w:val="21"/>
          <w:position w:val="12"/>
          <w:sz w:val="18"/>
          <w:szCs w:val="20"/>
        </w:rPr>
        <w:t>COP</w:t>
      </w:r>
      <w:r w:rsidRPr="00496F47">
        <w:rPr>
          <w:rFonts w:hint="eastAsia"/>
          <w:color w:val="000000" w:themeColor="text1"/>
          <w:kern w:val="21"/>
          <w:position w:val="12"/>
          <w:sz w:val="18"/>
          <w:szCs w:val="20"/>
        </w:rPr>
        <w:t>值比较之前，首先要确定各个热泵系统是否在相同的工况之下，然后再进行计算比较</w:t>
      </w:r>
    </w:p>
    <w:p w14:paraId="118B65F4"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时间范围：日、周、月、季度、半年、年、</w:t>
      </w:r>
      <w:r w:rsidRPr="00496F47">
        <w:rPr>
          <w:rFonts w:hint="eastAsia"/>
          <w:color w:val="000000" w:themeColor="text1"/>
          <w:kern w:val="21"/>
          <w:position w:val="12"/>
          <w:sz w:val="18"/>
          <w:szCs w:val="20"/>
        </w:rPr>
        <w:t>3</w:t>
      </w:r>
      <w:r w:rsidRPr="00496F47">
        <w:rPr>
          <w:rFonts w:hint="eastAsia"/>
          <w:color w:val="000000" w:themeColor="text1"/>
          <w:kern w:val="21"/>
          <w:position w:val="12"/>
          <w:sz w:val="18"/>
          <w:szCs w:val="20"/>
        </w:rPr>
        <w:t>年、</w:t>
      </w:r>
      <w:r w:rsidRPr="00496F47">
        <w:rPr>
          <w:rFonts w:hint="eastAsia"/>
          <w:color w:val="000000" w:themeColor="text1"/>
          <w:kern w:val="21"/>
          <w:position w:val="12"/>
          <w:sz w:val="18"/>
          <w:szCs w:val="20"/>
        </w:rPr>
        <w:t>5</w:t>
      </w:r>
      <w:r w:rsidRPr="00496F47">
        <w:rPr>
          <w:rFonts w:hint="eastAsia"/>
          <w:color w:val="000000" w:themeColor="text1"/>
          <w:kern w:val="21"/>
          <w:position w:val="12"/>
          <w:sz w:val="18"/>
          <w:szCs w:val="20"/>
        </w:rPr>
        <w:t>年等；</w:t>
      </w:r>
    </w:p>
    <w:p w14:paraId="2BD2F618" w14:textId="77777777" w:rsidR="00AB1F19" w:rsidRPr="00496F47" w:rsidRDefault="00AA79AF">
      <w:pPr>
        <w:pStyle w:val="14"/>
        <w:numPr>
          <w:ilvl w:val="3"/>
          <w:numId w:val="4"/>
        </w:numPr>
        <w:ind w:firstLineChars="0"/>
        <w:rPr>
          <w:color w:val="000000" w:themeColor="text1"/>
          <w:kern w:val="21"/>
          <w:position w:val="12"/>
          <w:sz w:val="18"/>
          <w:szCs w:val="20"/>
        </w:rPr>
      </w:pPr>
      <w:r w:rsidRPr="00496F47">
        <w:rPr>
          <w:rFonts w:hint="eastAsia"/>
          <w:color w:val="000000" w:themeColor="text1"/>
          <w:kern w:val="21"/>
          <w:position w:val="12"/>
          <w:sz w:val="18"/>
          <w:szCs w:val="20"/>
        </w:rPr>
        <w:t>峰谷时段定义：各省（市）不同，例如：江苏规定</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高峰</w:t>
      </w:r>
      <w:r w:rsidRPr="00496F47">
        <w:rPr>
          <w:rFonts w:hint="eastAsia"/>
          <w:color w:val="000000" w:themeColor="text1"/>
          <w:kern w:val="21"/>
          <w:position w:val="12"/>
          <w:sz w:val="18"/>
          <w:szCs w:val="20"/>
        </w:rPr>
        <w:t xml:space="preserve">   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00 17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平段</w:t>
      </w:r>
      <w:r w:rsidRPr="00496F47">
        <w:rPr>
          <w:rFonts w:hint="eastAsia"/>
          <w:color w:val="000000" w:themeColor="text1"/>
          <w:kern w:val="21"/>
          <w:position w:val="12"/>
          <w:sz w:val="18"/>
          <w:szCs w:val="20"/>
        </w:rPr>
        <w:t xml:space="preserve"> 12</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00-17</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00-24</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 xml:space="preserve">00 </w:t>
      </w:r>
      <w:r w:rsidRPr="00496F47">
        <w:rPr>
          <w:rFonts w:hint="eastAsia"/>
          <w:color w:val="000000" w:themeColor="text1"/>
          <w:kern w:val="21"/>
          <w:position w:val="12"/>
          <w:sz w:val="18"/>
          <w:szCs w:val="20"/>
        </w:rPr>
        <w:t>低谷</w:t>
      </w:r>
      <w:r w:rsidRPr="00496F47">
        <w:rPr>
          <w:rFonts w:hint="eastAsia"/>
          <w:color w:val="000000" w:themeColor="text1"/>
          <w:kern w:val="21"/>
          <w:position w:val="12"/>
          <w:sz w:val="18"/>
          <w:szCs w:val="20"/>
        </w:rPr>
        <w:t xml:space="preserve">  0</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00-8</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00</w:t>
      </w:r>
      <w:r w:rsidRPr="00496F47">
        <w:rPr>
          <w:rFonts w:hint="eastAsia"/>
          <w:color w:val="000000" w:themeColor="text1"/>
          <w:kern w:val="21"/>
          <w:position w:val="12"/>
          <w:sz w:val="18"/>
          <w:szCs w:val="20"/>
        </w:rPr>
        <w:t>；上海</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单一制：峰时段（</w:t>
      </w:r>
      <w:r w:rsidRPr="00496F47">
        <w:rPr>
          <w:rFonts w:hint="eastAsia"/>
          <w:color w:val="000000" w:themeColor="text1"/>
          <w:kern w:val="21"/>
          <w:position w:val="12"/>
          <w:sz w:val="18"/>
          <w:szCs w:val="20"/>
        </w:rPr>
        <w:t>6-22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两部制非夏季：峰时段（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11-18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时）；两部制夏季：峰时段（</w:t>
      </w:r>
      <w:r w:rsidRPr="00496F47">
        <w:rPr>
          <w:rFonts w:hint="eastAsia"/>
          <w:color w:val="000000" w:themeColor="text1"/>
          <w:kern w:val="21"/>
          <w:position w:val="12"/>
          <w:sz w:val="18"/>
          <w:szCs w:val="20"/>
        </w:rPr>
        <w:t>8-11</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13</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15</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18-21</w:t>
      </w:r>
      <w:r w:rsidRPr="00496F47">
        <w:rPr>
          <w:rFonts w:hint="eastAsia"/>
          <w:color w:val="000000" w:themeColor="text1"/>
          <w:kern w:val="21"/>
          <w:position w:val="12"/>
          <w:sz w:val="18"/>
          <w:szCs w:val="20"/>
        </w:rPr>
        <w:t>时），平时段（</w:t>
      </w:r>
      <w:r w:rsidRPr="00496F47">
        <w:rPr>
          <w:rFonts w:hint="eastAsia"/>
          <w:color w:val="000000" w:themeColor="text1"/>
          <w:kern w:val="21"/>
          <w:position w:val="12"/>
          <w:sz w:val="18"/>
          <w:szCs w:val="20"/>
        </w:rPr>
        <w:t>6-8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11-13</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15-18</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21</w:t>
      </w:r>
      <w:r w:rsidRPr="00496F47">
        <w:rPr>
          <w:rFonts w:hint="eastAsia"/>
          <w:color w:val="000000" w:themeColor="text1"/>
          <w:kern w:val="21"/>
          <w:position w:val="12"/>
          <w:sz w:val="18"/>
          <w:szCs w:val="20"/>
        </w:rPr>
        <w:t>－</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时），谷时段（</w:t>
      </w:r>
      <w:r w:rsidRPr="00496F47">
        <w:rPr>
          <w:rFonts w:hint="eastAsia"/>
          <w:color w:val="000000" w:themeColor="text1"/>
          <w:kern w:val="21"/>
          <w:position w:val="12"/>
          <w:sz w:val="18"/>
          <w:szCs w:val="20"/>
        </w:rPr>
        <w:t>22</w:t>
      </w:r>
      <w:r w:rsidRPr="00496F47">
        <w:rPr>
          <w:rFonts w:hint="eastAsia"/>
          <w:color w:val="000000" w:themeColor="text1"/>
          <w:kern w:val="21"/>
          <w:position w:val="12"/>
          <w:sz w:val="18"/>
          <w:szCs w:val="20"/>
        </w:rPr>
        <w:t>时</w:t>
      </w:r>
      <w:r w:rsidRPr="00496F47">
        <w:rPr>
          <w:rFonts w:hint="eastAsia"/>
          <w:color w:val="000000" w:themeColor="text1"/>
          <w:kern w:val="21"/>
          <w:position w:val="12"/>
          <w:sz w:val="18"/>
          <w:szCs w:val="20"/>
        </w:rPr>
        <w:t xml:space="preserve">- </w:t>
      </w:r>
      <w:r w:rsidRPr="00496F47">
        <w:rPr>
          <w:rFonts w:hint="eastAsia"/>
          <w:color w:val="000000" w:themeColor="text1"/>
          <w:kern w:val="21"/>
          <w:position w:val="12"/>
          <w:sz w:val="18"/>
          <w:szCs w:val="20"/>
        </w:rPr>
        <w:t>次日</w:t>
      </w:r>
      <w:r w:rsidRPr="00496F47">
        <w:rPr>
          <w:rFonts w:hint="eastAsia"/>
          <w:color w:val="000000" w:themeColor="text1"/>
          <w:kern w:val="21"/>
          <w:position w:val="12"/>
          <w:sz w:val="18"/>
          <w:szCs w:val="20"/>
        </w:rPr>
        <w:t>6</w:t>
      </w:r>
      <w:r w:rsidRPr="00496F47">
        <w:rPr>
          <w:rFonts w:hint="eastAsia"/>
          <w:color w:val="000000" w:themeColor="text1"/>
          <w:kern w:val="21"/>
          <w:position w:val="12"/>
          <w:sz w:val="18"/>
          <w:szCs w:val="20"/>
        </w:rPr>
        <w:t>时）</w:t>
      </w:r>
      <w:r w:rsidRPr="00496F47">
        <w:rPr>
          <w:color w:val="000000" w:themeColor="text1"/>
          <w:kern w:val="21"/>
          <w:position w:val="12"/>
          <w:sz w:val="18"/>
          <w:szCs w:val="20"/>
        </w:rPr>
        <w:t xml:space="preserve"> </w:t>
      </w:r>
      <w:r w:rsidRPr="00496F47">
        <w:rPr>
          <w:rFonts w:hint="eastAsia"/>
          <w:color w:val="000000" w:themeColor="text1"/>
          <w:kern w:val="21"/>
          <w:position w:val="12"/>
          <w:sz w:val="18"/>
          <w:szCs w:val="20"/>
        </w:rPr>
        <w:t>。</w:t>
      </w:r>
    </w:p>
    <w:p w14:paraId="5737AFE3" w14:textId="77777777" w:rsidR="00AB1F19" w:rsidRPr="00496F47" w:rsidRDefault="00AA79AF" w:rsidP="00142697">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&lt;节能建议&gt;业务步骤清单</w:t>
      </w:r>
    </w:p>
    <w:p w14:paraId="0E638803" w14:textId="77777777" w:rsidR="00AB1F19" w:rsidRPr="00496F47" w:rsidRDefault="00AA79AF">
      <w:pPr>
        <w:pStyle w:val="aff7"/>
        <w:keepNext/>
        <w:jc w:val="center"/>
        <w:rPr>
          <w:color w:val="000000" w:themeColor="text1"/>
        </w:rPr>
      </w:pPr>
      <w:bookmarkStart w:id="227" w:name="_Toc467145385"/>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19</w:t>
      </w:r>
      <w:r w:rsidR="00186E13" w:rsidRPr="00496F47">
        <w:rPr>
          <w:color w:val="000000" w:themeColor="text1"/>
        </w:rPr>
        <w:fldChar w:fldCharType="end"/>
      </w:r>
      <w:r w:rsidRPr="00496F47">
        <w:rPr>
          <w:rFonts w:hint="eastAsia"/>
          <w:color w:val="000000" w:themeColor="text1"/>
        </w:rPr>
        <w:t xml:space="preserve"> &lt;</w:t>
      </w:r>
      <w:r w:rsidRPr="00496F47">
        <w:rPr>
          <w:rFonts w:ascii="黑体" w:hAnsi="黑体" w:cs="Times New Roman" w:hint="eastAsia"/>
          <w:bCs/>
          <w:color w:val="000000" w:themeColor="text1"/>
          <w:sz w:val="21"/>
          <w:szCs w:val="21"/>
        </w:rPr>
        <w:t>节能建议</w:t>
      </w:r>
      <w:r w:rsidRPr="00496F47">
        <w:rPr>
          <w:rFonts w:hint="eastAsia"/>
          <w:color w:val="000000" w:themeColor="text1"/>
        </w:rPr>
        <w:t>&gt;</w:t>
      </w:r>
      <w:r w:rsidRPr="00496F47">
        <w:rPr>
          <w:rFonts w:hint="eastAsia"/>
          <w:color w:val="000000" w:themeColor="text1"/>
        </w:rPr>
        <w:t>业务步骤清单</w:t>
      </w:r>
      <w:bookmarkEnd w:id="22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229"/>
        <w:gridCol w:w="3685"/>
        <w:gridCol w:w="1247"/>
      </w:tblGrid>
      <w:tr w:rsidR="00AB1F19" w:rsidRPr="00496F47" w14:paraId="349D3681" w14:textId="77777777">
        <w:tc>
          <w:tcPr>
            <w:tcW w:w="770" w:type="dxa"/>
            <w:shd w:val="clear" w:color="auto" w:fill="D9D9D9"/>
          </w:tcPr>
          <w:p w14:paraId="1B6587D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21186DF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41404F9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229" w:type="dxa"/>
            <w:tcBorders>
              <w:left w:val="single" w:sz="4" w:space="0" w:color="auto"/>
              <w:right w:val="single" w:sz="4" w:space="0" w:color="auto"/>
            </w:tcBorders>
            <w:shd w:val="clear" w:color="auto" w:fill="D9D9D9"/>
          </w:tcPr>
          <w:p w14:paraId="5B391A2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685" w:type="dxa"/>
            <w:tcBorders>
              <w:left w:val="single" w:sz="4" w:space="0" w:color="auto"/>
            </w:tcBorders>
            <w:shd w:val="clear" w:color="auto" w:fill="D9D9D9"/>
          </w:tcPr>
          <w:p w14:paraId="38AE52D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247" w:type="dxa"/>
            <w:tcBorders>
              <w:left w:val="single" w:sz="4" w:space="0" w:color="auto"/>
            </w:tcBorders>
            <w:shd w:val="clear" w:color="auto" w:fill="D9D9D9"/>
          </w:tcPr>
          <w:p w14:paraId="12ADE7A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540A9343" w14:textId="77777777">
        <w:tc>
          <w:tcPr>
            <w:tcW w:w="770" w:type="dxa"/>
          </w:tcPr>
          <w:p w14:paraId="0E40D339"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BS0102</w:t>
            </w:r>
          </w:p>
        </w:tc>
        <w:tc>
          <w:tcPr>
            <w:tcW w:w="972" w:type="dxa"/>
          </w:tcPr>
          <w:p w14:paraId="67F3FBC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用能系统能效评价</w:t>
            </w:r>
          </w:p>
        </w:tc>
        <w:tc>
          <w:tcPr>
            <w:tcW w:w="1277" w:type="dxa"/>
            <w:tcBorders>
              <w:left w:val="single" w:sz="4" w:space="0" w:color="auto"/>
              <w:right w:val="single" w:sz="4" w:space="0" w:color="auto"/>
            </w:tcBorders>
          </w:tcPr>
          <w:p w14:paraId="161026B1"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04A91CC3" w14:textId="77777777" w:rsidR="00AB1F19" w:rsidRPr="00496F47" w:rsidRDefault="00AA79AF">
            <w:pPr>
              <w:rPr>
                <w:color w:val="000000" w:themeColor="text1"/>
              </w:rPr>
            </w:pPr>
            <w:r w:rsidRPr="00496F47">
              <w:rPr>
                <w:rFonts w:ascii="宋体" w:hAnsi="宋体"/>
                <w:color w:val="000000" w:themeColor="text1"/>
                <w:sz w:val="18"/>
                <w:szCs w:val="18"/>
              </w:rPr>
              <w:t>BI03-3-C01</w:t>
            </w:r>
          </w:p>
        </w:tc>
        <w:tc>
          <w:tcPr>
            <w:tcW w:w="3685" w:type="dxa"/>
            <w:tcBorders>
              <w:left w:val="single" w:sz="4" w:space="0" w:color="auto"/>
            </w:tcBorders>
            <w:vAlign w:val="center"/>
          </w:tcPr>
          <w:p w14:paraId="66C10AC0"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根据各用能系统的用电情况，基于能效水平计算公式，计算各用能系统的能效水平，并生成报表。</w:t>
            </w:r>
          </w:p>
        </w:tc>
        <w:tc>
          <w:tcPr>
            <w:tcW w:w="1247" w:type="dxa"/>
            <w:tcBorders>
              <w:left w:val="single" w:sz="4" w:space="0" w:color="auto"/>
            </w:tcBorders>
          </w:tcPr>
          <w:p w14:paraId="16C66482"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77AABA53" w14:textId="77777777">
        <w:tc>
          <w:tcPr>
            <w:tcW w:w="770" w:type="dxa"/>
          </w:tcPr>
          <w:p w14:paraId="34C0487C"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BS0103</w:t>
            </w:r>
          </w:p>
        </w:tc>
        <w:tc>
          <w:tcPr>
            <w:tcW w:w="972" w:type="dxa"/>
          </w:tcPr>
          <w:p w14:paraId="4FA97A0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线损水平评价</w:t>
            </w:r>
          </w:p>
        </w:tc>
        <w:tc>
          <w:tcPr>
            <w:tcW w:w="1277" w:type="dxa"/>
            <w:tcBorders>
              <w:left w:val="single" w:sz="4" w:space="0" w:color="auto"/>
              <w:right w:val="single" w:sz="4" w:space="0" w:color="auto"/>
            </w:tcBorders>
          </w:tcPr>
          <w:p w14:paraId="33BBA5EE"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40D95C33" w14:textId="77777777" w:rsidR="00AB1F19" w:rsidRPr="00496F47" w:rsidRDefault="00AA79AF">
            <w:pPr>
              <w:rPr>
                <w:color w:val="000000" w:themeColor="text1"/>
              </w:rPr>
            </w:pPr>
            <w:r w:rsidRPr="00496F47">
              <w:rPr>
                <w:rFonts w:ascii="宋体" w:hAnsi="宋体"/>
                <w:color w:val="000000" w:themeColor="text1"/>
                <w:sz w:val="18"/>
                <w:szCs w:val="18"/>
              </w:rPr>
              <w:t>BI03-3-C02</w:t>
            </w:r>
          </w:p>
        </w:tc>
        <w:tc>
          <w:tcPr>
            <w:tcW w:w="3685" w:type="dxa"/>
            <w:tcBorders>
              <w:left w:val="single" w:sz="4" w:space="0" w:color="auto"/>
            </w:tcBorders>
            <w:vAlign w:val="center"/>
          </w:tcPr>
          <w:p w14:paraId="6DB2E7F7"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根据企业用户各供电线路的线损情况，计算并评价其线损水平，并生成报表。</w:t>
            </w:r>
          </w:p>
        </w:tc>
        <w:tc>
          <w:tcPr>
            <w:tcW w:w="1247" w:type="dxa"/>
            <w:tcBorders>
              <w:left w:val="single" w:sz="4" w:space="0" w:color="auto"/>
            </w:tcBorders>
          </w:tcPr>
          <w:p w14:paraId="0379EDF6"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63D5566D" w14:textId="77777777">
        <w:tc>
          <w:tcPr>
            <w:tcW w:w="770" w:type="dxa"/>
          </w:tcPr>
          <w:p w14:paraId="6BBAF8B0"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BS0104</w:t>
            </w:r>
          </w:p>
        </w:tc>
        <w:tc>
          <w:tcPr>
            <w:tcW w:w="972" w:type="dxa"/>
          </w:tcPr>
          <w:p w14:paraId="7EE35F8F"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用能习惯评价</w:t>
            </w:r>
          </w:p>
        </w:tc>
        <w:tc>
          <w:tcPr>
            <w:tcW w:w="1277" w:type="dxa"/>
            <w:tcBorders>
              <w:left w:val="single" w:sz="4" w:space="0" w:color="auto"/>
              <w:right w:val="single" w:sz="4" w:space="0" w:color="auto"/>
            </w:tcBorders>
          </w:tcPr>
          <w:p w14:paraId="73D5F93E"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72C7A8F2"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BI03-3-C03</w:t>
            </w:r>
          </w:p>
        </w:tc>
        <w:tc>
          <w:tcPr>
            <w:tcW w:w="3685" w:type="dxa"/>
            <w:tcBorders>
              <w:left w:val="single" w:sz="4" w:space="0" w:color="auto"/>
            </w:tcBorders>
            <w:vAlign w:val="center"/>
          </w:tcPr>
          <w:p w14:paraId="70A93BA1"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基于企业用能数据，按照时间分布，与其所属的用能行为模式进行对比，展示差异，基于差异进行评价。</w:t>
            </w:r>
          </w:p>
        </w:tc>
        <w:tc>
          <w:tcPr>
            <w:tcW w:w="1247" w:type="dxa"/>
            <w:tcBorders>
              <w:left w:val="single" w:sz="4" w:space="0" w:color="auto"/>
            </w:tcBorders>
          </w:tcPr>
          <w:p w14:paraId="27618919"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524D2987" w14:textId="77777777">
        <w:tc>
          <w:tcPr>
            <w:tcW w:w="770" w:type="dxa"/>
          </w:tcPr>
          <w:p w14:paraId="0A618558"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BS0105</w:t>
            </w:r>
          </w:p>
        </w:tc>
        <w:tc>
          <w:tcPr>
            <w:tcW w:w="972" w:type="dxa"/>
          </w:tcPr>
          <w:p w14:paraId="5A452A1A"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设备能效评价</w:t>
            </w:r>
          </w:p>
        </w:tc>
        <w:tc>
          <w:tcPr>
            <w:tcW w:w="1277" w:type="dxa"/>
            <w:tcBorders>
              <w:left w:val="single" w:sz="4" w:space="0" w:color="auto"/>
              <w:right w:val="single" w:sz="4" w:space="0" w:color="auto"/>
            </w:tcBorders>
          </w:tcPr>
          <w:p w14:paraId="2A6D1CEF"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36FBCF79" w14:textId="77777777" w:rsidR="00AB1F19" w:rsidRPr="00496F47" w:rsidRDefault="00AA79AF">
            <w:pPr>
              <w:rPr>
                <w:color w:val="000000" w:themeColor="text1"/>
              </w:rPr>
            </w:pPr>
            <w:r w:rsidRPr="00496F47">
              <w:rPr>
                <w:rFonts w:ascii="宋体" w:hAnsi="宋体"/>
                <w:color w:val="000000" w:themeColor="text1"/>
                <w:sz w:val="18"/>
                <w:szCs w:val="18"/>
              </w:rPr>
              <w:t>BI03-3-C04</w:t>
            </w:r>
          </w:p>
        </w:tc>
        <w:tc>
          <w:tcPr>
            <w:tcW w:w="3685" w:type="dxa"/>
            <w:tcBorders>
              <w:left w:val="single" w:sz="4" w:space="0" w:color="auto"/>
            </w:tcBorders>
            <w:vAlign w:val="center"/>
          </w:tcPr>
          <w:p w14:paraId="755315D8"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根据企业重要设备的用能情况，基于能效水平计算公式，计算并评价企业重要设备的能效水平，并生成报表。</w:t>
            </w:r>
          </w:p>
        </w:tc>
        <w:tc>
          <w:tcPr>
            <w:tcW w:w="1247" w:type="dxa"/>
            <w:tcBorders>
              <w:left w:val="single" w:sz="4" w:space="0" w:color="auto"/>
            </w:tcBorders>
          </w:tcPr>
          <w:p w14:paraId="0F79E4DA"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r w:rsidR="00AB1F19" w:rsidRPr="00496F47" w14:paraId="1382F48E" w14:textId="77777777">
        <w:tc>
          <w:tcPr>
            <w:tcW w:w="770" w:type="dxa"/>
            <w:tcBorders>
              <w:top w:val="single" w:sz="4" w:space="0" w:color="000000"/>
              <w:left w:val="single" w:sz="4" w:space="0" w:color="000000"/>
              <w:bottom w:val="single" w:sz="4" w:space="0" w:color="000000"/>
              <w:right w:val="single" w:sz="4" w:space="0" w:color="000000"/>
            </w:tcBorders>
          </w:tcPr>
          <w:p w14:paraId="753F11EE"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BS0101</w:t>
            </w:r>
          </w:p>
        </w:tc>
        <w:tc>
          <w:tcPr>
            <w:tcW w:w="972" w:type="dxa"/>
            <w:tcBorders>
              <w:top w:val="single" w:sz="4" w:space="0" w:color="000000"/>
              <w:left w:val="single" w:sz="4" w:space="0" w:color="000000"/>
              <w:bottom w:val="single" w:sz="4" w:space="0" w:color="000000"/>
              <w:right w:val="single" w:sz="4" w:space="0" w:color="000000"/>
            </w:tcBorders>
          </w:tcPr>
          <w:p w14:paraId="0F9FDB43"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总体能效水平评价</w:t>
            </w:r>
          </w:p>
        </w:tc>
        <w:tc>
          <w:tcPr>
            <w:tcW w:w="1277" w:type="dxa"/>
            <w:tcBorders>
              <w:top w:val="single" w:sz="4" w:space="0" w:color="000000"/>
              <w:left w:val="single" w:sz="4" w:space="0" w:color="auto"/>
              <w:bottom w:val="single" w:sz="4" w:space="0" w:color="000000"/>
              <w:right w:val="single" w:sz="4" w:space="0" w:color="auto"/>
            </w:tcBorders>
          </w:tcPr>
          <w:p w14:paraId="02AB604D"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top w:val="single" w:sz="4" w:space="0" w:color="000000"/>
              <w:left w:val="single" w:sz="4" w:space="0" w:color="auto"/>
              <w:bottom w:val="single" w:sz="4" w:space="0" w:color="000000"/>
              <w:right w:val="single" w:sz="4" w:space="0" w:color="auto"/>
            </w:tcBorders>
          </w:tcPr>
          <w:p w14:paraId="039A1DFA" w14:textId="77777777" w:rsidR="00AB1F19" w:rsidRPr="00496F47" w:rsidRDefault="00AA79AF">
            <w:pPr>
              <w:rPr>
                <w:color w:val="000000" w:themeColor="text1"/>
              </w:rPr>
            </w:pPr>
            <w:r w:rsidRPr="00496F47">
              <w:rPr>
                <w:rFonts w:ascii="宋体" w:hAnsi="宋体"/>
                <w:color w:val="000000" w:themeColor="text1"/>
                <w:sz w:val="18"/>
                <w:szCs w:val="18"/>
              </w:rPr>
              <w:t>BI03-3-C05</w:t>
            </w:r>
          </w:p>
        </w:tc>
        <w:tc>
          <w:tcPr>
            <w:tcW w:w="3685" w:type="dxa"/>
            <w:tcBorders>
              <w:top w:val="single" w:sz="4" w:space="0" w:color="000000"/>
              <w:left w:val="single" w:sz="4" w:space="0" w:color="auto"/>
              <w:bottom w:val="single" w:sz="4" w:space="0" w:color="000000"/>
              <w:right w:val="single" w:sz="4" w:space="0" w:color="000000"/>
            </w:tcBorders>
            <w:vAlign w:val="center"/>
          </w:tcPr>
          <w:p w14:paraId="4A7CB58C"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根据企业用能系统、线损水平、用能习惯、设备能效等各分项指标计算出整体能效得分，并生成报表。</w:t>
            </w:r>
          </w:p>
        </w:tc>
        <w:tc>
          <w:tcPr>
            <w:tcW w:w="1247" w:type="dxa"/>
            <w:tcBorders>
              <w:top w:val="single" w:sz="4" w:space="0" w:color="000000"/>
              <w:left w:val="single" w:sz="4" w:space="0" w:color="auto"/>
              <w:bottom w:val="single" w:sz="4" w:space="0" w:color="000000"/>
              <w:right w:val="single" w:sz="4" w:space="0" w:color="000000"/>
            </w:tcBorders>
          </w:tcPr>
          <w:p w14:paraId="2D4D8F66"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无</w:t>
            </w:r>
          </w:p>
        </w:tc>
      </w:tr>
      <w:tr w:rsidR="00AB1F19" w:rsidRPr="00496F47" w14:paraId="0CB5ED49" w14:textId="77777777">
        <w:tc>
          <w:tcPr>
            <w:tcW w:w="770" w:type="dxa"/>
          </w:tcPr>
          <w:p w14:paraId="21EC9D6A" w14:textId="77777777" w:rsidR="00AB1F19" w:rsidRPr="00496F47" w:rsidRDefault="00AA79AF">
            <w:pPr>
              <w:rPr>
                <w:color w:val="000000" w:themeColor="text1"/>
                <w:kern w:val="21"/>
                <w:position w:val="12"/>
                <w:sz w:val="18"/>
                <w:szCs w:val="20"/>
              </w:rPr>
            </w:pPr>
            <w:r w:rsidRPr="00496F47">
              <w:rPr>
                <w:rFonts w:hint="eastAsia"/>
                <w:color w:val="000000" w:themeColor="text1"/>
                <w:kern w:val="21"/>
                <w:position w:val="12"/>
                <w:sz w:val="18"/>
                <w:szCs w:val="20"/>
              </w:rPr>
              <w:t>BS0106</w:t>
            </w:r>
          </w:p>
        </w:tc>
        <w:tc>
          <w:tcPr>
            <w:tcW w:w="972" w:type="dxa"/>
          </w:tcPr>
          <w:p w14:paraId="0D5FBD55" w14:textId="77777777" w:rsidR="00AB1F19" w:rsidRPr="00496F47" w:rsidRDefault="00AA79AF">
            <w:pPr>
              <w:jc w:val="center"/>
              <w:rPr>
                <w:color w:val="000000" w:themeColor="text1"/>
                <w:kern w:val="21"/>
                <w:position w:val="12"/>
                <w:sz w:val="18"/>
                <w:szCs w:val="20"/>
              </w:rPr>
            </w:pPr>
            <w:r w:rsidRPr="00496F47">
              <w:rPr>
                <w:rFonts w:hint="eastAsia"/>
                <w:color w:val="000000" w:themeColor="text1"/>
                <w:kern w:val="21"/>
                <w:position w:val="12"/>
                <w:sz w:val="18"/>
                <w:szCs w:val="20"/>
              </w:rPr>
              <w:t>能效提升建议</w:t>
            </w:r>
          </w:p>
        </w:tc>
        <w:tc>
          <w:tcPr>
            <w:tcW w:w="1277" w:type="dxa"/>
            <w:tcBorders>
              <w:left w:val="single" w:sz="4" w:space="0" w:color="auto"/>
              <w:right w:val="single" w:sz="4" w:space="0" w:color="auto"/>
            </w:tcBorders>
          </w:tcPr>
          <w:p w14:paraId="2CEF26D8"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6DB1F273"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BI03-3-C06</w:t>
            </w:r>
          </w:p>
        </w:tc>
        <w:tc>
          <w:tcPr>
            <w:tcW w:w="3685" w:type="dxa"/>
            <w:tcBorders>
              <w:left w:val="single" w:sz="4" w:space="0" w:color="auto"/>
            </w:tcBorders>
            <w:vAlign w:val="center"/>
          </w:tcPr>
          <w:p w14:paraId="5EAF18A4"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根据企业各项能效评价分数，给出用户各用能方面的建议。</w:t>
            </w:r>
          </w:p>
        </w:tc>
        <w:tc>
          <w:tcPr>
            <w:tcW w:w="1247" w:type="dxa"/>
            <w:tcBorders>
              <w:left w:val="single" w:sz="4" w:space="0" w:color="auto"/>
            </w:tcBorders>
          </w:tcPr>
          <w:p w14:paraId="7E5136F2" w14:textId="77777777" w:rsidR="00AB1F19" w:rsidRPr="00496F47" w:rsidRDefault="00AA79AF">
            <w:pPr>
              <w:rPr>
                <w:color w:val="000000" w:themeColor="text1"/>
              </w:rPr>
            </w:pPr>
            <w:r w:rsidRPr="00496F47">
              <w:rPr>
                <w:rFonts w:hint="eastAsia"/>
                <w:color w:val="000000" w:themeColor="text1"/>
                <w:kern w:val="21"/>
                <w:position w:val="12"/>
                <w:sz w:val="18"/>
                <w:szCs w:val="20"/>
              </w:rPr>
              <w:t>无</w:t>
            </w:r>
          </w:p>
        </w:tc>
      </w:tr>
    </w:tbl>
    <w:p w14:paraId="3A5CB74D" w14:textId="77777777" w:rsidR="00AB1F19" w:rsidRPr="00496F47" w:rsidRDefault="00AB1F19">
      <w:pPr>
        <w:rPr>
          <w:color w:val="000000" w:themeColor="text1"/>
        </w:rPr>
      </w:pPr>
    </w:p>
    <w:p w14:paraId="11F0DE24" w14:textId="77777777" w:rsidR="00AB1F19" w:rsidRPr="00496F47" w:rsidRDefault="00AA79AF">
      <w:pPr>
        <w:rPr>
          <w:color w:val="000000" w:themeColor="text1"/>
        </w:rPr>
      </w:pPr>
      <w:r w:rsidRPr="00496F47">
        <w:rPr>
          <w:rFonts w:hint="eastAsia"/>
          <w:color w:val="000000" w:themeColor="text1"/>
        </w:rPr>
        <w:t>备注：</w:t>
      </w:r>
    </w:p>
    <w:p w14:paraId="6086C466" w14:textId="77777777" w:rsidR="00AB1F19" w:rsidRPr="00496F47" w:rsidRDefault="00AA79AF" w:rsidP="00142697">
      <w:pPr>
        <w:pStyle w:val="HTML"/>
        <w:numPr>
          <w:ilvl w:val="3"/>
          <w:numId w:val="36"/>
        </w:numPr>
        <w:shd w:val="clear" w:color="auto" w:fill="FFFFFF"/>
        <w:spacing w:before="136" w:after="136" w:line="394" w:lineRule="atLeast"/>
        <w:rPr>
          <w:rFonts w:ascii="Times New Roman" w:hAnsi="Times New Roman" w:cs="Times New Roman"/>
          <w:color w:val="000000" w:themeColor="text1"/>
          <w:kern w:val="21"/>
          <w:position w:val="12"/>
          <w:sz w:val="18"/>
          <w:szCs w:val="20"/>
        </w:rPr>
      </w:pPr>
      <w:r w:rsidRPr="00496F47">
        <w:rPr>
          <w:rFonts w:ascii="Times New Roman" w:hAnsi="Times New Roman" w:cs="Times New Roman" w:hint="eastAsia"/>
          <w:color w:val="000000" w:themeColor="text1"/>
          <w:kern w:val="21"/>
          <w:position w:val="12"/>
          <w:sz w:val="18"/>
          <w:szCs w:val="20"/>
        </w:rPr>
        <w:t>典型用能系统：包括空调、锅炉、配电系统、电机、电梯、热泵、照明、电蓄冷、建筑等系统。</w:t>
      </w:r>
    </w:p>
    <w:p w14:paraId="2D29552C" w14:textId="77777777" w:rsidR="00AB1F19" w:rsidRPr="00496F47" w:rsidRDefault="00AA79AF" w:rsidP="00142697">
      <w:pPr>
        <w:pStyle w:val="HTML"/>
        <w:numPr>
          <w:ilvl w:val="3"/>
          <w:numId w:val="21"/>
        </w:numPr>
        <w:shd w:val="clear" w:color="auto" w:fill="FFFFFF"/>
        <w:spacing w:before="136" w:after="136" w:line="394" w:lineRule="atLeast"/>
        <w:rPr>
          <w:color w:val="000000" w:themeColor="text1"/>
          <w:kern w:val="21"/>
          <w:position w:val="12"/>
          <w:sz w:val="18"/>
          <w:szCs w:val="20"/>
        </w:rPr>
      </w:pPr>
      <w:r w:rsidRPr="00496F47">
        <w:rPr>
          <w:rFonts w:ascii="Times New Roman" w:hAnsi="Times New Roman" w:cs="Times New Roman" w:hint="eastAsia"/>
          <w:color w:val="000000" w:themeColor="text1"/>
          <w:kern w:val="21"/>
          <w:position w:val="12"/>
          <w:sz w:val="18"/>
          <w:szCs w:val="20"/>
        </w:rPr>
        <w:t>用能行为模式：从【用电行为分析】模块中获取。</w:t>
      </w:r>
    </w:p>
    <w:p w14:paraId="25B543D7" w14:textId="77777777" w:rsidR="00AB1F19" w:rsidRPr="00496F47" w:rsidRDefault="00AA79AF" w:rsidP="00142697">
      <w:pPr>
        <w:pStyle w:val="3"/>
        <w:numPr>
          <w:ilvl w:val="2"/>
          <w:numId w:val="60"/>
        </w:numPr>
        <w:spacing w:line="415" w:lineRule="auto"/>
        <w:ind w:left="720" w:hanging="720"/>
        <w:rPr>
          <w:bCs w:val="0"/>
          <w:color w:val="000000" w:themeColor="text1"/>
        </w:rPr>
      </w:pPr>
      <w:r w:rsidRPr="00496F47">
        <w:rPr>
          <w:rFonts w:hint="eastAsia"/>
          <w:bCs w:val="0"/>
          <w:color w:val="000000" w:themeColor="text1"/>
        </w:rPr>
        <w:t>节能项目</w:t>
      </w:r>
    </w:p>
    <w:p w14:paraId="35F85431" w14:textId="77777777" w:rsidR="00AB1F19" w:rsidRPr="00496F47" w:rsidRDefault="00AA79AF">
      <w:pPr>
        <w:pStyle w:val="afff8"/>
        <w:spacing w:before="0" w:beforeAutospacing="0" w:after="0" w:afterAutospacing="0" w:line="360" w:lineRule="auto"/>
        <w:ind w:left="431" w:firstLineChars="200" w:firstLine="480"/>
        <w:rPr>
          <w:color w:val="000000" w:themeColor="text1"/>
        </w:rPr>
      </w:pPr>
      <w:r w:rsidRPr="00496F47">
        <w:rPr>
          <w:rFonts w:ascii="Times New Roman" w:hAnsi="Times New Roman" w:hint="eastAsia"/>
          <w:color w:val="000000" w:themeColor="text1"/>
          <w:kern w:val="2"/>
        </w:rPr>
        <w:t>节能项目是指用户根据节能潜力评估，运用节能技术所开展的节能项目，并进行节能效果验证的业务。本模块包括</w:t>
      </w:r>
      <w:r w:rsidRPr="00496F47">
        <w:rPr>
          <w:rFonts w:hint="eastAsia"/>
          <w:color w:val="000000" w:themeColor="text1"/>
        </w:rPr>
        <w:t>〖</w:t>
      </w:r>
      <w:r w:rsidRPr="00496F47">
        <w:rPr>
          <w:rFonts w:ascii="Times New Roman" w:hAnsi="Times New Roman" w:hint="eastAsia"/>
          <w:color w:val="000000" w:themeColor="text1"/>
          <w:kern w:val="2"/>
        </w:rPr>
        <w:t>节能量评估</w:t>
      </w:r>
      <w:r w:rsidRPr="00496F47">
        <w:rPr>
          <w:rFonts w:hint="eastAsia"/>
          <w:color w:val="000000" w:themeColor="text1"/>
        </w:rPr>
        <w:t>〗、〖</w:t>
      </w:r>
      <w:r w:rsidRPr="00496F47">
        <w:rPr>
          <w:rFonts w:ascii="Times New Roman" w:hAnsi="Times New Roman" w:hint="eastAsia"/>
          <w:color w:val="000000" w:themeColor="text1"/>
          <w:kern w:val="2"/>
        </w:rPr>
        <w:t>节能效果验证</w:t>
      </w:r>
      <w:r w:rsidRPr="00496F47">
        <w:rPr>
          <w:rFonts w:hint="eastAsia"/>
          <w:color w:val="000000" w:themeColor="text1"/>
        </w:rPr>
        <w:t>〗</w:t>
      </w:r>
      <w:r w:rsidRPr="00496F47">
        <w:rPr>
          <w:rFonts w:ascii="Times New Roman" w:hAnsi="Times New Roman" w:hint="eastAsia"/>
          <w:color w:val="000000" w:themeColor="text1"/>
          <w:kern w:val="2"/>
        </w:rPr>
        <w:t>等业务。</w:t>
      </w:r>
    </w:p>
    <w:p w14:paraId="12C2A16A" w14:textId="77777777" w:rsidR="00AB1F19" w:rsidRPr="00496F47" w:rsidRDefault="00AA79AF" w:rsidP="00142697">
      <w:pPr>
        <w:pStyle w:val="4"/>
        <w:numPr>
          <w:ilvl w:val="0"/>
          <w:numId w:val="43"/>
        </w:numPr>
        <w:jc w:val="left"/>
        <w:rPr>
          <w:color w:val="000000" w:themeColor="text1"/>
          <w:sz w:val="21"/>
        </w:rPr>
      </w:pPr>
      <w:bookmarkStart w:id="228" w:name="OLE_LINK99"/>
      <w:r w:rsidRPr="00496F47">
        <w:rPr>
          <w:rFonts w:hint="eastAsia"/>
          <w:color w:val="000000" w:themeColor="text1"/>
          <w:sz w:val="21"/>
        </w:rPr>
        <w:t>业务活动清单</w:t>
      </w:r>
    </w:p>
    <w:p w14:paraId="4FB7092B" w14:textId="77777777" w:rsidR="00AB1F19" w:rsidRPr="00496F47" w:rsidRDefault="00AB1F19">
      <w:pPr>
        <w:rPr>
          <w:color w:val="000000" w:themeColor="text1"/>
        </w:rPr>
      </w:pPr>
      <w:r w:rsidRPr="00496F47">
        <w:rPr>
          <w:rFonts w:hint="eastAsia"/>
          <w:color w:val="000000" w:themeColor="text1"/>
        </w:rPr>
        <w:object w:dxaOrig="11022" w:dyaOrig="6862" w14:anchorId="4D07AA0F">
          <v:shape id="_x0000_i1032" type="#_x0000_t75" style="width:415.5pt;height:258pt" o:ole="">
            <v:imagedata r:id="rId25" o:title=""/>
            <o:lock v:ext="edit" aspectratio="f"/>
          </v:shape>
          <o:OLEObject Type="Embed" ProgID="Visio.Drawing.15" ShapeID="_x0000_i1032" DrawAspect="Content" ObjectID="_1650646882" r:id="rId26"/>
        </w:object>
      </w:r>
    </w:p>
    <w:bookmarkEnd w:id="228"/>
    <w:p w14:paraId="3BE79029"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AB1F19" w:rsidRPr="00496F47" w14:paraId="1C8E0728" w14:textId="77777777">
        <w:tc>
          <w:tcPr>
            <w:tcW w:w="873" w:type="dxa"/>
            <w:shd w:val="clear" w:color="auto" w:fill="D9D9D9"/>
          </w:tcPr>
          <w:p w14:paraId="3D92510F" w14:textId="77777777" w:rsidR="00AB1F19" w:rsidRPr="00496F47" w:rsidRDefault="00AA79AF">
            <w:pPr>
              <w:jc w:val="center"/>
              <w:rPr>
                <w:rFonts w:ascii="宋体" w:hAnsi="宋体"/>
                <w:color w:val="000000" w:themeColor="text1"/>
                <w:sz w:val="18"/>
              </w:rPr>
            </w:pPr>
            <w:bookmarkStart w:id="229" w:name="OLE_LINK101"/>
            <w:r w:rsidRPr="00496F47">
              <w:rPr>
                <w:rFonts w:ascii="宋体" w:hAnsi="宋体" w:hint="eastAsia"/>
                <w:color w:val="000000" w:themeColor="text1"/>
                <w:sz w:val="18"/>
              </w:rPr>
              <w:t>业务活动编号</w:t>
            </w:r>
          </w:p>
        </w:tc>
        <w:tc>
          <w:tcPr>
            <w:tcW w:w="1503" w:type="dxa"/>
            <w:shd w:val="clear" w:color="auto" w:fill="D9D9D9"/>
          </w:tcPr>
          <w:p w14:paraId="313C6FF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993" w:type="dxa"/>
            <w:shd w:val="clear" w:color="auto" w:fill="D9D9D9"/>
          </w:tcPr>
          <w:p w14:paraId="769FFD1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72BD5B8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656E4EB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53CDE31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C5747C2" w14:textId="77777777">
        <w:trPr>
          <w:trHeight w:val="792"/>
        </w:trPr>
        <w:tc>
          <w:tcPr>
            <w:tcW w:w="873" w:type="dxa"/>
          </w:tcPr>
          <w:p w14:paraId="0FB5518A"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BA0401</w:t>
            </w:r>
          </w:p>
        </w:tc>
        <w:tc>
          <w:tcPr>
            <w:tcW w:w="1503" w:type="dxa"/>
          </w:tcPr>
          <w:p w14:paraId="3A05E3F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节能量评估</w:t>
            </w:r>
          </w:p>
        </w:tc>
        <w:tc>
          <w:tcPr>
            <w:tcW w:w="993" w:type="dxa"/>
          </w:tcPr>
          <w:p w14:paraId="0F07437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24B4D433"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483D6E6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节能量评估工具是指用户根据节能建议，对预实施节能项目的节能潜力进行评估。</w:t>
            </w:r>
          </w:p>
        </w:tc>
        <w:tc>
          <w:tcPr>
            <w:tcW w:w="1276" w:type="dxa"/>
            <w:tcBorders>
              <w:left w:val="single" w:sz="4" w:space="0" w:color="auto"/>
            </w:tcBorders>
          </w:tcPr>
          <w:p w14:paraId="77C28438" w14:textId="77777777" w:rsidR="00AB1F19" w:rsidRPr="00496F47" w:rsidRDefault="00AB1F19">
            <w:pPr>
              <w:pStyle w:val="Default"/>
              <w:jc w:val="both"/>
              <w:rPr>
                <w:rFonts w:ascii="宋体" w:eastAsia="宋体" w:hAnsi="宋体"/>
                <w:color w:val="000000" w:themeColor="text1"/>
                <w:sz w:val="18"/>
              </w:rPr>
            </w:pPr>
          </w:p>
        </w:tc>
      </w:tr>
      <w:tr w:rsidR="00AB1F19" w:rsidRPr="00496F47" w14:paraId="4931592D" w14:textId="77777777">
        <w:tc>
          <w:tcPr>
            <w:tcW w:w="873" w:type="dxa"/>
          </w:tcPr>
          <w:p w14:paraId="3B68E19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BA0402</w:t>
            </w:r>
          </w:p>
        </w:tc>
        <w:tc>
          <w:tcPr>
            <w:tcW w:w="1503" w:type="dxa"/>
          </w:tcPr>
          <w:p w14:paraId="41A2A73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节能效果验证</w:t>
            </w:r>
          </w:p>
        </w:tc>
        <w:tc>
          <w:tcPr>
            <w:tcW w:w="993" w:type="dxa"/>
          </w:tcPr>
          <w:p w14:paraId="17F672A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649A346E"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0ADA5B2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节能效果验证是对已实施的节能项目的实际节能量的验证业务。</w:t>
            </w:r>
          </w:p>
        </w:tc>
        <w:tc>
          <w:tcPr>
            <w:tcW w:w="1276" w:type="dxa"/>
            <w:tcBorders>
              <w:left w:val="single" w:sz="4" w:space="0" w:color="auto"/>
            </w:tcBorders>
          </w:tcPr>
          <w:p w14:paraId="75E76597" w14:textId="77777777" w:rsidR="00AB1F19" w:rsidRPr="00496F47" w:rsidRDefault="00AB1F19">
            <w:pPr>
              <w:pStyle w:val="Default"/>
              <w:jc w:val="both"/>
              <w:rPr>
                <w:rFonts w:ascii="宋体" w:eastAsia="宋体" w:hAnsi="宋体"/>
                <w:color w:val="000000" w:themeColor="text1"/>
                <w:sz w:val="18"/>
              </w:rPr>
            </w:pPr>
          </w:p>
        </w:tc>
      </w:tr>
      <w:bookmarkEnd w:id="229"/>
    </w:tbl>
    <w:p w14:paraId="0536EEFD" w14:textId="77777777" w:rsidR="00AB1F19" w:rsidRPr="00496F47" w:rsidRDefault="00AB1F19">
      <w:pPr>
        <w:rPr>
          <w:color w:val="000000" w:themeColor="text1"/>
        </w:rPr>
      </w:pPr>
    </w:p>
    <w:p w14:paraId="277B1902" w14:textId="77777777" w:rsidR="00AB1F19" w:rsidRPr="00496F47" w:rsidRDefault="00AA79AF" w:rsidP="00142697">
      <w:pPr>
        <w:pStyle w:val="4"/>
        <w:numPr>
          <w:ilvl w:val="0"/>
          <w:numId w:val="43"/>
        </w:numPr>
        <w:ind w:left="0" w:firstLine="420"/>
        <w:jc w:val="left"/>
        <w:rPr>
          <w:color w:val="000000" w:themeColor="text1"/>
          <w:sz w:val="21"/>
        </w:rPr>
      </w:pPr>
      <w:bookmarkStart w:id="230" w:name="OLE_LINK100"/>
      <w:r w:rsidRPr="00496F47">
        <w:rPr>
          <w:rFonts w:hint="eastAsia"/>
          <w:color w:val="000000" w:themeColor="text1"/>
          <w:sz w:val="21"/>
        </w:rPr>
        <w:t>业务活动分项说明</w:t>
      </w:r>
    </w:p>
    <w:bookmarkEnd w:id="230"/>
    <w:p w14:paraId="387B24F0" w14:textId="77777777" w:rsidR="00AB1F19" w:rsidRPr="00496F47" w:rsidRDefault="00AA79AF" w:rsidP="00142697">
      <w:pPr>
        <w:pStyle w:val="5"/>
        <w:numPr>
          <w:ilvl w:val="4"/>
          <w:numId w:val="44"/>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&lt;业务能量评估&gt;业务步骤清单</w:t>
      </w:r>
    </w:p>
    <w:p w14:paraId="6744E267" w14:textId="77777777" w:rsidR="00AB1F19" w:rsidRPr="00496F47" w:rsidRDefault="00AB1F19">
      <w:pPr>
        <w:rPr>
          <w:color w:val="000000" w:themeColor="text1"/>
        </w:rPr>
      </w:pPr>
    </w:p>
    <w:p w14:paraId="58AE73BD"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表4-19 &lt;业务能量评估&gt;业务活动清单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25584AFB" w14:textId="77777777">
        <w:tc>
          <w:tcPr>
            <w:tcW w:w="770" w:type="dxa"/>
            <w:shd w:val="clear" w:color="auto" w:fill="D9D9D9"/>
          </w:tcPr>
          <w:p w14:paraId="379B1033" w14:textId="77777777" w:rsidR="00AB1F19" w:rsidRPr="00496F47" w:rsidRDefault="00AA79AF">
            <w:pPr>
              <w:jc w:val="center"/>
              <w:rPr>
                <w:rFonts w:ascii="宋体" w:hAnsi="宋体"/>
                <w:color w:val="000000" w:themeColor="text1"/>
                <w:sz w:val="18"/>
              </w:rPr>
            </w:pPr>
            <w:bookmarkStart w:id="231" w:name="OLE_LINK102"/>
            <w:r w:rsidRPr="00496F47">
              <w:rPr>
                <w:rFonts w:ascii="宋体" w:hAnsi="宋体" w:hint="eastAsia"/>
                <w:color w:val="000000" w:themeColor="text1"/>
                <w:sz w:val="18"/>
              </w:rPr>
              <w:t>业务步骤编号</w:t>
            </w:r>
          </w:p>
        </w:tc>
        <w:tc>
          <w:tcPr>
            <w:tcW w:w="972" w:type="dxa"/>
            <w:shd w:val="clear" w:color="auto" w:fill="D9D9D9"/>
          </w:tcPr>
          <w:p w14:paraId="52C935A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0C1BA88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1C1BFAC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786FD08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749F7BA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1C22FB1E" w14:textId="77777777">
        <w:tc>
          <w:tcPr>
            <w:tcW w:w="770" w:type="dxa"/>
          </w:tcPr>
          <w:p w14:paraId="47413C6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BS040101</w:t>
            </w:r>
          </w:p>
        </w:tc>
        <w:tc>
          <w:tcPr>
            <w:tcW w:w="972" w:type="dxa"/>
            <w:vAlign w:val="center"/>
          </w:tcPr>
          <w:p w14:paraId="2CB6FE4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供配电系统节能评估</w:t>
            </w:r>
          </w:p>
        </w:tc>
        <w:tc>
          <w:tcPr>
            <w:tcW w:w="1386" w:type="dxa"/>
            <w:tcBorders>
              <w:left w:val="single" w:sz="4" w:space="0" w:color="auto"/>
              <w:right w:val="single" w:sz="4" w:space="0" w:color="auto"/>
            </w:tcBorders>
          </w:tcPr>
          <w:p w14:paraId="0344DE5B"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412FB44"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73E07A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录入参数并计算供配电系统的预测节能效果</w:t>
            </w:r>
          </w:p>
        </w:tc>
        <w:tc>
          <w:tcPr>
            <w:tcW w:w="1134" w:type="dxa"/>
            <w:tcBorders>
              <w:left w:val="single" w:sz="4" w:space="0" w:color="auto"/>
            </w:tcBorders>
          </w:tcPr>
          <w:p w14:paraId="51B8084B" w14:textId="77777777" w:rsidR="00AB1F19" w:rsidRPr="00496F47" w:rsidRDefault="00AB1F19">
            <w:pPr>
              <w:pStyle w:val="Default"/>
              <w:jc w:val="both"/>
              <w:rPr>
                <w:rFonts w:ascii="宋体" w:eastAsia="宋体" w:hAnsi="宋体"/>
                <w:color w:val="000000" w:themeColor="text1"/>
                <w:sz w:val="18"/>
              </w:rPr>
            </w:pPr>
          </w:p>
        </w:tc>
      </w:tr>
      <w:tr w:rsidR="00AB1F19" w:rsidRPr="00496F47" w14:paraId="7C481748" w14:textId="77777777">
        <w:tc>
          <w:tcPr>
            <w:tcW w:w="770" w:type="dxa"/>
          </w:tcPr>
          <w:p w14:paraId="0508678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BS040102</w:t>
            </w:r>
          </w:p>
        </w:tc>
        <w:tc>
          <w:tcPr>
            <w:tcW w:w="972" w:type="dxa"/>
            <w:vAlign w:val="center"/>
          </w:tcPr>
          <w:p w14:paraId="2E7826F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电机系统节能评估</w:t>
            </w:r>
          </w:p>
        </w:tc>
        <w:tc>
          <w:tcPr>
            <w:tcW w:w="1386" w:type="dxa"/>
            <w:tcBorders>
              <w:left w:val="single" w:sz="4" w:space="0" w:color="auto"/>
              <w:right w:val="single" w:sz="4" w:space="0" w:color="auto"/>
            </w:tcBorders>
          </w:tcPr>
          <w:p w14:paraId="527ACC4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BFBD31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6DE6A5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录入参数并计算供电机系统的预测节能效果</w:t>
            </w:r>
          </w:p>
        </w:tc>
        <w:tc>
          <w:tcPr>
            <w:tcW w:w="1134" w:type="dxa"/>
            <w:tcBorders>
              <w:left w:val="single" w:sz="4" w:space="0" w:color="auto"/>
            </w:tcBorders>
          </w:tcPr>
          <w:p w14:paraId="6DA20935" w14:textId="77777777" w:rsidR="00AB1F19" w:rsidRPr="00496F47" w:rsidRDefault="00AB1F19">
            <w:pPr>
              <w:pStyle w:val="Default"/>
              <w:jc w:val="both"/>
              <w:rPr>
                <w:rFonts w:ascii="宋体" w:eastAsia="宋体" w:hAnsi="宋体"/>
                <w:color w:val="000000" w:themeColor="text1"/>
                <w:sz w:val="18"/>
              </w:rPr>
            </w:pPr>
          </w:p>
        </w:tc>
      </w:tr>
      <w:tr w:rsidR="00AB1F19" w:rsidRPr="00496F47" w14:paraId="2019EAB4" w14:textId="77777777">
        <w:tc>
          <w:tcPr>
            <w:tcW w:w="770" w:type="dxa"/>
            <w:shd w:val="clear" w:color="auto" w:fill="FFFFFF" w:themeFill="background1"/>
          </w:tcPr>
          <w:p w14:paraId="74B22E0C" w14:textId="77777777" w:rsidR="00AB1F19" w:rsidRPr="00496F47" w:rsidRDefault="00AA79AF">
            <w:pPr>
              <w:pStyle w:val="Default"/>
              <w:jc w:val="both"/>
              <w:rPr>
                <w:rFonts w:ascii="宋体" w:eastAsia="宋体" w:hAnsi="宋体"/>
                <w:color w:val="000000" w:themeColor="text1"/>
                <w:sz w:val="18"/>
              </w:rPr>
            </w:pPr>
            <w:bookmarkStart w:id="232" w:name="OLE_LINK95"/>
            <w:bookmarkEnd w:id="231"/>
            <w:r w:rsidRPr="00496F47">
              <w:rPr>
                <w:rFonts w:ascii="宋体" w:eastAsia="宋体" w:hAnsi="宋体" w:hint="eastAsia"/>
                <w:color w:val="000000" w:themeColor="text1"/>
                <w:sz w:val="18"/>
              </w:rPr>
              <w:t>BS040103</w:t>
            </w:r>
            <w:bookmarkEnd w:id="232"/>
          </w:p>
        </w:tc>
        <w:tc>
          <w:tcPr>
            <w:tcW w:w="972" w:type="dxa"/>
            <w:shd w:val="clear" w:color="auto" w:fill="FFFFFF" w:themeFill="background1"/>
            <w:vAlign w:val="center"/>
          </w:tcPr>
          <w:p w14:paraId="729D7D2A"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建筑节能评估</w:t>
            </w:r>
          </w:p>
        </w:tc>
        <w:tc>
          <w:tcPr>
            <w:tcW w:w="1386" w:type="dxa"/>
            <w:tcBorders>
              <w:left w:val="single" w:sz="4" w:space="0" w:color="auto"/>
              <w:right w:val="single" w:sz="4" w:space="0" w:color="auto"/>
            </w:tcBorders>
            <w:shd w:val="clear" w:color="auto" w:fill="FFFFFF" w:themeFill="background1"/>
          </w:tcPr>
          <w:p w14:paraId="1ED7A960"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shd w:val="clear" w:color="auto" w:fill="FFFFFF" w:themeFill="background1"/>
          </w:tcPr>
          <w:p w14:paraId="528977C1"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shd w:val="clear" w:color="auto" w:fill="FFFFFF" w:themeFill="background1"/>
            <w:vAlign w:val="center"/>
          </w:tcPr>
          <w:p w14:paraId="7EC4039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录入参数并计算建筑的预测节能效果</w:t>
            </w:r>
          </w:p>
        </w:tc>
        <w:tc>
          <w:tcPr>
            <w:tcW w:w="1134" w:type="dxa"/>
            <w:tcBorders>
              <w:left w:val="single" w:sz="4" w:space="0" w:color="auto"/>
            </w:tcBorders>
            <w:shd w:val="clear" w:color="auto" w:fill="FFFFFF" w:themeFill="background1"/>
          </w:tcPr>
          <w:p w14:paraId="40C9FDC9" w14:textId="77777777" w:rsidR="00AB1F19" w:rsidRPr="00496F47" w:rsidRDefault="00AB1F19">
            <w:pPr>
              <w:pStyle w:val="Default"/>
              <w:jc w:val="both"/>
              <w:rPr>
                <w:rFonts w:ascii="宋体" w:eastAsia="宋体" w:hAnsi="宋体"/>
                <w:color w:val="000000" w:themeColor="text1"/>
                <w:sz w:val="18"/>
              </w:rPr>
            </w:pPr>
          </w:p>
        </w:tc>
      </w:tr>
      <w:tr w:rsidR="00AB1F19" w:rsidRPr="00496F47" w14:paraId="3BFC4D61" w14:textId="77777777">
        <w:tc>
          <w:tcPr>
            <w:tcW w:w="770" w:type="dxa"/>
          </w:tcPr>
          <w:p w14:paraId="1D4DB75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BS040104</w:t>
            </w:r>
          </w:p>
        </w:tc>
        <w:tc>
          <w:tcPr>
            <w:tcW w:w="972" w:type="dxa"/>
            <w:vAlign w:val="center"/>
          </w:tcPr>
          <w:p w14:paraId="497F1DB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绿色照明系统节能评估</w:t>
            </w:r>
          </w:p>
        </w:tc>
        <w:tc>
          <w:tcPr>
            <w:tcW w:w="1386" w:type="dxa"/>
            <w:tcBorders>
              <w:left w:val="single" w:sz="4" w:space="0" w:color="auto"/>
              <w:right w:val="single" w:sz="4" w:space="0" w:color="auto"/>
            </w:tcBorders>
          </w:tcPr>
          <w:p w14:paraId="2CA37CD3"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6F87CD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5DA74A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录入参数并计算照明系统的预测节能效果</w:t>
            </w:r>
          </w:p>
        </w:tc>
        <w:tc>
          <w:tcPr>
            <w:tcW w:w="1134" w:type="dxa"/>
            <w:tcBorders>
              <w:left w:val="single" w:sz="4" w:space="0" w:color="auto"/>
            </w:tcBorders>
          </w:tcPr>
          <w:p w14:paraId="38B968F5" w14:textId="77777777" w:rsidR="00AB1F19" w:rsidRPr="00496F47" w:rsidRDefault="00AB1F19">
            <w:pPr>
              <w:pStyle w:val="Default"/>
              <w:jc w:val="both"/>
              <w:rPr>
                <w:rFonts w:ascii="宋体" w:eastAsia="宋体" w:hAnsi="宋体"/>
                <w:color w:val="000000" w:themeColor="text1"/>
                <w:sz w:val="18"/>
              </w:rPr>
            </w:pPr>
          </w:p>
        </w:tc>
      </w:tr>
      <w:tr w:rsidR="00AB1F19" w:rsidRPr="00496F47" w14:paraId="4CB2A5C3" w14:textId="77777777">
        <w:tc>
          <w:tcPr>
            <w:tcW w:w="770" w:type="dxa"/>
          </w:tcPr>
          <w:p w14:paraId="59315BE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BS040105</w:t>
            </w:r>
          </w:p>
        </w:tc>
        <w:tc>
          <w:tcPr>
            <w:tcW w:w="972" w:type="dxa"/>
            <w:vAlign w:val="center"/>
          </w:tcPr>
          <w:p w14:paraId="55A07D3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热泵节能评估</w:t>
            </w:r>
          </w:p>
        </w:tc>
        <w:tc>
          <w:tcPr>
            <w:tcW w:w="1386" w:type="dxa"/>
            <w:tcBorders>
              <w:left w:val="single" w:sz="4" w:space="0" w:color="auto"/>
              <w:right w:val="single" w:sz="4" w:space="0" w:color="auto"/>
            </w:tcBorders>
          </w:tcPr>
          <w:p w14:paraId="08EFC8CD"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1F70795"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CEAD84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录入参数并计算热泵的预测节能效果</w:t>
            </w:r>
          </w:p>
        </w:tc>
        <w:tc>
          <w:tcPr>
            <w:tcW w:w="1134" w:type="dxa"/>
            <w:tcBorders>
              <w:left w:val="single" w:sz="4" w:space="0" w:color="auto"/>
            </w:tcBorders>
          </w:tcPr>
          <w:p w14:paraId="48785DC8" w14:textId="77777777" w:rsidR="00AB1F19" w:rsidRPr="00496F47" w:rsidRDefault="00AB1F19">
            <w:pPr>
              <w:pStyle w:val="Default"/>
              <w:jc w:val="both"/>
              <w:rPr>
                <w:rFonts w:ascii="宋体" w:eastAsia="宋体" w:hAnsi="宋体"/>
                <w:color w:val="000000" w:themeColor="text1"/>
                <w:sz w:val="18"/>
              </w:rPr>
            </w:pPr>
          </w:p>
        </w:tc>
      </w:tr>
      <w:tr w:rsidR="00AB1F19" w:rsidRPr="00496F47" w14:paraId="1504A93C" w14:textId="77777777">
        <w:tc>
          <w:tcPr>
            <w:tcW w:w="770" w:type="dxa"/>
          </w:tcPr>
          <w:p w14:paraId="7C8DF71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BS040106</w:t>
            </w:r>
          </w:p>
        </w:tc>
        <w:tc>
          <w:tcPr>
            <w:tcW w:w="972" w:type="dxa"/>
            <w:vAlign w:val="center"/>
          </w:tcPr>
          <w:p w14:paraId="6D4D119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电蓄冷节能评估</w:t>
            </w:r>
          </w:p>
        </w:tc>
        <w:tc>
          <w:tcPr>
            <w:tcW w:w="1386" w:type="dxa"/>
            <w:tcBorders>
              <w:left w:val="single" w:sz="4" w:space="0" w:color="auto"/>
              <w:right w:val="single" w:sz="4" w:space="0" w:color="auto"/>
            </w:tcBorders>
          </w:tcPr>
          <w:p w14:paraId="40A9690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E2E5BC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382AF6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录入参数并计算电蓄冷的预测节能效果</w:t>
            </w:r>
          </w:p>
        </w:tc>
        <w:tc>
          <w:tcPr>
            <w:tcW w:w="1134" w:type="dxa"/>
            <w:tcBorders>
              <w:left w:val="single" w:sz="4" w:space="0" w:color="auto"/>
            </w:tcBorders>
          </w:tcPr>
          <w:p w14:paraId="1790471C" w14:textId="77777777" w:rsidR="00AB1F19" w:rsidRPr="00496F47" w:rsidRDefault="00AB1F19">
            <w:pPr>
              <w:pStyle w:val="Default"/>
              <w:jc w:val="both"/>
              <w:rPr>
                <w:rFonts w:ascii="宋体" w:eastAsia="宋体" w:hAnsi="宋体"/>
                <w:color w:val="000000" w:themeColor="text1"/>
                <w:sz w:val="18"/>
              </w:rPr>
            </w:pPr>
          </w:p>
        </w:tc>
      </w:tr>
      <w:tr w:rsidR="00AB1F19" w:rsidRPr="00496F47" w14:paraId="7507B45F" w14:textId="77777777">
        <w:tc>
          <w:tcPr>
            <w:tcW w:w="770" w:type="dxa"/>
          </w:tcPr>
          <w:p w14:paraId="6EDD0EC7" w14:textId="77777777" w:rsidR="00AB1F19" w:rsidRPr="00496F47" w:rsidRDefault="00AA79AF">
            <w:pPr>
              <w:rPr>
                <w:rFonts w:ascii="宋体" w:hAnsi="宋体"/>
                <w:color w:val="000000" w:themeColor="text1"/>
                <w:sz w:val="18"/>
              </w:rPr>
            </w:pPr>
            <w:bookmarkStart w:id="233" w:name="OLE_LINK96"/>
            <w:r w:rsidRPr="00496F47">
              <w:rPr>
                <w:rFonts w:ascii="宋体" w:hAnsi="宋体" w:hint="eastAsia"/>
                <w:color w:val="000000" w:themeColor="text1"/>
                <w:sz w:val="18"/>
              </w:rPr>
              <w:t>BS040107</w:t>
            </w:r>
            <w:bookmarkEnd w:id="233"/>
          </w:p>
        </w:tc>
        <w:tc>
          <w:tcPr>
            <w:tcW w:w="972" w:type="dxa"/>
            <w:vAlign w:val="center"/>
          </w:tcPr>
          <w:p w14:paraId="318CDA0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锅炉节能评估</w:t>
            </w:r>
          </w:p>
        </w:tc>
        <w:tc>
          <w:tcPr>
            <w:tcW w:w="1386" w:type="dxa"/>
            <w:tcBorders>
              <w:left w:val="single" w:sz="4" w:space="0" w:color="auto"/>
              <w:right w:val="single" w:sz="4" w:space="0" w:color="auto"/>
            </w:tcBorders>
          </w:tcPr>
          <w:p w14:paraId="03955AEC"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3CDC66F"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8425AB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录入参数并计算锅炉的预测节能效果</w:t>
            </w:r>
          </w:p>
        </w:tc>
        <w:tc>
          <w:tcPr>
            <w:tcW w:w="1134" w:type="dxa"/>
            <w:tcBorders>
              <w:left w:val="single" w:sz="4" w:space="0" w:color="auto"/>
            </w:tcBorders>
          </w:tcPr>
          <w:p w14:paraId="049F7993" w14:textId="77777777" w:rsidR="00AB1F19" w:rsidRPr="00496F47" w:rsidRDefault="00AB1F19">
            <w:pPr>
              <w:pStyle w:val="Default"/>
              <w:jc w:val="both"/>
              <w:rPr>
                <w:rFonts w:ascii="宋体" w:eastAsia="宋体" w:hAnsi="宋体"/>
                <w:color w:val="000000" w:themeColor="text1"/>
                <w:sz w:val="18"/>
              </w:rPr>
            </w:pPr>
          </w:p>
        </w:tc>
      </w:tr>
      <w:tr w:rsidR="00AB1F19" w:rsidRPr="00496F47" w14:paraId="74D1170F" w14:textId="77777777">
        <w:tc>
          <w:tcPr>
            <w:tcW w:w="770" w:type="dxa"/>
          </w:tcPr>
          <w:p w14:paraId="439F94A7" w14:textId="77777777" w:rsidR="00AB1F19" w:rsidRPr="00496F47" w:rsidRDefault="00AA79AF">
            <w:pPr>
              <w:rPr>
                <w:rFonts w:ascii="宋体" w:hAnsi="宋体"/>
                <w:color w:val="000000" w:themeColor="text1"/>
                <w:sz w:val="18"/>
              </w:rPr>
            </w:pPr>
            <w:bookmarkStart w:id="234" w:name="OLE_LINK97"/>
            <w:r w:rsidRPr="00496F47">
              <w:rPr>
                <w:rFonts w:ascii="宋体" w:hAnsi="宋体" w:hint="eastAsia"/>
                <w:color w:val="000000" w:themeColor="text1"/>
                <w:sz w:val="18"/>
              </w:rPr>
              <w:t>BS040108</w:t>
            </w:r>
            <w:bookmarkEnd w:id="234"/>
          </w:p>
        </w:tc>
        <w:tc>
          <w:tcPr>
            <w:tcW w:w="972" w:type="dxa"/>
            <w:vAlign w:val="center"/>
          </w:tcPr>
          <w:p w14:paraId="5C16931F"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余热回收节能评估</w:t>
            </w:r>
          </w:p>
        </w:tc>
        <w:tc>
          <w:tcPr>
            <w:tcW w:w="1386" w:type="dxa"/>
            <w:tcBorders>
              <w:left w:val="single" w:sz="4" w:space="0" w:color="auto"/>
              <w:right w:val="single" w:sz="4" w:space="0" w:color="auto"/>
            </w:tcBorders>
          </w:tcPr>
          <w:p w14:paraId="6916FEE6"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23DBA5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521531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录入参数并计算余热回收的预测节能效果</w:t>
            </w:r>
          </w:p>
        </w:tc>
        <w:tc>
          <w:tcPr>
            <w:tcW w:w="1134" w:type="dxa"/>
            <w:tcBorders>
              <w:left w:val="single" w:sz="4" w:space="0" w:color="auto"/>
            </w:tcBorders>
          </w:tcPr>
          <w:p w14:paraId="6A7DBD39" w14:textId="77777777" w:rsidR="00AB1F19" w:rsidRPr="00496F47" w:rsidRDefault="00AB1F19">
            <w:pPr>
              <w:pStyle w:val="Default"/>
              <w:jc w:val="both"/>
              <w:rPr>
                <w:rFonts w:ascii="宋体" w:eastAsia="宋体" w:hAnsi="宋体"/>
                <w:color w:val="000000" w:themeColor="text1"/>
                <w:sz w:val="18"/>
              </w:rPr>
            </w:pPr>
          </w:p>
        </w:tc>
      </w:tr>
    </w:tbl>
    <w:p w14:paraId="146E951C" w14:textId="77777777" w:rsidR="00AB1F19" w:rsidRPr="00496F47" w:rsidRDefault="00AB1F19">
      <w:pPr>
        <w:rPr>
          <w:color w:val="000000" w:themeColor="text1"/>
        </w:rPr>
      </w:pPr>
    </w:p>
    <w:p w14:paraId="715B13FB" w14:textId="77777777" w:rsidR="00AB1F19" w:rsidRPr="00496F47" w:rsidRDefault="00AA79AF" w:rsidP="00142697">
      <w:pPr>
        <w:pStyle w:val="5"/>
        <w:numPr>
          <w:ilvl w:val="4"/>
          <w:numId w:val="44"/>
        </w:numPr>
        <w:tabs>
          <w:tab w:val="left" w:pos="420"/>
        </w:tabs>
        <w:spacing w:before="0" w:after="0" w:line="240" w:lineRule="auto"/>
        <w:ind w:rightChars="100" w:right="210"/>
        <w:rPr>
          <w:rFonts w:ascii="黑体"/>
          <w:b w:val="0"/>
          <w:color w:val="000000" w:themeColor="text1"/>
          <w:sz w:val="21"/>
        </w:rPr>
      </w:pPr>
      <w:r w:rsidRPr="00496F47">
        <w:rPr>
          <w:rFonts w:ascii="黑体" w:hAnsi="黑体" w:hint="eastAsia"/>
          <w:b w:val="0"/>
          <w:color w:val="000000" w:themeColor="text1"/>
          <w:sz w:val="21"/>
        </w:rPr>
        <w:t>&lt;业务效果验证&gt;业务步骤清单</w:t>
      </w:r>
    </w:p>
    <w:p w14:paraId="4E1A88F5" w14:textId="77777777" w:rsidR="00AB1F19" w:rsidRPr="00496F47" w:rsidRDefault="00AB1F19">
      <w:pPr>
        <w:rPr>
          <w:color w:val="000000" w:themeColor="text1"/>
        </w:rPr>
      </w:pPr>
    </w:p>
    <w:p w14:paraId="6B04F3BF" w14:textId="77777777" w:rsidR="00AB1F19" w:rsidRPr="00496F47" w:rsidRDefault="00AA79AF">
      <w:pPr>
        <w:pStyle w:val="aff7"/>
        <w:keepNext/>
        <w:jc w:val="center"/>
        <w:rPr>
          <w:rFonts w:ascii="宋体" w:eastAsia="宋体" w:hAnsi="宋体"/>
          <w:color w:val="000000" w:themeColor="text1"/>
          <w:sz w:val="18"/>
        </w:rPr>
      </w:pPr>
      <w:r w:rsidRPr="00496F47">
        <w:rPr>
          <w:rFonts w:ascii="宋体" w:eastAsia="宋体" w:hAnsi="宋体" w:hint="eastAsia"/>
          <w:color w:val="000000" w:themeColor="text1"/>
          <w:sz w:val="18"/>
        </w:rPr>
        <w:t>表4-19 &lt;业务效果验证&gt;业务步骤清单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4EC5D62A"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3807D0F0"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EE7460E"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297749C6"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6055FDBB"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DF3CFB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6D757992" w14:textId="77777777" w:rsidR="00AB1F19" w:rsidRPr="00496F47" w:rsidRDefault="00AA79AF">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前置条件</w:t>
            </w:r>
          </w:p>
        </w:tc>
      </w:tr>
      <w:tr w:rsidR="00AB1F19" w:rsidRPr="00496F47" w14:paraId="1561B5E1" w14:textId="77777777">
        <w:tc>
          <w:tcPr>
            <w:tcW w:w="770" w:type="dxa"/>
          </w:tcPr>
          <w:p w14:paraId="16B5FA7A" w14:textId="77777777" w:rsidR="00AB1F19" w:rsidRPr="00496F47" w:rsidRDefault="00AA79AF">
            <w:pPr>
              <w:rPr>
                <w:rFonts w:ascii="宋体" w:hAnsi="宋体"/>
                <w:color w:val="000000" w:themeColor="text1"/>
                <w:sz w:val="18"/>
              </w:rPr>
            </w:pPr>
            <w:bookmarkStart w:id="235" w:name="OLE_LINK98"/>
            <w:r w:rsidRPr="00496F47">
              <w:rPr>
                <w:rFonts w:ascii="宋体" w:hAnsi="宋体" w:hint="eastAsia"/>
                <w:color w:val="000000" w:themeColor="text1"/>
                <w:sz w:val="18"/>
              </w:rPr>
              <w:t>BS040201</w:t>
            </w:r>
            <w:bookmarkEnd w:id="235"/>
          </w:p>
        </w:tc>
        <w:tc>
          <w:tcPr>
            <w:tcW w:w="972" w:type="dxa"/>
            <w:vAlign w:val="center"/>
          </w:tcPr>
          <w:p w14:paraId="5E56DF6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项目信息管理</w:t>
            </w:r>
          </w:p>
        </w:tc>
        <w:tc>
          <w:tcPr>
            <w:tcW w:w="1386" w:type="dxa"/>
            <w:tcBorders>
              <w:left w:val="single" w:sz="4" w:space="0" w:color="auto"/>
              <w:right w:val="single" w:sz="4" w:space="0" w:color="auto"/>
            </w:tcBorders>
          </w:tcPr>
          <w:p w14:paraId="45C55E64"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FC2F25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D8403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录入维护节能项目的信息，包括项目类型、开工日期、验收日期等。</w:t>
            </w:r>
          </w:p>
        </w:tc>
        <w:tc>
          <w:tcPr>
            <w:tcW w:w="1134" w:type="dxa"/>
            <w:tcBorders>
              <w:left w:val="single" w:sz="4" w:space="0" w:color="auto"/>
            </w:tcBorders>
          </w:tcPr>
          <w:p w14:paraId="672519F5" w14:textId="77777777" w:rsidR="00AB1F19" w:rsidRPr="00496F47" w:rsidRDefault="00AB1F19">
            <w:pPr>
              <w:pStyle w:val="Default"/>
              <w:jc w:val="both"/>
              <w:rPr>
                <w:rFonts w:ascii="宋体" w:eastAsia="宋体" w:hAnsi="宋体"/>
                <w:color w:val="000000" w:themeColor="text1"/>
                <w:sz w:val="18"/>
              </w:rPr>
            </w:pPr>
          </w:p>
        </w:tc>
      </w:tr>
      <w:tr w:rsidR="00AB1F19" w:rsidRPr="00496F47" w14:paraId="003AFDBF" w14:textId="77777777">
        <w:tc>
          <w:tcPr>
            <w:tcW w:w="770" w:type="dxa"/>
          </w:tcPr>
          <w:p w14:paraId="608B457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BS040202</w:t>
            </w:r>
          </w:p>
        </w:tc>
        <w:tc>
          <w:tcPr>
            <w:tcW w:w="972" w:type="dxa"/>
            <w:vAlign w:val="center"/>
          </w:tcPr>
          <w:p w14:paraId="59F4C01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节电量评估</w:t>
            </w:r>
          </w:p>
        </w:tc>
        <w:tc>
          <w:tcPr>
            <w:tcW w:w="1386" w:type="dxa"/>
            <w:tcBorders>
              <w:left w:val="single" w:sz="4" w:space="0" w:color="auto"/>
              <w:right w:val="single" w:sz="4" w:space="0" w:color="auto"/>
            </w:tcBorders>
          </w:tcPr>
          <w:p w14:paraId="1D794437"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03AA502"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4D90BF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对项目开展前后的用电量进行分析，计算项目的年节电量。</w:t>
            </w:r>
          </w:p>
        </w:tc>
        <w:tc>
          <w:tcPr>
            <w:tcW w:w="1134" w:type="dxa"/>
            <w:tcBorders>
              <w:left w:val="single" w:sz="4" w:space="0" w:color="auto"/>
            </w:tcBorders>
          </w:tcPr>
          <w:p w14:paraId="45AC5B65" w14:textId="77777777" w:rsidR="00AB1F19" w:rsidRPr="00496F47" w:rsidRDefault="00AB1F19">
            <w:pPr>
              <w:pStyle w:val="Default"/>
              <w:jc w:val="both"/>
              <w:rPr>
                <w:rFonts w:ascii="宋体" w:eastAsia="宋体" w:hAnsi="宋体"/>
                <w:color w:val="000000" w:themeColor="text1"/>
                <w:sz w:val="18"/>
              </w:rPr>
            </w:pPr>
          </w:p>
        </w:tc>
      </w:tr>
      <w:tr w:rsidR="00AB1F19" w:rsidRPr="00496F47" w14:paraId="2F552BEE" w14:textId="77777777">
        <w:tc>
          <w:tcPr>
            <w:tcW w:w="770" w:type="dxa"/>
          </w:tcPr>
          <w:p w14:paraId="722549D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BS040203</w:t>
            </w:r>
          </w:p>
        </w:tc>
        <w:tc>
          <w:tcPr>
            <w:tcW w:w="972" w:type="dxa"/>
            <w:vAlign w:val="center"/>
          </w:tcPr>
          <w:p w14:paraId="1B8FE6C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节电力评估</w:t>
            </w:r>
          </w:p>
        </w:tc>
        <w:tc>
          <w:tcPr>
            <w:tcW w:w="1386" w:type="dxa"/>
            <w:tcBorders>
              <w:left w:val="single" w:sz="4" w:space="0" w:color="auto"/>
              <w:right w:val="single" w:sz="4" w:space="0" w:color="auto"/>
            </w:tcBorders>
          </w:tcPr>
          <w:p w14:paraId="7A951E6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5BC6BE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883400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对项目开展前后的负荷进行分析，计算项目的年节电力。</w:t>
            </w:r>
          </w:p>
        </w:tc>
        <w:tc>
          <w:tcPr>
            <w:tcW w:w="1134" w:type="dxa"/>
            <w:tcBorders>
              <w:left w:val="single" w:sz="4" w:space="0" w:color="auto"/>
            </w:tcBorders>
          </w:tcPr>
          <w:p w14:paraId="0E3C033E" w14:textId="77777777" w:rsidR="00AB1F19" w:rsidRPr="00496F47" w:rsidRDefault="00AB1F19">
            <w:pPr>
              <w:pStyle w:val="Default"/>
              <w:jc w:val="both"/>
              <w:rPr>
                <w:rFonts w:ascii="宋体" w:eastAsia="宋体" w:hAnsi="宋体"/>
                <w:color w:val="000000" w:themeColor="text1"/>
                <w:sz w:val="18"/>
              </w:rPr>
            </w:pPr>
          </w:p>
        </w:tc>
      </w:tr>
      <w:tr w:rsidR="00AB1F19" w:rsidRPr="00496F47" w14:paraId="19504407" w14:textId="77777777">
        <w:tc>
          <w:tcPr>
            <w:tcW w:w="770" w:type="dxa"/>
          </w:tcPr>
          <w:p w14:paraId="71830B1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BS040204</w:t>
            </w:r>
          </w:p>
        </w:tc>
        <w:tc>
          <w:tcPr>
            <w:tcW w:w="972" w:type="dxa"/>
            <w:vAlign w:val="center"/>
          </w:tcPr>
          <w:p w14:paraId="4B4D9C6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项目效果综合分析</w:t>
            </w:r>
          </w:p>
        </w:tc>
        <w:tc>
          <w:tcPr>
            <w:tcW w:w="1386" w:type="dxa"/>
            <w:tcBorders>
              <w:left w:val="single" w:sz="4" w:space="0" w:color="auto"/>
              <w:right w:val="single" w:sz="4" w:space="0" w:color="auto"/>
            </w:tcBorders>
          </w:tcPr>
          <w:p w14:paraId="7B7682B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C81C27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90EC96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对节能项目开展的效果进行统计，展示节电量和节电力及项目量化收益。</w:t>
            </w:r>
          </w:p>
        </w:tc>
        <w:tc>
          <w:tcPr>
            <w:tcW w:w="1134" w:type="dxa"/>
            <w:tcBorders>
              <w:left w:val="single" w:sz="4" w:space="0" w:color="auto"/>
            </w:tcBorders>
          </w:tcPr>
          <w:p w14:paraId="7751D473" w14:textId="77777777" w:rsidR="00AB1F19" w:rsidRPr="00496F47" w:rsidRDefault="00AB1F19">
            <w:pPr>
              <w:pStyle w:val="Default"/>
              <w:jc w:val="both"/>
              <w:rPr>
                <w:rFonts w:ascii="宋体" w:eastAsia="宋体" w:hAnsi="宋体"/>
                <w:color w:val="000000" w:themeColor="text1"/>
                <w:sz w:val="18"/>
              </w:rPr>
            </w:pPr>
          </w:p>
        </w:tc>
      </w:tr>
    </w:tbl>
    <w:p w14:paraId="374E8AF3" w14:textId="77777777" w:rsidR="00AB1F19" w:rsidRPr="00496F47" w:rsidRDefault="00AB1F19">
      <w:pPr>
        <w:rPr>
          <w:color w:val="000000" w:themeColor="text1"/>
        </w:rPr>
      </w:pPr>
    </w:p>
    <w:p w14:paraId="5B354DEA" w14:textId="77777777" w:rsidR="00AB1F19" w:rsidRPr="00496F47" w:rsidRDefault="00AB1F19">
      <w:pPr>
        <w:rPr>
          <w:color w:val="000000" w:themeColor="text1"/>
        </w:rPr>
      </w:pPr>
    </w:p>
    <w:p w14:paraId="26FAE858" w14:textId="77777777" w:rsidR="00AB1F19" w:rsidRPr="00496F47" w:rsidRDefault="00AB1F19">
      <w:pPr>
        <w:rPr>
          <w:color w:val="000000" w:themeColor="text1"/>
        </w:rPr>
      </w:pPr>
    </w:p>
    <w:p w14:paraId="02B045C0" w14:textId="77777777" w:rsidR="00AB1F19" w:rsidRPr="00496F47" w:rsidRDefault="00AB1F19">
      <w:pPr>
        <w:rPr>
          <w:color w:val="000000" w:themeColor="text1"/>
        </w:rPr>
      </w:pPr>
    </w:p>
    <w:p w14:paraId="3F7078B1" w14:textId="77777777" w:rsidR="00AB1F19" w:rsidRPr="00496F47" w:rsidRDefault="00AB1F19">
      <w:pPr>
        <w:rPr>
          <w:color w:val="000000" w:themeColor="text1"/>
        </w:rPr>
      </w:pPr>
    </w:p>
    <w:p w14:paraId="58D30301" w14:textId="77777777" w:rsidR="00AB1F19" w:rsidRPr="00496F47" w:rsidRDefault="00AB1F19">
      <w:pPr>
        <w:rPr>
          <w:color w:val="000000" w:themeColor="text1"/>
        </w:rPr>
      </w:pPr>
    </w:p>
    <w:p w14:paraId="32273300" w14:textId="77777777" w:rsidR="00AB1F19" w:rsidRPr="00496F47" w:rsidRDefault="00AB1F19">
      <w:pPr>
        <w:rPr>
          <w:color w:val="000000" w:themeColor="text1"/>
        </w:rPr>
      </w:pPr>
    </w:p>
    <w:p w14:paraId="24DC6796" w14:textId="77777777" w:rsidR="00AB1F19" w:rsidRPr="00496F47" w:rsidRDefault="00AA79AF" w:rsidP="00142697">
      <w:pPr>
        <w:pStyle w:val="3"/>
        <w:numPr>
          <w:ilvl w:val="2"/>
          <w:numId w:val="60"/>
        </w:numPr>
        <w:spacing w:line="415" w:lineRule="auto"/>
        <w:ind w:left="720" w:hanging="720"/>
        <w:rPr>
          <w:bCs w:val="0"/>
          <w:color w:val="000000" w:themeColor="text1"/>
        </w:rPr>
      </w:pPr>
      <w:r w:rsidRPr="00496F47">
        <w:rPr>
          <w:rFonts w:hint="eastAsia"/>
          <w:bCs w:val="0"/>
          <w:color w:val="000000" w:themeColor="text1"/>
        </w:rPr>
        <w:t>考核管理</w:t>
      </w:r>
    </w:p>
    <w:p w14:paraId="367E9E24" w14:textId="77777777" w:rsidR="00AB1F19" w:rsidRPr="00496F47" w:rsidRDefault="00AA79AF" w:rsidP="00142697">
      <w:pPr>
        <w:pStyle w:val="4"/>
        <w:numPr>
          <w:ilvl w:val="0"/>
          <w:numId w:val="45"/>
        </w:numPr>
        <w:jc w:val="left"/>
        <w:rPr>
          <w:color w:val="000000" w:themeColor="text1"/>
          <w:sz w:val="21"/>
        </w:rPr>
      </w:pPr>
      <w:r w:rsidRPr="00496F47">
        <w:rPr>
          <w:rFonts w:hint="eastAsia"/>
          <w:color w:val="000000" w:themeColor="text1"/>
          <w:sz w:val="21"/>
        </w:rPr>
        <w:t>业务活动清单</w:t>
      </w:r>
    </w:p>
    <w:p w14:paraId="32858AD8" w14:textId="77777777" w:rsidR="00A46169" w:rsidRPr="00496F47" w:rsidRDefault="00A46169" w:rsidP="00A46169">
      <w:pPr>
        <w:pStyle w:val="afff8"/>
        <w:spacing w:line="360" w:lineRule="auto"/>
        <w:ind w:firstLineChars="200" w:firstLine="360"/>
        <w:rPr>
          <w:color w:val="000000" w:themeColor="text1"/>
        </w:rPr>
      </w:pPr>
      <w:r w:rsidRPr="00496F47">
        <w:rPr>
          <w:rFonts w:hint="eastAsia"/>
          <w:color w:val="000000" w:themeColor="text1"/>
          <w:sz w:val="18"/>
          <w:szCs w:val="18"/>
        </w:rPr>
        <w:t>考核管理是指对整个建筑或各部门的能耗指标进行定额考核及排名，辅助用户采取考核激励制度改善用能习惯、提升整体能效水平。包括〖</w:t>
      </w:r>
      <w:bookmarkStart w:id="236" w:name="OLE_LINK103"/>
      <w:r w:rsidRPr="00496F47">
        <w:rPr>
          <w:rFonts w:hint="eastAsia"/>
          <w:color w:val="000000" w:themeColor="text1"/>
          <w:sz w:val="18"/>
          <w:szCs w:val="18"/>
        </w:rPr>
        <w:t>建筑定额</w:t>
      </w:r>
      <w:bookmarkEnd w:id="236"/>
      <w:r w:rsidRPr="00496F47">
        <w:rPr>
          <w:rFonts w:hint="eastAsia"/>
          <w:color w:val="000000" w:themeColor="text1"/>
          <w:sz w:val="18"/>
          <w:szCs w:val="18"/>
        </w:rPr>
        <w:t>〗、〖</w:t>
      </w:r>
      <w:bookmarkStart w:id="237" w:name="OLE_LINK105"/>
      <w:r w:rsidRPr="00496F47">
        <w:rPr>
          <w:rFonts w:hint="eastAsia"/>
          <w:color w:val="000000" w:themeColor="text1"/>
          <w:sz w:val="18"/>
          <w:szCs w:val="18"/>
        </w:rPr>
        <w:t>部门指标</w:t>
      </w:r>
      <w:bookmarkEnd w:id="237"/>
      <w:r w:rsidRPr="00496F47">
        <w:rPr>
          <w:rFonts w:hint="eastAsia"/>
          <w:color w:val="000000" w:themeColor="text1"/>
          <w:sz w:val="18"/>
          <w:szCs w:val="18"/>
        </w:rPr>
        <w:t>〗、〖</w:t>
      </w:r>
      <w:bookmarkStart w:id="238" w:name="OLE_LINK106"/>
      <w:r w:rsidRPr="00496F47">
        <w:rPr>
          <w:rFonts w:hint="eastAsia"/>
          <w:color w:val="000000" w:themeColor="text1"/>
          <w:sz w:val="18"/>
          <w:szCs w:val="18"/>
        </w:rPr>
        <w:t>绩效考核</w:t>
      </w:r>
      <w:bookmarkEnd w:id="238"/>
      <w:r w:rsidRPr="00496F47">
        <w:rPr>
          <w:rFonts w:hint="eastAsia"/>
          <w:color w:val="000000" w:themeColor="text1"/>
          <w:sz w:val="18"/>
          <w:szCs w:val="18"/>
        </w:rPr>
        <w:t>〗、〖</w:t>
      </w:r>
      <w:bookmarkStart w:id="239" w:name="OLE_LINK107"/>
      <w:r w:rsidRPr="00496F47">
        <w:rPr>
          <w:rFonts w:hint="eastAsia"/>
          <w:color w:val="000000" w:themeColor="text1"/>
          <w:sz w:val="18"/>
          <w:szCs w:val="18"/>
        </w:rPr>
        <w:t>排名公示</w:t>
      </w:r>
      <w:bookmarkEnd w:id="239"/>
      <w:r w:rsidRPr="00496F47">
        <w:rPr>
          <w:rFonts w:hint="eastAsia"/>
          <w:color w:val="000000" w:themeColor="text1"/>
          <w:sz w:val="18"/>
          <w:szCs w:val="18"/>
        </w:rPr>
        <w:t>〗等业务。</w:t>
      </w:r>
    </w:p>
    <w:p w14:paraId="482C4A0C" w14:textId="77777777" w:rsidR="00AB1F19" w:rsidRPr="00496F47" w:rsidRDefault="00AB1F19">
      <w:pPr>
        <w:rPr>
          <w:color w:val="000000" w:themeColor="text1"/>
        </w:rPr>
      </w:pPr>
      <w:r w:rsidRPr="00496F47">
        <w:rPr>
          <w:rFonts w:hint="eastAsia"/>
          <w:color w:val="000000" w:themeColor="text1"/>
        </w:rPr>
        <w:object w:dxaOrig="11263" w:dyaOrig="9562" w14:anchorId="3A13D73E">
          <v:shape id="_x0000_i1033" type="#_x0000_t75" style="width:415.5pt;height:352.5pt" o:ole="">
            <v:imagedata r:id="rId27" o:title=""/>
            <o:lock v:ext="edit" aspectratio="f"/>
          </v:shape>
          <o:OLEObject Type="Embed" ProgID="Visio.Drawing.15" ShapeID="_x0000_i1033" DrawAspect="Content" ObjectID="_1650646883" r:id="rId28"/>
        </w:object>
      </w:r>
    </w:p>
    <w:p w14:paraId="6621966F" w14:textId="77777777" w:rsidR="00AB1F19" w:rsidRPr="00496F47" w:rsidRDefault="00AB1F19">
      <w:pPr>
        <w:rPr>
          <w:color w:val="000000" w:themeColor="tex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AB1F19" w:rsidRPr="00496F47" w14:paraId="0DDA6DFC" w14:textId="77777777">
        <w:tc>
          <w:tcPr>
            <w:tcW w:w="873" w:type="dxa"/>
            <w:shd w:val="clear" w:color="auto" w:fill="D9D9D9"/>
          </w:tcPr>
          <w:p w14:paraId="319505A1" w14:textId="77777777" w:rsidR="00AB1F19" w:rsidRPr="00496F47" w:rsidRDefault="00AA79AF">
            <w:pPr>
              <w:jc w:val="center"/>
              <w:rPr>
                <w:rFonts w:ascii="宋体" w:hAnsi="宋体"/>
                <w:color w:val="000000" w:themeColor="text1"/>
                <w:sz w:val="18"/>
              </w:rPr>
            </w:pPr>
            <w:bookmarkStart w:id="240" w:name="OLE_LINK117"/>
            <w:r w:rsidRPr="00496F47">
              <w:rPr>
                <w:rFonts w:ascii="宋体" w:hAnsi="宋体" w:hint="eastAsia"/>
                <w:color w:val="000000" w:themeColor="text1"/>
                <w:sz w:val="18"/>
              </w:rPr>
              <w:t>业务活动编号</w:t>
            </w:r>
          </w:p>
        </w:tc>
        <w:tc>
          <w:tcPr>
            <w:tcW w:w="1503" w:type="dxa"/>
            <w:shd w:val="clear" w:color="auto" w:fill="D9D9D9"/>
          </w:tcPr>
          <w:p w14:paraId="3D05BB2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993" w:type="dxa"/>
            <w:shd w:val="clear" w:color="auto" w:fill="D9D9D9"/>
          </w:tcPr>
          <w:p w14:paraId="1FE9432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52C0DD7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4BFC287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23A8629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15660CBD" w14:textId="77777777">
        <w:trPr>
          <w:trHeight w:val="792"/>
        </w:trPr>
        <w:tc>
          <w:tcPr>
            <w:tcW w:w="873" w:type="dxa"/>
          </w:tcPr>
          <w:p w14:paraId="0FBA0217" w14:textId="77777777" w:rsidR="00AB1F19" w:rsidRPr="00496F47" w:rsidRDefault="00AA79AF">
            <w:pPr>
              <w:rPr>
                <w:rFonts w:ascii="宋体" w:hAnsi="宋体"/>
                <w:color w:val="000000" w:themeColor="text1"/>
                <w:sz w:val="18"/>
              </w:rPr>
            </w:pPr>
            <w:bookmarkStart w:id="241" w:name="OLE_LINK104"/>
            <w:r w:rsidRPr="00496F47">
              <w:rPr>
                <w:rFonts w:ascii="宋体" w:hAnsi="宋体" w:hint="eastAsia"/>
                <w:color w:val="000000" w:themeColor="text1"/>
                <w:sz w:val="18"/>
              </w:rPr>
              <w:t>BA0501</w:t>
            </w:r>
            <w:bookmarkEnd w:id="241"/>
          </w:p>
        </w:tc>
        <w:tc>
          <w:tcPr>
            <w:tcW w:w="1503" w:type="dxa"/>
          </w:tcPr>
          <w:p w14:paraId="6DEEDFE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建筑定额</w:t>
            </w:r>
          </w:p>
        </w:tc>
        <w:tc>
          <w:tcPr>
            <w:tcW w:w="993" w:type="dxa"/>
          </w:tcPr>
          <w:p w14:paraId="00109FED" w14:textId="77777777" w:rsidR="00AB1F19" w:rsidRPr="00496F47" w:rsidRDefault="00AA79AF">
            <w:pPr>
              <w:rPr>
                <w:rFonts w:ascii="宋体" w:hAnsi="宋体"/>
                <w:color w:val="000000" w:themeColor="text1"/>
                <w:sz w:val="18"/>
              </w:rPr>
            </w:pPr>
            <w:bookmarkStart w:id="242" w:name="OLE_LINK108"/>
            <w:r w:rsidRPr="00496F47">
              <w:rPr>
                <w:rFonts w:ascii="宋体" w:hAnsi="宋体" w:hint="eastAsia"/>
                <w:color w:val="000000" w:themeColor="text1"/>
                <w:sz w:val="18"/>
              </w:rPr>
              <w:t>0101</w:t>
            </w:r>
            <w:bookmarkEnd w:id="242"/>
          </w:p>
        </w:tc>
        <w:tc>
          <w:tcPr>
            <w:tcW w:w="1134" w:type="dxa"/>
            <w:tcBorders>
              <w:left w:val="single" w:sz="4" w:space="0" w:color="auto"/>
              <w:right w:val="single" w:sz="4" w:space="0" w:color="auto"/>
            </w:tcBorders>
          </w:tcPr>
          <w:p w14:paraId="18D3F615"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169432D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建筑定额是指根据建筑定额指标与实际能耗值进行对比分析，评估建筑整体能耗控制的情况。</w:t>
            </w:r>
          </w:p>
        </w:tc>
        <w:tc>
          <w:tcPr>
            <w:tcW w:w="1276" w:type="dxa"/>
            <w:tcBorders>
              <w:left w:val="single" w:sz="4" w:space="0" w:color="auto"/>
            </w:tcBorders>
          </w:tcPr>
          <w:p w14:paraId="4E6F0D82" w14:textId="77777777" w:rsidR="00AB1F19" w:rsidRPr="00496F47" w:rsidRDefault="00AB1F19">
            <w:pPr>
              <w:pStyle w:val="Default"/>
              <w:jc w:val="both"/>
              <w:rPr>
                <w:rFonts w:ascii="宋体" w:eastAsia="宋体" w:hAnsi="宋体"/>
                <w:color w:val="000000" w:themeColor="text1"/>
                <w:sz w:val="18"/>
              </w:rPr>
            </w:pPr>
          </w:p>
        </w:tc>
      </w:tr>
      <w:bookmarkEnd w:id="240"/>
      <w:tr w:rsidR="00AB1F19" w:rsidRPr="00496F47" w14:paraId="680B2686" w14:textId="77777777">
        <w:trPr>
          <w:trHeight w:val="792"/>
        </w:trPr>
        <w:tc>
          <w:tcPr>
            <w:tcW w:w="873" w:type="dxa"/>
          </w:tcPr>
          <w:p w14:paraId="07036E2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BA0502</w:t>
            </w:r>
          </w:p>
        </w:tc>
        <w:tc>
          <w:tcPr>
            <w:tcW w:w="1503" w:type="dxa"/>
          </w:tcPr>
          <w:p w14:paraId="29A495B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部门指标</w:t>
            </w:r>
          </w:p>
        </w:tc>
        <w:tc>
          <w:tcPr>
            <w:tcW w:w="993" w:type="dxa"/>
          </w:tcPr>
          <w:p w14:paraId="2A0F9FD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34749EBA"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78FA1D4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部门指标是对用户各部门的能耗指标进行制定、查询和编辑。</w:t>
            </w:r>
          </w:p>
        </w:tc>
        <w:tc>
          <w:tcPr>
            <w:tcW w:w="1276" w:type="dxa"/>
            <w:tcBorders>
              <w:left w:val="single" w:sz="4" w:space="0" w:color="auto"/>
            </w:tcBorders>
          </w:tcPr>
          <w:p w14:paraId="2E435470" w14:textId="77777777" w:rsidR="00AB1F19" w:rsidRPr="00496F47" w:rsidRDefault="00AB1F19">
            <w:pPr>
              <w:pStyle w:val="Default"/>
              <w:jc w:val="both"/>
              <w:rPr>
                <w:rFonts w:ascii="宋体" w:eastAsia="宋体" w:hAnsi="宋体"/>
                <w:color w:val="000000" w:themeColor="text1"/>
                <w:sz w:val="18"/>
              </w:rPr>
            </w:pPr>
          </w:p>
        </w:tc>
      </w:tr>
      <w:tr w:rsidR="00AB1F19" w:rsidRPr="00496F47" w14:paraId="363DFF7B" w14:textId="77777777">
        <w:trPr>
          <w:trHeight w:val="792"/>
        </w:trPr>
        <w:tc>
          <w:tcPr>
            <w:tcW w:w="873" w:type="dxa"/>
          </w:tcPr>
          <w:p w14:paraId="0ED1DAB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BA0503</w:t>
            </w:r>
          </w:p>
        </w:tc>
        <w:tc>
          <w:tcPr>
            <w:tcW w:w="1503" w:type="dxa"/>
          </w:tcPr>
          <w:p w14:paraId="23C077D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绩效考核</w:t>
            </w:r>
          </w:p>
        </w:tc>
        <w:tc>
          <w:tcPr>
            <w:tcW w:w="993" w:type="dxa"/>
          </w:tcPr>
          <w:p w14:paraId="29C3743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4A4F13EA"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56BBC3F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绩效考核是对用户落实能源考核任务过程中的能源指标分配、绩效监控、绩效考评、改进过程跟踪进行管理，为管理层及时了解指标落实情况、实施能源考核提供信息化支撑。包括能源指标分</w:t>
            </w:r>
            <w:r w:rsidRPr="00496F47">
              <w:rPr>
                <w:rFonts w:ascii="宋体" w:hAnsi="宋体" w:hint="eastAsia"/>
                <w:color w:val="000000" w:themeColor="text1"/>
                <w:sz w:val="18"/>
              </w:rPr>
              <w:t></w:t>
            </w:r>
          </w:p>
        </w:tc>
        <w:tc>
          <w:tcPr>
            <w:tcW w:w="1276" w:type="dxa"/>
            <w:tcBorders>
              <w:left w:val="single" w:sz="4" w:space="0" w:color="auto"/>
            </w:tcBorders>
          </w:tcPr>
          <w:p w14:paraId="7C5A7B6D" w14:textId="77777777" w:rsidR="00AB1F19" w:rsidRPr="00496F47" w:rsidRDefault="00AB1F19">
            <w:pPr>
              <w:pStyle w:val="Default"/>
              <w:jc w:val="both"/>
              <w:rPr>
                <w:rFonts w:ascii="宋体" w:eastAsia="宋体" w:hAnsi="宋体"/>
                <w:color w:val="000000" w:themeColor="text1"/>
                <w:sz w:val="18"/>
              </w:rPr>
            </w:pPr>
          </w:p>
        </w:tc>
      </w:tr>
      <w:tr w:rsidR="00AB1F19" w:rsidRPr="00496F47" w14:paraId="5AA8DFAE" w14:textId="77777777">
        <w:trPr>
          <w:trHeight w:val="792"/>
        </w:trPr>
        <w:tc>
          <w:tcPr>
            <w:tcW w:w="873" w:type="dxa"/>
          </w:tcPr>
          <w:p w14:paraId="037EE75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BA0504</w:t>
            </w:r>
          </w:p>
        </w:tc>
        <w:tc>
          <w:tcPr>
            <w:tcW w:w="1503" w:type="dxa"/>
          </w:tcPr>
          <w:p w14:paraId="367D4C9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排名公示</w:t>
            </w:r>
          </w:p>
        </w:tc>
        <w:tc>
          <w:tcPr>
            <w:tcW w:w="993" w:type="dxa"/>
          </w:tcPr>
          <w:p w14:paraId="7FF03D3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3E68F9DD"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5C46646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排名公示是指对各部门的指标完成率进行排名及展示。</w:t>
            </w:r>
          </w:p>
        </w:tc>
        <w:tc>
          <w:tcPr>
            <w:tcW w:w="1276" w:type="dxa"/>
            <w:tcBorders>
              <w:left w:val="single" w:sz="4" w:space="0" w:color="auto"/>
            </w:tcBorders>
          </w:tcPr>
          <w:p w14:paraId="1387C54D" w14:textId="77777777" w:rsidR="00AB1F19" w:rsidRPr="00496F47" w:rsidRDefault="00AB1F19">
            <w:pPr>
              <w:pStyle w:val="Default"/>
              <w:jc w:val="both"/>
              <w:rPr>
                <w:rFonts w:ascii="宋体" w:eastAsia="宋体" w:hAnsi="宋体"/>
                <w:color w:val="000000" w:themeColor="text1"/>
                <w:sz w:val="18"/>
              </w:rPr>
            </w:pPr>
          </w:p>
        </w:tc>
      </w:tr>
    </w:tbl>
    <w:p w14:paraId="1B9A05B5" w14:textId="77777777" w:rsidR="00AB1F19" w:rsidRPr="00496F47" w:rsidRDefault="00AB1F19">
      <w:pPr>
        <w:rPr>
          <w:color w:val="000000" w:themeColor="text1"/>
        </w:rPr>
      </w:pPr>
    </w:p>
    <w:p w14:paraId="7ED9AF04" w14:textId="77777777" w:rsidR="00AB1F19" w:rsidRPr="00496F47" w:rsidRDefault="00AA79AF" w:rsidP="00142697">
      <w:pPr>
        <w:pStyle w:val="4"/>
        <w:numPr>
          <w:ilvl w:val="0"/>
          <w:numId w:val="45"/>
        </w:numPr>
        <w:ind w:left="0" w:firstLine="420"/>
        <w:jc w:val="left"/>
        <w:rPr>
          <w:color w:val="000000" w:themeColor="text1"/>
          <w:sz w:val="21"/>
        </w:rPr>
      </w:pPr>
      <w:bookmarkStart w:id="243" w:name="OLE_LINK116"/>
      <w:r w:rsidRPr="00496F47">
        <w:rPr>
          <w:rFonts w:hint="eastAsia"/>
          <w:color w:val="000000" w:themeColor="text1"/>
          <w:sz w:val="21"/>
        </w:rPr>
        <w:t>业务活动分项说明</w:t>
      </w:r>
    </w:p>
    <w:p w14:paraId="001C2A7D" w14:textId="77777777" w:rsidR="00AB1F19" w:rsidRPr="00496F47" w:rsidRDefault="00AB1F19">
      <w:pPr>
        <w:rPr>
          <w:color w:val="000000" w:themeColor="text1"/>
        </w:rPr>
      </w:pPr>
    </w:p>
    <w:bookmarkEnd w:id="243"/>
    <w:p w14:paraId="53969E9A" w14:textId="77777777" w:rsidR="00AB1F19" w:rsidRPr="00496F47" w:rsidRDefault="00AA79AF" w:rsidP="00142697">
      <w:pPr>
        <w:pStyle w:val="5"/>
        <w:numPr>
          <w:ilvl w:val="4"/>
          <w:numId w:val="46"/>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&lt;部门指标&gt;业务步骤清单</w:t>
      </w:r>
    </w:p>
    <w:p w14:paraId="544F65B1" w14:textId="77777777" w:rsidR="00AB1F19" w:rsidRPr="00496F47" w:rsidRDefault="00AB1F19">
      <w:pPr>
        <w:rPr>
          <w:color w:val="000000" w:themeColor="text1"/>
        </w:rPr>
      </w:pPr>
    </w:p>
    <w:p w14:paraId="04FD272C"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&lt;部门指标&gt;业务步骤清单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6B9E201E" w14:textId="77777777">
        <w:tc>
          <w:tcPr>
            <w:tcW w:w="770" w:type="dxa"/>
            <w:shd w:val="clear" w:color="auto" w:fill="D9D9D9"/>
          </w:tcPr>
          <w:p w14:paraId="7ED47DBA" w14:textId="77777777" w:rsidR="00AB1F19" w:rsidRPr="00496F47" w:rsidRDefault="00AA79AF">
            <w:pPr>
              <w:jc w:val="center"/>
              <w:rPr>
                <w:rFonts w:ascii="宋体" w:hAnsi="宋体"/>
                <w:color w:val="000000" w:themeColor="text1"/>
                <w:sz w:val="18"/>
              </w:rPr>
            </w:pPr>
            <w:bookmarkStart w:id="244" w:name="OLE_LINK118"/>
            <w:r w:rsidRPr="00496F47">
              <w:rPr>
                <w:rFonts w:ascii="宋体" w:hAnsi="宋体" w:hint="eastAsia"/>
                <w:color w:val="000000" w:themeColor="text1"/>
                <w:sz w:val="18"/>
              </w:rPr>
              <w:t>业务步骤编号</w:t>
            </w:r>
          </w:p>
        </w:tc>
        <w:tc>
          <w:tcPr>
            <w:tcW w:w="972" w:type="dxa"/>
            <w:shd w:val="clear" w:color="auto" w:fill="D9D9D9"/>
          </w:tcPr>
          <w:p w14:paraId="38E831F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3ED2CCF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380EFF7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326A83B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B4BF26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69C4E7FF" w14:textId="77777777">
        <w:tc>
          <w:tcPr>
            <w:tcW w:w="770" w:type="dxa"/>
          </w:tcPr>
          <w:p w14:paraId="2C431789" w14:textId="77777777" w:rsidR="00AB1F19" w:rsidRPr="00496F47" w:rsidRDefault="00AA79AF">
            <w:pPr>
              <w:rPr>
                <w:rFonts w:ascii="宋体" w:hAnsi="宋体"/>
                <w:color w:val="000000" w:themeColor="text1"/>
                <w:sz w:val="18"/>
              </w:rPr>
            </w:pPr>
            <w:bookmarkStart w:id="245" w:name="OLE_LINK111"/>
            <w:bookmarkEnd w:id="244"/>
            <w:r w:rsidRPr="00496F47">
              <w:rPr>
                <w:rFonts w:ascii="宋体" w:hAnsi="宋体" w:hint="eastAsia"/>
                <w:color w:val="000000" w:themeColor="text1"/>
                <w:sz w:val="18"/>
              </w:rPr>
              <w:t>BS050101</w:t>
            </w:r>
            <w:bookmarkEnd w:id="245"/>
          </w:p>
        </w:tc>
        <w:tc>
          <w:tcPr>
            <w:tcW w:w="972" w:type="dxa"/>
            <w:vAlign w:val="center"/>
          </w:tcPr>
          <w:p w14:paraId="24EAA75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部门指标管理</w:t>
            </w:r>
          </w:p>
        </w:tc>
        <w:tc>
          <w:tcPr>
            <w:tcW w:w="1386" w:type="dxa"/>
            <w:tcBorders>
              <w:left w:val="single" w:sz="4" w:space="0" w:color="auto"/>
              <w:right w:val="single" w:sz="4" w:space="0" w:color="auto"/>
            </w:tcBorders>
          </w:tcPr>
          <w:p w14:paraId="5922231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DA8566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E07D11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管理本部门认定的能耗指标。</w:t>
            </w:r>
          </w:p>
        </w:tc>
        <w:tc>
          <w:tcPr>
            <w:tcW w:w="1134" w:type="dxa"/>
            <w:tcBorders>
              <w:left w:val="single" w:sz="4" w:space="0" w:color="auto"/>
            </w:tcBorders>
          </w:tcPr>
          <w:p w14:paraId="5CEC2143" w14:textId="77777777" w:rsidR="00AB1F19" w:rsidRPr="00496F47" w:rsidRDefault="00AB1F19">
            <w:pPr>
              <w:pStyle w:val="Default"/>
              <w:jc w:val="both"/>
              <w:rPr>
                <w:rFonts w:ascii="宋体" w:eastAsia="宋体" w:hAnsi="宋体"/>
                <w:color w:val="000000" w:themeColor="text1"/>
                <w:sz w:val="18"/>
              </w:rPr>
            </w:pPr>
          </w:p>
        </w:tc>
      </w:tr>
      <w:tr w:rsidR="00AB1F19" w:rsidRPr="00496F47" w14:paraId="6C26502E" w14:textId="77777777">
        <w:tc>
          <w:tcPr>
            <w:tcW w:w="770" w:type="dxa"/>
          </w:tcPr>
          <w:p w14:paraId="4205079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BS050102</w:t>
            </w:r>
          </w:p>
        </w:tc>
        <w:tc>
          <w:tcPr>
            <w:tcW w:w="972" w:type="dxa"/>
            <w:vAlign w:val="center"/>
          </w:tcPr>
          <w:p w14:paraId="5601F40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部门指标展示</w:t>
            </w:r>
          </w:p>
        </w:tc>
        <w:tc>
          <w:tcPr>
            <w:tcW w:w="1386" w:type="dxa"/>
            <w:tcBorders>
              <w:left w:val="single" w:sz="4" w:space="0" w:color="auto"/>
              <w:right w:val="single" w:sz="4" w:space="0" w:color="auto"/>
            </w:tcBorders>
          </w:tcPr>
          <w:p w14:paraId="23FC13F4"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89635D5"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59BFD1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显示本部门当前所承担的</w:t>
            </w:r>
            <w:r w:rsidRPr="00496F47">
              <w:rPr>
                <w:rFonts w:hint="eastAsia"/>
                <w:color w:val="000000" w:themeColor="text1"/>
                <w:sz w:val="18"/>
                <w:szCs w:val="18"/>
              </w:rPr>
              <w:br/>
              <w:t>各项能耗指标。</w:t>
            </w:r>
          </w:p>
        </w:tc>
        <w:tc>
          <w:tcPr>
            <w:tcW w:w="1134" w:type="dxa"/>
            <w:tcBorders>
              <w:left w:val="single" w:sz="4" w:space="0" w:color="auto"/>
            </w:tcBorders>
          </w:tcPr>
          <w:p w14:paraId="5C48B3CB" w14:textId="77777777" w:rsidR="00AB1F19" w:rsidRPr="00496F47" w:rsidRDefault="00AB1F19">
            <w:pPr>
              <w:pStyle w:val="Default"/>
              <w:jc w:val="both"/>
              <w:rPr>
                <w:rFonts w:ascii="宋体" w:eastAsia="宋体" w:hAnsi="宋体"/>
                <w:color w:val="000000" w:themeColor="text1"/>
                <w:sz w:val="18"/>
              </w:rPr>
            </w:pPr>
          </w:p>
        </w:tc>
      </w:tr>
      <w:tr w:rsidR="00AB1F19" w:rsidRPr="00496F47" w14:paraId="7F73B1D4" w14:textId="77777777">
        <w:tc>
          <w:tcPr>
            <w:tcW w:w="770" w:type="dxa"/>
          </w:tcPr>
          <w:p w14:paraId="14DEE1F6" w14:textId="77777777" w:rsidR="00AB1F19" w:rsidRPr="00496F47" w:rsidRDefault="00AA79AF">
            <w:pPr>
              <w:rPr>
                <w:rFonts w:ascii="宋体" w:hAnsi="宋体"/>
                <w:color w:val="000000" w:themeColor="text1"/>
                <w:sz w:val="18"/>
              </w:rPr>
            </w:pPr>
            <w:bookmarkStart w:id="246" w:name="OLE_LINK112"/>
            <w:r w:rsidRPr="00496F47">
              <w:rPr>
                <w:rFonts w:ascii="宋体" w:hAnsi="宋体" w:hint="eastAsia"/>
                <w:color w:val="000000" w:themeColor="text1"/>
                <w:sz w:val="18"/>
              </w:rPr>
              <w:t>BS050103</w:t>
            </w:r>
            <w:bookmarkEnd w:id="246"/>
          </w:p>
        </w:tc>
        <w:tc>
          <w:tcPr>
            <w:tcW w:w="972" w:type="dxa"/>
            <w:vAlign w:val="center"/>
          </w:tcPr>
          <w:p w14:paraId="458F478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部门历史指标查询</w:t>
            </w:r>
          </w:p>
        </w:tc>
        <w:tc>
          <w:tcPr>
            <w:tcW w:w="1386" w:type="dxa"/>
            <w:tcBorders>
              <w:left w:val="single" w:sz="4" w:space="0" w:color="auto"/>
              <w:right w:val="single" w:sz="4" w:space="0" w:color="auto"/>
            </w:tcBorders>
          </w:tcPr>
          <w:p w14:paraId="24B8B40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CDE64A7"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AC82FC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查询本部门历史所有的指标值。</w:t>
            </w:r>
          </w:p>
        </w:tc>
        <w:tc>
          <w:tcPr>
            <w:tcW w:w="1134" w:type="dxa"/>
            <w:tcBorders>
              <w:left w:val="single" w:sz="4" w:space="0" w:color="auto"/>
            </w:tcBorders>
          </w:tcPr>
          <w:p w14:paraId="4CDE190C" w14:textId="77777777" w:rsidR="00AB1F19" w:rsidRPr="00496F47" w:rsidRDefault="00AB1F19">
            <w:pPr>
              <w:pStyle w:val="Default"/>
              <w:jc w:val="both"/>
              <w:rPr>
                <w:rFonts w:ascii="宋体" w:eastAsia="宋体" w:hAnsi="宋体"/>
                <w:color w:val="000000" w:themeColor="text1"/>
                <w:sz w:val="18"/>
              </w:rPr>
            </w:pPr>
          </w:p>
        </w:tc>
      </w:tr>
    </w:tbl>
    <w:p w14:paraId="147A155E" w14:textId="77777777" w:rsidR="00AB1F19" w:rsidRPr="00496F47" w:rsidRDefault="00AB1F19">
      <w:pPr>
        <w:pStyle w:val="aff7"/>
        <w:keepNext/>
        <w:jc w:val="center"/>
        <w:rPr>
          <w:rFonts w:ascii="黑体" w:hAnsi="黑体"/>
          <w:color w:val="000000" w:themeColor="text1"/>
          <w:sz w:val="21"/>
        </w:rPr>
      </w:pPr>
    </w:p>
    <w:p w14:paraId="2A927AA9" w14:textId="77777777" w:rsidR="00AB1F19" w:rsidRPr="00496F47" w:rsidRDefault="00AA79AF" w:rsidP="00142697">
      <w:pPr>
        <w:pStyle w:val="5"/>
        <w:numPr>
          <w:ilvl w:val="4"/>
          <w:numId w:val="46"/>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&lt;绩效考核&gt;业务步骤清单</w:t>
      </w:r>
    </w:p>
    <w:p w14:paraId="5078721F" w14:textId="77777777" w:rsidR="00AB1F19" w:rsidRPr="00496F47" w:rsidRDefault="00AB1F19">
      <w:pPr>
        <w:rPr>
          <w:color w:val="000000" w:themeColor="text1"/>
        </w:rPr>
      </w:pPr>
    </w:p>
    <w:p w14:paraId="37BEE91A"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&lt;绩效考核&gt;业务步骤清单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7BCEBC6D" w14:textId="77777777">
        <w:tc>
          <w:tcPr>
            <w:tcW w:w="770" w:type="dxa"/>
            <w:shd w:val="clear" w:color="auto" w:fill="D9D9D9"/>
          </w:tcPr>
          <w:p w14:paraId="32015C1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7937C44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6B72191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133A12ED"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35F4DA2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D61CBA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05BF1D64" w14:textId="77777777">
        <w:tc>
          <w:tcPr>
            <w:tcW w:w="770" w:type="dxa"/>
          </w:tcPr>
          <w:p w14:paraId="451F9DFB" w14:textId="77777777" w:rsidR="00AB1F19" w:rsidRPr="00496F47" w:rsidRDefault="00AA79AF">
            <w:pPr>
              <w:rPr>
                <w:rFonts w:ascii="宋体" w:hAnsi="宋体"/>
                <w:color w:val="000000" w:themeColor="text1"/>
                <w:sz w:val="18"/>
              </w:rPr>
            </w:pPr>
            <w:bookmarkStart w:id="247" w:name="OLE_LINK113"/>
            <w:r w:rsidRPr="00496F47">
              <w:rPr>
                <w:rFonts w:ascii="宋体" w:hAnsi="宋体" w:hint="eastAsia"/>
                <w:color w:val="000000" w:themeColor="text1"/>
                <w:sz w:val="18"/>
              </w:rPr>
              <w:t>BS050201</w:t>
            </w:r>
            <w:bookmarkEnd w:id="247"/>
          </w:p>
        </w:tc>
        <w:tc>
          <w:tcPr>
            <w:tcW w:w="972" w:type="dxa"/>
            <w:vAlign w:val="center"/>
          </w:tcPr>
          <w:p w14:paraId="68FC6DB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定额指标进度跟踪</w:t>
            </w:r>
          </w:p>
        </w:tc>
        <w:tc>
          <w:tcPr>
            <w:tcW w:w="1386" w:type="dxa"/>
            <w:tcBorders>
              <w:left w:val="single" w:sz="4" w:space="0" w:color="auto"/>
              <w:right w:val="single" w:sz="4" w:space="0" w:color="auto"/>
            </w:tcBorders>
          </w:tcPr>
          <w:p w14:paraId="370AD76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5F69244"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F55FA3E"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根据下发的定额指标展示</w:t>
            </w:r>
            <w:r w:rsidRPr="00496F47">
              <w:rPr>
                <w:rFonts w:hint="eastAsia"/>
                <w:color w:val="000000" w:themeColor="text1"/>
                <w:sz w:val="18"/>
                <w:szCs w:val="18"/>
              </w:rPr>
              <w:br/>
              <w:t>当前能耗值与指标的偏移</w:t>
            </w:r>
          </w:p>
        </w:tc>
        <w:tc>
          <w:tcPr>
            <w:tcW w:w="1134" w:type="dxa"/>
            <w:tcBorders>
              <w:left w:val="single" w:sz="4" w:space="0" w:color="auto"/>
            </w:tcBorders>
          </w:tcPr>
          <w:p w14:paraId="306DF790" w14:textId="77777777" w:rsidR="00AB1F19" w:rsidRPr="00496F47" w:rsidRDefault="00AB1F19">
            <w:pPr>
              <w:pStyle w:val="Default"/>
              <w:jc w:val="both"/>
              <w:rPr>
                <w:rFonts w:ascii="宋体" w:eastAsia="宋体" w:hAnsi="宋体"/>
                <w:color w:val="000000" w:themeColor="text1"/>
                <w:sz w:val="18"/>
              </w:rPr>
            </w:pPr>
          </w:p>
        </w:tc>
      </w:tr>
      <w:tr w:rsidR="00AB1F19" w:rsidRPr="00496F47" w14:paraId="1A3489AE" w14:textId="77777777">
        <w:tc>
          <w:tcPr>
            <w:tcW w:w="770" w:type="dxa"/>
          </w:tcPr>
          <w:p w14:paraId="0FD7432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BS050202</w:t>
            </w:r>
          </w:p>
        </w:tc>
        <w:tc>
          <w:tcPr>
            <w:tcW w:w="972" w:type="dxa"/>
            <w:vAlign w:val="center"/>
          </w:tcPr>
          <w:p w14:paraId="5037B6A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定额指标统计</w:t>
            </w:r>
          </w:p>
        </w:tc>
        <w:tc>
          <w:tcPr>
            <w:tcW w:w="1386" w:type="dxa"/>
            <w:tcBorders>
              <w:left w:val="single" w:sz="4" w:space="0" w:color="auto"/>
              <w:right w:val="single" w:sz="4" w:space="0" w:color="auto"/>
            </w:tcBorders>
          </w:tcPr>
          <w:p w14:paraId="0467518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AAF839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A58A9C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统计当前定额指标完成情</w:t>
            </w:r>
            <w:r w:rsidRPr="00496F47">
              <w:rPr>
                <w:rFonts w:hint="eastAsia"/>
                <w:color w:val="000000" w:themeColor="text1"/>
                <w:sz w:val="18"/>
                <w:szCs w:val="18"/>
              </w:rPr>
              <w:br/>
              <w:t>况。</w:t>
            </w:r>
          </w:p>
        </w:tc>
        <w:tc>
          <w:tcPr>
            <w:tcW w:w="1134" w:type="dxa"/>
            <w:tcBorders>
              <w:left w:val="single" w:sz="4" w:space="0" w:color="auto"/>
            </w:tcBorders>
          </w:tcPr>
          <w:p w14:paraId="0676E4CF" w14:textId="77777777" w:rsidR="00AB1F19" w:rsidRPr="00496F47" w:rsidRDefault="00AB1F19">
            <w:pPr>
              <w:pStyle w:val="Default"/>
              <w:jc w:val="both"/>
              <w:rPr>
                <w:rFonts w:ascii="宋体" w:eastAsia="宋体" w:hAnsi="宋体"/>
                <w:color w:val="000000" w:themeColor="text1"/>
                <w:sz w:val="18"/>
              </w:rPr>
            </w:pPr>
          </w:p>
        </w:tc>
      </w:tr>
      <w:tr w:rsidR="00AB1F19" w:rsidRPr="00496F47" w14:paraId="0F56ED0C" w14:textId="77777777">
        <w:tc>
          <w:tcPr>
            <w:tcW w:w="770" w:type="dxa"/>
          </w:tcPr>
          <w:p w14:paraId="6C929FB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BS050203</w:t>
            </w:r>
          </w:p>
        </w:tc>
        <w:tc>
          <w:tcPr>
            <w:tcW w:w="972" w:type="dxa"/>
            <w:vAlign w:val="center"/>
          </w:tcPr>
          <w:p w14:paraId="50052E1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部门指标进度跟踪</w:t>
            </w:r>
          </w:p>
        </w:tc>
        <w:tc>
          <w:tcPr>
            <w:tcW w:w="1386" w:type="dxa"/>
            <w:tcBorders>
              <w:left w:val="single" w:sz="4" w:space="0" w:color="auto"/>
              <w:right w:val="single" w:sz="4" w:space="0" w:color="auto"/>
            </w:tcBorders>
          </w:tcPr>
          <w:p w14:paraId="71C59AF1"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4D5FC0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03332C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跟踪各部门当前的指标完</w:t>
            </w:r>
            <w:r w:rsidRPr="00496F47">
              <w:rPr>
                <w:rFonts w:hint="eastAsia"/>
                <w:color w:val="000000" w:themeColor="text1"/>
                <w:sz w:val="18"/>
                <w:szCs w:val="18"/>
              </w:rPr>
              <w:br/>
              <w:t>成情况。</w:t>
            </w:r>
          </w:p>
        </w:tc>
        <w:tc>
          <w:tcPr>
            <w:tcW w:w="1134" w:type="dxa"/>
            <w:tcBorders>
              <w:left w:val="single" w:sz="4" w:space="0" w:color="auto"/>
            </w:tcBorders>
          </w:tcPr>
          <w:p w14:paraId="27309F2B" w14:textId="77777777" w:rsidR="00AB1F19" w:rsidRPr="00496F47" w:rsidRDefault="00AB1F19">
            <w:pPr>
              <w:pStyle w:val="Default"/>
              <w:jc w:val="both"/>
              <w:rPr>
                <w:rFonts w:ascii="宋体" w:eastAsia="宋体" w:hAnsi="宋体"/>
                <w:color w:val="000000" w:themeColor="text1"/>
                <w:sz w:val="18"/>
              </w:rPr>
            </w:pPr>
          </w:p>
        </w:tc>
      </w:tr>
      <w:tr w:rsidR="00AB1F19" w:rsidRPr="00496F47" w14:paraId="553B8361" w14:textId="77777777">
        <w:tc>
          <w:tcPr>
            <w:tcW w:w="770" w:type="dxa"/>
          </w:tcPr>
          <w:p w14:paraId="14D0903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BS050204</w:t>
            </w:r>
          </w:p>
        </w:tc>
        <w:tc>
          <w:tcPr>
            <w:tcW w:w="972" w:type="dxa"/>
            <w:vAlign w:val="center"/>
          </w:tcPr>
          <w:p w14:paraId="20398A4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部门年度指标预测</w:t>
            </w:r>
          </w:p>
        </w:tc>
        <w:tc>
          <w:tcPr>
            <w:tcW w:w="1386" w:type="dxa"/>
            <w:tcBorders>
              <w:left w:val="single" w:sz="4" w:space="0" w:color="auto"/>
              <w:right w:val="single" w:sz="4" w:space="0" w:color="auto"/>
            </w:tcBorders>
          </w:tcPr>
          <w:p w14:paraId="5A7AF97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AC16076"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79E6FF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根据当前指标执行情况预测年度完成可能性。</w:t>
            </w:r>
          </w:p>
        </w:tc>
        <w:tc>
          <w:tcPr>
            <w:tcW w:w="1134" w:type="dxa"/>
            <w:tcBorders>
              <w:left w:val="single" w:sz="4" w:space="0" w:color="auto"/>
            </w:tcBorders>
          </w:tcPr>
          <w:p w14:paraId="043A8CE3" w14:textId="77777777" w:rsidR="00AB1F19" w:rsidRPr="00496F47" w:rsidRDefault="00AB1F19">
            <w:pPr>
              <w:pStyle w:val="Default"/>
              <w:jc w:val="both"/>
              <w:rPr>
                <w:rFonts w:ascii="宋体" w:eastAsia="宋体" w:hAnsi="宋体"/>
                <w:color w:val="000000" w:themeColor="text1"/>
                <w:sz w:val="18"/>
              </w:rPr>
            </w:pPr>
          </w:p>
        </w:tc>
      </w:tr>
      <w:tr w:rsidR="00AB1F19" w:rsidRPr="00496F47" w14:paraId="5BFF3AF3" w14:textId="77777777">
        <w:tc>
          <w:tcPr>
            <w:tcW w:w="770" w:type="dxa"/>
          </w:tcPr>
          <w:p w14:paraId="672C12C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BS050205</w:t>
            </w:r>
          </w:p>
        </w:tc>
        <w:tc>
          <w:tcPr>
            <w:tcW w:w="972" w:type="dxa"/>
            <w:vAlign w:val="center"/>
          </w:tcPr>
          <w:p w14:paraId="20DA384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部门指标完成统计</w:t>
            </w:r>
          </w:p>
        </w:tc>
        <w:tc>
          <w:tcPr>
            <w:tcW w:w="1386" w:type="dxa"/>
            <w:tcBorders>
              <w:left w:val="single" w:sz="4" w:space="0" w:color="auto"/>
              <w:right w:val="single" w:sz="4" w:space="0" w:color="auto"/>
            </w:tcBorders>
          </w:tcPr>
          <w:p w14:paraId="6EAD2A7E"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44420E8"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4AF24F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对部门指标完成的比例进行统计。</w:t>
            </w:r>
          </w:p>
        </w:tc>
        <w:tc>
          <w:tcPr>
            <w:tcW w:w="1134" w:type="dxa"/>
            <w:tcBorders>
              <w:left w:val="single" w:sz="4" w:space="0" w:color="auto"/>
            </w:tcBorders>
          </w:tcPr>
          <w:p w14:paraId="0E292864" w14:textId="77777777" w:rsidR="00AB1F19" w:rsidRPr="00496F47" w:rsidRDefault="00AB1F19">
            <w:pPr>
              <w:pStyle w:val="Default"/>
              <w:jc w:val="both"/>
              <w:rPr>
                <w:rFonts w:ascii="宋体" w:eastAsia="宋体" w:hAnsi="宋体"/>
                <w:color w:val="000000" w:themeColor="text1"/>
                <w:sz w:val="18"/>
              </w:rPr>
            </w:pPr>
          </w:p>
        </w:tc>
      </w:tr>
      <w:tr w:rsidR="00AB1F19" w:rsidRPr="00496F47" w14:paraId="5DAAB213" w14:textId="77777777">
        <w:tc>
          <w:tcPr>
            <w:tcW w:w="770" w:type="dxa"/>
          </w:tcPr>
          <w:p w14:paraId="69856613" w14:textId="77777777" w:rsidR="00AB1F19" w:rsidRPr="00496F47" w:rsidRDefault="00AA79AF">
            <w:pPr>
              <w:rPr>
                <w:rFonts w:ascii="宋体" w:hAnsi="宋体"/>
                <w:color w:val="000000" w:themeColor="text1"/>
                <w:sz w:val="18"/>
              </w:rPr>
            </w:pPr>
            <w:bookmarkStart w:id="248" w:name="OLE_LINK114"/>
            <w:r w:rsidRPr="00496F47">
              <w:rPr>
                <w:rFonts w:ascii="宋体" w:hAnsi="宋体" w:hint="eastAsia"/>
                <w:color w:val="000000" w:themeColor="text1"/>
                <w:sz w:val="18"/>
              </w:rPr>
              <w:t>BS050206</w:t>
            </w:r>
            <w:bookmarkEnd w:id="248"/>
          </w:p>
        </w:tc>
        <w:tc>
          <w:tcPr>
            <w:tcW w:w="972" w:type="dxa"/>
            <w:vAlign w:val="center"/>
          </w:tcPr>
          <w:p w14:paraId="3DA9D30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绩效考核报告</w:t>
            </w:r>
          </w:p>
        </w:tc>
        <w:tc>
          <w:tcPr>
            <w:tcW w:w="1386" w:type="dxa"/>
            <w:tcBorders>
              <w:left w:val="single" w:sz="4" w:space="0" w:color="auto"/>
              <w:right w:val="single" w:sz="4" w:space="0" w:color="auto"/>
            </w:tcBorders>
          </w:tcPr>
          <w:p w14:paraId="37116B24"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248156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268E0C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汇总各部门的指标完成情</w:t>
            </w:r>
            <w:r w:rsidRPr="00496F47">
              <w:rPr>
                <w:rFonts w:hint="eastAsia"/>
                <w:color w:val="000000" w:themeColor="text1"/>
                <w:sz w:val="18"/>
                <w:szCs w:val="18"/>
              </w:rPr>
              <w:br/>
              <w:t>况生成整体的绩效考核报</w:t>
            </w:r>
            <w:r w:rsidRPr="00496F47">
              <w:rPr>
                <w:rFonts w:hint="eastAsia"/>
                <w:color w:val="000000" w:themeColor="text1"/>
                <w:sz w:val="18"/>
                <w:szCs w:val="18"/>
              </w:rPr>
              <w:br/>
              <w:t>告。</w:t>
            </w:r>
          </w:p>
        </w:tc>
        <w:tc>
          <w:tcPr>
            <w:tcW w:w="1134" w:type="dxa"/>
            <w:tcBorders>
              <w:left w:val="single" w:sz="4" w:space="0" w:color="auto"/>
            </w:tcBorders>
          </w:tcPr>
          <w:p w14:paraId="5C8461D9" w14:textId="77777777" w:rsidR="00AB1F19" w:rsidRPr="00496F47" w:rsidRDefault="00AB1F19">
            <w:pPr>
              <w:pStyle w:val="Default"/>
              <w:jc w:val="both"/>
              <w:rPr>
                <w:rFonts w:ascii="宋体" w:eastAsia="宋体" w:hAnsi="宋体"/>
                <w:color w:val="000000" w:themeColor="text1"/>
                <w:sz w:val="18"/>
              </w:rPr>
            </w:pPr>
          </w:p>
        </w:tc>
      </w:tr>
    </w:tbl>
    <w:p w14:paraId="787E607C" w14:textId="77777777" w:rsidR="00AB1F19" w:rsidRPr="00496F47" w:rsidRDefault="00AB1F19">
      <w:pPr>
        <w:pStyle w:val="aff7"/>
        <w:keepNext/>
        <w:rPr>
          <w:rFonts w:ascii="黑体" w:hAnsi="黑体"/>
          <w:color w:val="000000" w:themeColor="text1"/>
          <w:sz w:val="21"/>
        </w:rPr>
      </w:pPr>
    </w:p>
    <w:p w14:paraId="2348703B" w14:textId="77777777" w:rsidR="00AB1F19" w:rsidRPr="00496F47" w:rsidRDefault="00AA79AF" w:rsidP="00142697">
      <w:pPr>
        <w:pStyle w:val="5"/>
        <w:numPr>
          <w:ilvl w:val="4"/>
          <w:numId w:val="46"/>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&lt;排名公示&gt;业务步骤清单</w:t>
      </w:r>
    </w:p>
    <w:p w14:paraId="2D065297"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&lt;排名公告&gt;业务步骤清单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647A5D38" w14:textId="77777777">
        <w:tc>
          <w:tcPr>
            <w:tcW w:w="770" w:type="dxa"/>
            <w:shd w:val="clear" w:color="auto" w:fill="D9D9D9"/>
          </w:tcPr>
          <w:p w14:paraId="669B2573" w14:textId="77777777" w:rsidR="00AB1F19" w:rsidRPr="00496F47" w:rsidRDefault="00AA79AF">
            <w:pPr>
              <w:jc w:val="center"/>
              <w:rPr>
                <w:rFonts w:ascii="宋体" w:hAnsi="宋体"/>
                <w:color w:val="000000" w:themeColor="text1"/>
                <w:sz w:val="18"/>
              </w:rPr>
            </w:pPr>
            <w:bookmarkStart w:id="249" w:name="OLE_LINK115"/>
            <w:r w:rsidRPr="00496F47">
              <w:rPr>
                <w:rFonts w:ascii="宋体" w:hAnsi="宋体" w:hint="eastAsia"/>
                <w:color w:val="000000" w:themeColor="text1"/>
                <w:sz w:val="18"/>
              </w:rPr>
              <w:t>业务步骤编号</w:t>
            </w:r>
          </w:p>
        </w:tc>
        <w:tc>
          <w:tcPr>
            <w:tcW w:w="972" w:type="dxa"/>
            <w:shd w:val="clear" w:color="auto" w:fill="D9D9D9"/>
          </w:tcPr>
          <w:p w14:paraId="68F8884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21906A3A"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3C47FE8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30FC312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5F649C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4D470BBA" w14:textId="77777777">
        <w:tc>
          <w:tcPr>
            <w:tcW w:w="770" w:type="dxa"/>
          </w:tcPr>
          <w:p w14:paraId="4557111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BS050301</w:t>
            </w:r>
            <w:bookmarkEnd w:id="249"/>
          </w:p>
        </w:tc>
        <w:tc>
          <w:tcPr>
            <w:tcW w:w="972" w:type="dxa"/>
            <w:vAlign w:val="center"/>
          </w:tcPr>
          <w:p w14:paraId="3836D6A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定额指标地区排名</w:t>
            </w:r>
          </w:p>
        </w:tc>
        <w:tc>
          <w:tcPr>
            <w:tcW w:w="1386" w:type="dxa"/>
            <w:tcBorders>
              <w:left w:val="single" w:sz="4" w:space="0" w:color="auto"/>
              <w:right w:val="single" w:sz="4" w:space="0" w:color="auto"/>
            </w:tcBorders>
          </w:tcPr>
          <w:p w14:paraId="2AD67D5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193724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09421C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对用户定额指标的完成情况进行地区排名。</w:t>
            </w:r>
          </w:p>
        </w:tc>
        <w:tc>
          <w:tcPr>
            <w:tcW w:w="1134" w:type="dxa"/>
            <w:tcBorders>
              <w:left w:val="single" w:sz="4" w:space="0" w:color="auto"/>
            </w:tcBorders>
          </w:tcPr>
          <w:p w14:paraId="1DE09F2C" w14:textId="77777777" w:rsidR="00AB1F19" w:rsidRPr="00496F47" w:rsidRDefault="00AB1F19">
            <w:pPr>
              <w:pStyle w:val="Default"/>
              <w:jc w:val="both"/>
              <w:rPr>
                <w:rFonts w:ascii="宋体" w:eastAsia="宋体" w:hAnsi="宋体"/>
                <w:color w:val="000000" w:themeColor="text1"/>
                <w:sz w:val="18"/>
              </w:rPr>
            </w:pPr>
          </w:p>
        </w:tc>
      </w:tr>
      <w:tr w:rsidR="00AB1F19" w:rsidRPr="00496F47" w14:paraId="274B7DF1" w14:textId="77777777">
        <w:tc>
          <w:tcPr>
            <w:tcW w:w="770" w:type="dxa"/>
          </w:tcPr>
          <w:p w14:paraId="3999AB4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BS050302</w:t>
            </w:r>
          </w:p>
        </w:tc>
        <w:tc>
          <w:tcPr>
            <w:tcW w:w="972" w:type="dxa"/>
            <w:vAlign w:val="center"/>
          </w:tcPr>
          <w:p w14:paraId="574BEC7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指标完成率公示</w:t>
            </w:r>
          </w:p>
        </w:tc>
        <w:tc>
          <w:tcPr>
            <w:tcW w:w="1386" w:type="dxa"/>
            <w:tcBorders>
              <w:left w:val="single" w:sz="4" w:space="0" w:color="auto"/>
              <w:right w:val="single" w:sz="4" w:space="0" w:color="auto"/>
            </w:tcBorders>
          </w:tcPr>
          <w:p w14:paraId="16BBD49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ED6AD1F"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CBC4E0F"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展示用户每年度的指标完成比例及时间曲线。</w:t>
            </w:r>
          </w:p>
        </w:tc>
        <w:tc>
          <w:tcPr>
            <w:tcW w:w="1134" w:type="dxa"/>
            <w:tcBorders>
              <w:left w:val="single" w:sz="4" w:space="0" w:color="auto"/>
            </w:tcBorders>
          </w:tcPr>
          <w:p w14:paraId="6F0B8072" w14:textId="77777777" w:rsidR="00AB1F19" w:rsidRPr="00496F47" w:rsidRDefault="00AB1F19">
            <w:pPr>
              <w:pStyle w:val="Default"/>
              <w:jc w:val="both"/>
              <w:rPr>
                <w:rFonts w:ascii="宋体" w:eastAsia="宋体" w:hAnsi="宋体"/>
                <w:color w:val="000000" w:themeColor="text1"/>
                <w:sz w:val="18"/>
              </w:rPr>
            </w:pPr>
          </w:p>
        </w:tc>
      </w:tr>
      <w:tr w:rsidR="00AB1F19" w:rsidRPr="00496F47" w14:paraId="570A81D2" w14:textId="77777777">
        <w:tc>
          <w:tcPr>
            <w:tcW w:w="770" w:type="dxa"/>
          </w:tcPr>
          <w:p w14:paraId="162B490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BS050303</w:t>
            </w:r>
          </w:p>
        </w:tc>
        <w:tc>
          <w:tcPr>
            <w:tcW w:w="972" w:type="dxa"/>
            <w:vAlign w:val="center"/>
          </w:tcPr>
          <w:p w14:paraId="159CD65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部门指标排名公示</w:t>
            </w:r>
          </w:p>
        </w:tc>
        <w:tc>
          <w:tcPr>
            <w:tcW w:w="1386" w:type="dxa"/>
            <w:tcBorders>
              <w:left w:val="single" w:sz="4" w:space="0" w:color="auto"/>
              <w:right w:val="single" w:sz="4" w:space="0" w:color="auto"/>
            </w:tcBorders>
          </w:tcPr>
          <w:p w14:paraId="3CD80181"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5BE7E4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7FFC13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对用户各部门的指标完成情况进行排名公示。</w:t>
            </w:r>
          </w:p>
        </w:tc>
        <w:tc>
          <w:tcPr>
            <w:tcW w:w="1134" w:type="dxa"/>
            <w:tcBorders>
              <w:left w:val="single" w:sz="4" w:space="0" w:color="auto"/>
            </w:tcBorders>
          </w:tcPr>
          <w:p w14:paraId="69A416C5" w14:textId="77777777" w:rsidR="00AB1F19" w:rsidRPr="00496F47" w:rsidRDefault="00AB1F19">
            <w:pPr>
              <w:pStyle w:val="Default"/>
              <w:jc w:val="both"/>
              <w:rPr>
                <w:rFonts w:ascii="宋体" w:eastAsia="宋体" w:hAnsi="宋体"/>
                <w:color w:val="000000" w:themeColor="text1"/>
                <w:sz w:val="18"/>
              </w:rPr>
            </w:pPr>
          </w:p>
        </w:tc>
      </w:tr>
    </w:tbl>
    <w:p w14:paraId="4923319A" w14:textId="77777777" w:rsidR="00AB1F19" w:rsidRPr="00496F47" w:rsidRDefault="00AB1F19">
      <w:pPr>
        <w:rPr>
          <w:color w:val="000000" w:themeColor="text1"/>
        </w:rPr>
      </w:pPr>
    </w:p>
    <w:p w14:paraId="6632B264" w14:textId="77777777" w:rsidR="00AB1F19" w:rsidRPr="00496F47" w:rsidRDefault="00AB1F19">
      <w:pPr>
        <w:rPr>
          <w:color w:val="000000" w:themeColor="text1"/>
        </w:rPr>
      </w:pPr>
    </w:p>
    <w:p w14:paraId="41F2912D" w14:textId="77777777" w:rsidR="00AB1F19" w:rsidRPr="00496F47" w:rsidRDefault="00AA79AF" w:rsidP="00142697">
      <w:pPr>
        <w:pStyle w:val="3"/>
        <w:numPr>
          <w:ilvl w:val="2"/>
          <w:numId w:val="60"/>
        </w:numPr>
        <w:spacing w:line="415" w:lineRule="auto"/>
        <w:ind w:left="720" w:hanging="720"/>
        <w:rPr>
          <w:bCs w:val="0"/>
          <w:color w:val="000000" w:themeColor="text1"/>
        </w:rPr>
      </w:pPr>
      <w:r w:rsidRPr="00496F47">
        <w:rPr>
          <w:rFonts w:hint="eastAsia"/>
          <w:bCs w:val="0"/>
          <w:color w:val="000000" w:themeColor="text1"/>
        </w:rPr>
        <w:t>报表管理</w:t>
      </w:r>
    </w:p>
    <w:p w14:paraId="11B845F0" w14:textId="77777777" w:rsidR="00AB1F19" w:rsidRPr="00496F47" w:rsidRDefault="00AA79AF" w:rsidP="00142697">
      <w:pPr>
        <w:pStyle w:val="4"/>
        <w:numPr>
          <w:ilvl w:val="0"/>
          <w:numId w:val="47"/>
        </w:numPr>
        <w:jc w:val="left"/>
        <w:rPr>
          <w:color w:val="000000" w:themeColor="text1"/>
          <w:sz w:val="21"/>
        </w:rPr>
      </w:pPr>
      <w:r w:rsidRPr="00496F47">
        <w:rPr>
          <w:rFonts w:hint="eastAsia"/>
          <w:color w:val="000000" w:themeColor="text1"/>
          <w:sz w:val="21"/>
        </w:rPr>
        <w:t>业务活动清单</w:t>
      </w:r>
    </w:p>
    <w:p w14:paraId="655FD2D0" w14:textId="77777777" w:rsidR="00A46169" w:rsidRPr="00496F47" w:rsidRDefault="00A46169" w:rsidP="00A46169">
      <w:pPr>
        <w:pStyle w:val="afff8"/>
        <w:spacing w:line="360" w:lineRule="auto"/>
        <w:ind w:firstLineChars="200" w:firstLine="360"/>
        <w:rPr>
          <w:color w:val="000000" w:themeColor="text1"/>
          <w:sz w:val="18"/>
          <w:szCs w:val="18"/>
        </w:rPr>
      </w:pPr>
      <w:r w:rsidRPr="00496F47">
        <w:rPr>
          <w:rFonts w:hint="eastAsia"/>
          <w:color w:val="000000" w:themeColor="text1"/>
          <w:sz w:val="18"/>
          <w:szCs w:val="18"/>
        </w:rPr>
        <w:t>报表管理是指对企业能源管理相关的能源报告和报表的管理。包括〖</w:t>
      </w:r>
      <w:bookmarkStart w:id="250" w:name="OLE_LINK120"/>
      <w:r w:rsidRPr="00496F47">
        <w:rPr>
          <w:rFonts w:hint="eastAsia"/>
          <w:color w:val="000000" w:themeColor="text1"/>
          <w:sz w:val="18"/>
          <w:szCs w:val="18"/>
        </w:rPr>
        <w:t>模板管理</w:t>
      </w:r>
      <w:bookmarkEnd w:id="250"/>
      <w:r w:rsidRPr="00496F47">
        <w:rPr>
          <w:rFonts w:hint="eastAsia"/>
          <w:color w:val="000000" w:themeColor="text1"/>
          <w:sz w:val="18"/>
          <w:szCs w:val="18"/>
        </w:rPr>
        <w:t>〗、〖</w:t>
      </w:r>
      <w:bookmarkStart w:id="251" w:name="OLE_LINK121"/>
      <w:r w:rsidRPr="00496F47">
        <w:rPr>
          <w:rFonts w:hint="eastAsia"/>
          <w:color w:val="000000" w:themeColor="text1"/>
          <w:sz w:val="18"/>
          <w:szCs w:val="18"/>
        </w:rPr>
        <w:t>能源报告管理</w:t>
      </w:r>
      <w:bookmarkEnd w:id="251"/>
      <w:r w:rsidRPr="00496F47">
        <w:rPr>
          <w:rFonts w:hint="eastAsia"/>
          <w:color w:val="000000" w:themeColor="text1"/>
          <w:sz w:val="18"/>
          <w:szCs w:val="18"/>
        </w:rPr>
        <w:t>〗、〖</w:t>
      </w:r>
      <w:bookmarkStart w:id="252" w:name="OLE_LINK122"/>
      <w:r w:rsidRPr="00496F47">
        <w:rPr>
          <w:rFonts w:hint="eastAsia"/>
          <w:color w:val="000000" w:themeColor="text1"/>
          <w:sz w:val="18"/>
          <w:szCs w:val="18"/>
        </w:rPr>
        <w:t>设备台账管理</w:t>
      </w:r>
      <w:bookmarkEnd w:id="252"/>
      <w:r w:rsidRPr="00496F47">
        <w:rPr>
          <w:rFonts w:hint="eastAsia"/>
          <w:color w:val="000000" w:themeColor="text1"/>
          <w:sz w:val="18"/>
          <w:szCs w:val="18"/>
        </w:rPr>
        <w:t>〗、〖</w:t>
      </w:r>
      <w:bookmarkStart w:id="253" w:name="OLE_LINK123"/>
      <w:r w:rsidRPr="00496F47">
        <w:rPr>
          <w:rFonts w:hint="eastAsia"/>
          <w:color w:val="000000" w:themeColor="text1"/>
          <w:sz w:val="18"/>
          <w:szCs w:val="18"/>
        </w:rPr>
        <w:t>考核报告管理</w:t>
      </w:r>
      <w:bookmarkEnd w:id="253"/>
      <w:r w:rsidRPr="00496F47">
        <w:rPr>
          <w:rFonts w:hint="eastAsia"/>
          <w:color w:val="000000" w:themeColor="text1"/>
          <w:sz w:val="18"/>
          <w:szCs w:val="18"/>
        </w:rPr>
        <w:t>〗等业务。</w:t>
      </w:r>
    </w:p>
    <w:p w14:paraId="28277278" w14:textId="77777777" w:rsidR="00AB1F19" w:rsidRPr="00496F47" w:rsidRDefault="00AB1F19">
      <w:pPr>
        <w:rPr>
          <w:color w:val="000000" w:themeColor="text1"/>
        </w:rPr>
      </w:pPr>
      <w:r w:rsidRPr="00496F47">
        <w:rPr>
          <w:rFonts w:hint="eastAsia"/>
          <w:color w:val="000000" w:themeColor="text1"/>
        </w:rPr>
        <w:object w:dxaOrig="14903" w:dyaOrig="6882" w14:anchorId="26353E8A">
          <v:shape id="_x0000_i1034" type="#_x0000_t75" style="width:414.75pt;height:192pt" o:ole="">
            <v:imagedata r:id="rId29" o:title=""/>
            <o:lock v:ext="edit" aspectratio="f"/>
          </v:shape>
          <o:OLEObject Type="Embed" ProgID="Visio.Drawing.15" ShapeID="_x0000_i1034" DrawAspect="Content" ObjectID="_1650646884" r:id="rId30"/>
        </w:object>
      </w:r>
    </w:p>
    <w:p w14:paraId="0C5F3792" w14:textId="77777777" w:rsidR="00AB1F19" w:rsidRPr="00496F47" w:rsidRDefault="00AB1F19">
      <w:pPr>
        <w:rPr>
          <w:color w:val="000000" w:themeColor="tex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AB1F19" w:rsidRPr="00496F47" w14:paraId="7765B595" w14:textId="77777777">
        <w:tc>
          <w:tcPr>
            <w:tcW w:w="873" w:type="dxa"/>
            <w:shd w:val="clear" w:color="auto" w:fill="D9D9D9"/>
          </w:tcPr>
          <w:p w14:paraId="3BE3849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业务活动编号</w:t>
            </w:r>
          </w:p>
        </w:tc>
        <w:tc>
          <w:tcPr>
            <w:tcW w:w="1503" w:type="dxa"/>
            <w:shd w:val="clear" w:color="auto" w:fill="D9D9D9"/>
          </w:tcPr>
          <w:p w14:paraId="2261DF8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993" w:type="dxa"/>
            <w:shd w:val="clear" w:color="auto" w:fill="D9D9D9"/>
          </w:tcPr>
          <w:p w14:paraId="1FC84B7B"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62046B9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5E9FC197"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31D299D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11AF0053" w14:textId="77777777">
        <w:trPr>
          <w:trHeight w:val="792"/>
        </w:trPr>
        <w:tc>
          <w:tcPr>
            <w:tcW w:w="873" w:type="dxa"/>
          </w:tcPr>
          <w:p w14:paraId="13F41077" w14:textId="77777777" w:rsidR="00AB1F19" w:rsidRPr="00496F47" w:rsidRDefault="00AA79AF">
            <w:pPr>
              <w:rPr>
                <w:rFonts w:ascii="宋体" w:hAnsi="宋体"/>
                <w:color w:val="000000" w:themeColor="text1"/>
                <w:sz w:val="18"/>
              </w:rPr>
            </w:pPr>
            <w:bookmarkStart w:id="254" w:name="OLE_LINK119"/>
            <w:r w:rsidRPr="00496F47">
              <w:rPr>
                <w:rFonts w:ascii="宋体" w:hAnsi="宋体" w:hint="eastAsia"/>
                <w:color w:val="000000" w:themeColor="text1"/>
                <w:sz w:val="18"/>
              </w:rPr>
              <w:t>BA0601</w:t>
            </w:r>
            <w:bookmarkEnd w:id="254"/>
          </w:p>
        </w:tc>
        <w:tc>
          <w:tcPr>
            <w:tcW w:w="1503" w:type="dxa"/>
          </w:tcPr>
          <w:p w14:paraId="1528581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模板管理</w:t>
            </w:r>
          </w:p>
        </w:tc>
        <w:tc>
          <w:tcPr>
            <w:tcW w:w="993" w:type="dxa"/>
          </w:tcPr>
          <w:p w14:paraId="47C8EA76" w14:textId="77777777" w:rsidR="00AB1F19" w:rsidRPr="00496F47" w:rsidRDefault="00AA79AF">
            <w:pPr>
              <w:rPr>
                <w:rFonts w:ascii="宋体" w:hAnsi="宋体"/>
                <w:color w:val="000000" w:themeColor="text1"/>
                <w:sz w:val="18"/>
              </w:rPr>
            </w:pPr>
            <w:bookmarkStart w:id="255" w:name="OLE_LINK124"/>
            <w:r w:rsidRPr="00496F47">
              <w:rPr>
                <w:rFonts w:ascii="宋体" w:hAnsi="宋体" w:hint="eastAsia"/>
                <w:color w:val="000000" w:themeColor="text1"/>
                <w:sz w:val="18"/>
              </w:rPr>
              <w:t>0101</w:t>
            </w:r>
            <w:bookmarkEnd w:id="255"/>
          </w:p>
        </w:tc>
        <w:tc>
          <w:tcPr>
            <w:tcW w:w="1134" w:type="dxa"/>
            <w:tcBorders>
              <w:left w:val="single" w:sz="4" w:space="0" w:color="auto"/>
              <w:right w:val="single" w:sz="4" w:space="0" w:color="auto"/>
            </w:tcBorders>
          </w:tcPr>
          <w:p w14:paraId="01D784DE"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4410DD8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模板管理是指对模板进行查询、预览、外部模块导入、创建自定义模板等过程进行管理。</w:t>
            </w:r>
          </w:p>
        </w:tc>
        <w:tc>
          <w:tcPr>
            <w:tcW w:w="1276" w:type="dxa"/>
            <w:tcBorders>
              <w:left w:val="single" w:sz="4" w:space="0" w:color="auto"/>
            </w:tcBorders>
          </w:tcPr>
          <w:p w14:paraId="560ED284" w14:textId="77777777" w:rsidR="00AB1F19" w:rsidRPr="00496F47" w:rsidRDefault="00AB1F19">
            <w:pPr>
              <w:pStyle w:val="Default"/>
              <w:jc w:val="both"/>
              <w:rPr>
                <w:rFonts w:ascii="宋体" w:eastAsia="宋体" w:hAnsi="宋体"/>
                <w:color w:val="000000" w:themeColor="text1"/>
                <w:sz w:val="18"/>
              </w:rPr>
            </w:pPr>
          </w:p>
        </w:tc>
      </w:tr>
      <w:tr w:rsidR="00AB1F19" w:rsidRPr="00496F47" w14:paraId="7BDB4D1B" w14:textId="77777777">
        <w:trPr>
          <w:trHeight w:val="792"/>
        </w:trPr>
        <w:tc>
          <w:tcPr>
            <w:tcW w:w="873" w:type="dxa"/>
          </w:tcPr>
          <w:p w14:paraId="01AC38F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BA0602</w:t>
            </w:r>
          </w:p>
        </w:tc>
        <w:tc>
          <w:tcPr>
            <w:tcW w:w="1503" w:type="dxa"/>
          </w:tcPr>
          <w:p w14:paraId="4712E44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能源报告管理</w:t>
            </w:r>
          </w:p>
        </w:tc>
        <w:tc>
          <w:tcPr>
            <w:tcW w:w="993" w:type="dxa"/>
          </w:tcPr>
          <w:p w14:paraId="3ACD4620"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70081689"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0155689B"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能源报告管理是指对能源报告的生成、预览、导出、历史报告查询等进行管理。</w:t>
            </w:r>
          </w:p>
        </w:tc>
        <w:tc>
          <w:tcPr>
            <w:tcW w:w="1276" w:type="dxa"/>
            <w:tcBorders>
              <w:left w:val="single" w:sz="4" w:space="0" w:color="auto"/>
            </w:tcBorders>
          </w:tcPr>
          <w:p w14:paraId="449AA5E6" w14:textId="77777777" w:rsidR="00AB1F19" w:rsidRPr="00496F47" w:rsidRDefault="00AB1F19">
            <w:pPr>
              <w:pStyle w:val="Default"/>
              <w:jc w:val="both"/>
              <w:rPr>
                <w:rFonts w:ascii="宋体" w:eastAsia="宋体" w:hAnsi="宋体"/>
                <w:color w:val="000000" w:themeColor="text1"/>
                <w:sz w:val="18"/>
              </w:rPr>
            </w:pPr>
          </w:p>
        </w:tc>
      </w:tr>
      <w:tr w:rsidR="00AB1F19" w:rsidRPr="00496F47" w14:paraId="19DEC024" w14:textId="77777777">
        <w:trPr>
          <w:trHeight w:val="792"/>
        </w:trPr>
        <w:tc>
          <w:tcPr>
            <w:tcW w:w="873" w:type="dxa"/>
          </w:tcPr>
          <w:p w14:paraId="272A075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BA0603</w:t>
            </w:r>
          </w:p>
        </w:tc>
        <w:tc>
          <w:tcPr>
            <w:tcW w:w="1503" w:type="dxa"/>
          </w:tcPr>
          <w:p w14:paraId="126831E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设备台账管理</w:t>
            </w:r>
          </w:p>
        </w:tc>
        <w:tc>
          <w:tcPr>
            <w:tcW w:w="993" w:type="dxa"/>
          </w:tcPr>
          <w:p w14:paraId="424F459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762D36B9"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3F994FF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设备台账管理是指对台账的生成、预览、导出、历史台账查询等进行管理。</w:t>
            </w:r>
          </w:p>
        </w:tc>
        <w:tc>
          <w:tcPr>
            <w:tcW w:w="1276" w:type="dxa"/>
            <w:tcBorders>
              <w:left w:val="single" w:sz="4" w:space="0" w:color="auto"/>
            </w:tcBorders>
          </w:tcPr>
          <w:p w14:paraId="779E959E" w14:textId="77777777" w:rsidR="00AB1F19" w:rsidRPr="00496F47" w:rsidRDefault="00AB1F19">
            <w:pPr>
              <w:pStyle w:val="Default"/>
              <w:jc w:val="both"/>
              <w:rPr>
                <w:rFonts w:ascii="宋体" w:eastAsia="宋体" w:hAnsi="宋体"/>
                <w:color w:val="000000" w:themeColor="text1"/>
                <w:sz w:val="18"/>
              </w:rPr>
            </w:pPr>
          </w:p>
        </w:tc>
      </w:tr>
      <w:tr w:rsidR="00AB1F19" w:rsidRPr="00496F47" w14:paraId="1153A823" w14:textId="77777777">
        <w:trPr>
          <w:trHeight w:val="792"/>
        </w:trPr>
        <w:tc>
          <w:tcPr>
            <w:tcW w:w="873" w:type="dxa"/>
          </w:tcPr>
          <w:p w14:paraId="117DF4BB"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BA0604</w:t>
            </w:r>
          </w:p>
        </w:tc>
        <w:tc>
          <w:tcPr>
            <w:tcW w:w="1503" w:type="dxa"/>
          </w:tcPr>
          <w:p w14:paraId="282260A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考核报告管理</w:t>
            </w:r>
          </w:p>
        </w:tc>
        <w:tc>
          <w:tcPr>
            <w:tcW w:w="993" w:type="dxa"/>
          </w:tcPr>
          <w:p w14:paraId="49E1F14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0101</w:t>
            </w:r>
          </w:p>
        </w:tc>
        <w:tc>
          <w:tcPr>
            <w:tcW w:w="1134" w:type="dxa"/>
            <w:tcBorders>
              <w:left w:val="single" w:sz="4" w:space="0" w:color="auto"/>
              <w:right w:val="single" w:sz="4" w:space="0" w:color="auto"/>
            </w:tcBorders>
          </w:tcPr>
          <w:p w14:paraId="7BF1329C" w14:textId="77777777" w:rsidR="00AB1F19" w:rsidRPr="00496F47" w:rsidRDefault="00AB1F19">
            <w:pPr>
              <w:rPr>
                <w:rFonts w:ascii="宋体" w:hAnsi="宋体"/>
                <w:color w:val="000000" w:themeColor="text1"/>
                <w:sz w:val="18"/>
              </w:rPr>
            </w:pPr>
          </w:p>
        </w:tc>
        <w:tc>
          <w:tcPr>
            <w:tcW w:w="3118" w:type="dxa"/>
            <w:tcBorders>
              <w:left w:val="single" w:sz="4" w:space="0" w:color="auto"/>
            </w:tcBorders>
          </w:tcPr>
          <w:p w14:paraId="6F2F8F5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考核报告管理是指对考核报告的生成、预览、导出、历史考核报告查询等进行管理。</w:t>
            </w:r>
          </w:p>
        </w:tc>
        <w:tc>
          <w:tcPr>
            <w:tcW w:w="1276" w:type="dxa"/>
            <w:tcBorders>
              <w:left w:val="single" w:sz="4" w:space="0" w:color="auto"/>
            </w:tcBorders>
          </w:tcPr>
          <w:p w14:paraId="0E9BFD5E" w14:textId="77777777" w:rsidR="00AB1F19" w:rsidRPr="00496F47" w:rsidRDefault="00AB1F19">
            <w:pPr>
              <w:pStyle w:val="Default"/>
              <w:jc w:val="both"/>
              <w:rPr>
                <w:rFonts w:ascii="宋体" w:eastAsia="宋体" w:hAnsi="宋体"/>
                <w:color w:val="000000" w:themeColor="text1"/>
                <w:sz w:val="18"/>
              </w:rPr>
            </w:pPr>
          </w:p>
        </w:tc>
      </w:tr>
    </w:tbl>
    <w:p w14:paraId="516607E7" w14:textId="77777777" w:rsidR="00AB1F19" w:rsidRPr="00496F47" w:rsidRDefault="00AB1F19">
      <w:pPr>
        <w:rPr>
          <w:color w:val="000000" w:themeColor="text1"/>
        </w:rPr>
      </w:pPr>
    </w:p>
    <w:p w14:paraId="524A03CE" w14:textId="77777777" w:rsidR="00AB1F19" w:rsidRPr="00496F47" w:rsidRDefault="00AB1F19">
      <w:pPr>
        <w:rPr>
          <w:color w:val="000000" w:themeColor="text1"/>
        </w:rPr>
      </w:pPr>
    </w:p>
    <w:p w14:paraId="7C80DC56" w14:textId="77777777" w:rsidR="00AB1F19" w:rsidRPr="00496F47" w:rsidRDefault="00AA79AF" w:rsidP="00142697">
      <w:pPr>
        <w:pStyle w:val="4"/>
        <w:numPr>
          <w:ilvl w:val="0"/>
          <w:numId w:val="47"/>
        </w:numPr>
        <w:ind w:left="0" w:firstLine="420"/>
        <w:jc w:val="left"/>
        <w:rPr>
          <w:color w:val="000000" w:themeColor="text1"/>
          <w:sz w:val="21"/>
        </w:rPr>
      </w:pPr>
      <w:r w:rsidRPr="00496F47">
        <w:rPr>
          <w:rFonts w:hint="eastAsia"/>
          <w:color w:val="000000" w:themeColor="text1"/>
          <w:sz w:val="21"/>
        </w:rPr>
        <w:t>业务活动分项说明</w:t>
      </w:r>
    </w:p>
    <w:p w14:paraId="7691BBA9" w14:textId="77777777" w:rsidR="00AB1F19" w:rsidRPr="00496F47" w:rsidRDefault="00AA79AF" w:rsidP="00142697">
      <w:pPr>
        <w:pStyle w:val="5"/>
        <w:numPr>
          <w:ilvl w:val="4"/>
          <w:numId w:val="48"/>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&lt;模板管理&gt;业务步骤清单</w:t>
      </w:r>
    </w:p>
    <w:p w14:paraId="4FD93C4D"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&lt;模版管理&gt;业务步骤清单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1D0C2DC7" w14:textId="77777777">
        <w:tc>
          <w:tcPr>
            <w:tcW w:w="770" w:type="dxa"/>
            <w:shd w:val="clear" w:color="auto" w:fill="D9D9D9"/>
          </w:tcPr>
          <w:p w14:paraId="5BEB4431"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6BA3ED0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0ACA297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08A4E1E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387ABBC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781790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3D43CBFD" w14:textId="77777777">
        <w:tc>
          <w:tcPr>
            <w:tcW w:w="770" w:type="dxa"/>
          </w:tcPr>
          <w:p w14:paraId="7744DBEB" w14:textId="77777777" w:rsidR="00AB1F19" w:rsidRPr="00496F47" w:rsidRDefault="00AA79AF">
            <w:pPr>
              <w:rPr>
                <w:rFonts w:ascii="宋体" w:hAnsi="宋体"/>
                <w:color w:val="000000" w:themeColor="text1"/>
                <w:sz w:val="18"/>
              </w:rPr>
            </w:pPr>
            <w:bookmarkStart w:id="256" w:name="OLE_LINK125"/>
            <w:r w:rsidRPr="00496F47">
              <w:rPr>
                <w:rFonts w:ascii="宋体" w:hAnsi="宋体" w:hint="eastAsia"/>
                <w:color w:val="000000" w:themeColor="text1"/>
                <w:sz w:val="18"/>
              </w:rPr>
              <w:t>BS060101</w:t>
            </w:r>
            <w:bookmarkEnd w:id="256"/>
          </w:p>
        </w:tc>
        <w:tc>
          <w:tcPr>
            <w:tcW w:w="972" w:type="dxa"/>
            <w:vAlign w:val="center"/>
          </w:tcPr>
          <w:p w14:paraId="27B5C22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模板查询</w:t>
            </w:r>
          </w:p>
        </w:tc>
        <w:tc>
          <w:tcPr>
            <w:tcW w:w="1386" w:type="dxa"/>
            <w:tcBorders>
              <w:left w:val="single" w:sz="4" w:space="0" w:color="auto"/>
              <w:right w:val="single" w:sz="4" w:space="0" w:color="auto"/>
            </w:tcBorders>
          </w:tcPr>
          <w:p w14:paraId="02E62EB5"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39A95BE"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C6F788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查询系统已经录入的报表模板。</w:t>
            </w:r>
          </w:p>
        </w:tc>
        <w:tc>
          <w:tcPr>
            <w:tcW w:w="1134" w:type="dxa"/>
            <w:tcBorders>
              <w:left w:val="single" w:sz="4" w:space="0" w:color="auto"/>
            </w:tcBorders>
          </w:tcPr>
          <w:p w14:paraId="0B6F05F2" w14:textId="77777777" w:rsidR="00AB1F19" w:rsidRPr="00496F47" w:rsidRDefault="00AB1F19">
            <w:pPr>
              <w:pStyle w:val="Default"/>
              <w:jc w:val="both"/>
              <w:rPr>
                <w:rFonts w:ascii="宋体" w:eastAsia="宋体" w:hAnsi="宋体"/>
                <w:color w:val="000000" w:themeColor="text1"/>
                <w:sz w:val="18"/>
              </w:rPr>
            </w:pPr>
          </w:p>
        </w:tc>
      </w:tr>
      <w:tr w:rsidR="00AB1F19" w:rsidRPr="00496F47" w14:paraId="1AE7BD70" w14:textId="77777777">
        <w:tc>
          <w:tcPr>
            <w:tcW w:w="770" w:type="dxa"/>
          </w:tcPr>
          <w:p w14:paraId="6CF56FCA"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BS060102</w:t>
            </w:r>
          </w:p>
        </w:tc>
        <w:tc>
          <w:tcPr>
            <w:tcW w:w="972" w:type="dxa"/>
            <w:vAlign w:val="center"/>
          </w:tcPr>
          <w:p w14:paraId="1ECE922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外部模板导入</w:t>
            </w:r>
          </w:p>
        </w:tc>
        <w:tc>
          <w:tcPr>
            <w:tcW w:w="1386" w:type="dxa"/>
            <w:tcBorders>
              <w:left w:val="single" w:sz="4" w:space="0" w:color="auto"/>
              <w:right w:val="single" w:sz="4" w:space="0" w:color="auto"/>
            </w:tcBorders>
          </w:tcPr>
          <w:p w14:paraId="75C94F5C"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6F665E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5B0DEF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从外部导入已经编辑好的模板文件。</w:t>
            </w:r>
          </w:p>
        </w:tc>
        <w:tc>
          <w:tcPr>
            <w:tcW w:w="1134" w:type="dxa"/>
            <w:tcBorders>
              <w:left w:val="single" w:sz="4" w:space="0" w:color="auto"/>
            </w:tcBorders>
          </w:tcPr>
          <w:p w14:paraId="1D6731A1" w14:textId="77777777" w:rsidR="00AB1F19" w:rsidRPr="00496F47" w:rsidRDefault="00AB1F19">
            <w:pPr>
              <w:pStyle w:val="Default"/>
              <w:jc w:val="both"/>
              <w:rPr>
                <w:rFonts w:ascii="宋体" w:eastAsia="宋体" w:hAnsi="宋体"/>
                <w:color w:val="000000" w:themeColor="text1"/>
                <w:sz w:val="18"/>
              </w:rPr>
            </w:pPr>
          </w:p>
        </w:tc>
      </w:tr>
      <w:tr w:rsidR="00AB1F19" w:rsidRPr="00496F47" w14:paraId="6DA7B37C" w14:textId="77777777">
        <w:tc>
          <w:tcPr>
            <w:tcW w:w="770" w:type="dxa"/>
          </w:tcPr>
          <w:p w14:paraId="475B444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BS060103</w:t>
            </w:r>
          </w:p>
        </w:tc>
        <w:tc>
          <w:tcPr>
            <w:tcW w:w="972" w:type="dxa"/>
            <w:vAlign w:val="center"/>
          </w:tcPr>
          <w:p w14:paraId="1356784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创建自定义模板</w:t>
            </w:r>
          </w:p>
        </w:tc>
        <w:tc>
          <w:tcPr>
            <w:tcW w:w="1386" w:type="dxa"/>
            <w:tcBorders>
              <w:left w:val="single" w:sz="4" w:space="0" w:color="auto"/>
              <w:right w:val="single" w:sz="4" w:space="0" w:color="auto"/>
            </w:tcBorders>
          </w:tcPr>
          <w:p w14:paraId="77506579"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251C991"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6AEAE3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提供定制报表模板的工具，可在线编辑自定义模板。</w:t>
            </w:r>
          </w:p>
        </w:tc>
        <w:tc>
          <w:tcPr>
            <w:tcW w:w="1134" w:type="dxa"/>
            <w:tcBorders>
              <w:left w:val="single" w:sz="4" w:space="0" w:color="auto"/>
            </w:tcBorders>
          </w:tcPr>
          <w:p w14:paraId="265D8AEF" w14:textId="77777777" w:rsidR="00AB1F19" w:rsidRPr="00496F47" w:rsidRDefault="00AB1F19">
            <w:pPr>
              <w:pStyle w:val="Default"/>
              <w:jc w:val="both"/>
              <w:rPr>
                <w:rFonts w:ascii="宋体" w:eastAsia="宋体" w:hAnsi="宋体"/>
                <w:color w:val="000000" w:themeColor="text1"/>
                <w:sz w:val="18"/>
              </w:rPr>
            </w:pPr>
          </w:p>
        </w:tc>
      </w:tr>
      <w:tr w:rsidR="00AB1F19" w:rsidRPr="00496F47" w14:paraId="3C15FD00" w14:textId="77777777">
        <w:tc>
          <w:tcPr>
            <w:tcW w:w="770" w:type="dxa"/>
          </w:tcPr>
          <w:p w14:paraId="559D92E2" w14:textId="77777777" w:rsidR="00AB1F19" w:rsidRPr="00496F47" w:rsidRDefault="00AA79AF">
            <w:pPr>
              <w:rPr>
                <w:rFonts w:ascii="宋体" w:hAnsi="宋体"/>
                <w:color w:val="000000" w:themeColor="text1"/>
                <w:sz w:val="18"/>
              </w:rPr>
            </w:pPr>
            <w:bookmarkStart w:id="257" w:name="OLE_LINK126"/>
            <w:r w:rsidRPr="00496F47">
              <w:rPr>
                <w:rFonts w:ascii="宋体" w:hAnsi="宋体" w:hint="eastAsia"/>
                <w:color w:val="000000" w:themeColor="text1"/>
                <w:sz w:val="18"/>
              </w:rPr>
              <w:t>BS060104</w:t>
            </w:r>
            <w:bookmarkEnd w:id="257"/>
          </w:p>
        </w:tc>
        <w:tc>
          <w:tcPr>
            <w:tcW w:w="972" w:type="dxa"/>
            <w:vAlign w:val="center"/>
          </w:tcPr>
          <w:p w14:paraId="1918C53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模板预览</w:t>
            </w:r>
          </w:p>
        </w:tc>
        <w:tc>
          <w:tcPr>
            <w:tcW w:w="1386" w:type="dxa"/>
            <w:tcBorders>
              <w:left w:val="single" w:sz="4" w:space="0" w:color="auto"/>
              <w:right w:val="single" w:sz="4" w:space="0" w:color="auto"/>
            </w:tcBorders>
          </w:tcPr>
          <w:p w14:paraId="66538688"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D5CF34A"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1EE163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预览模板的生成效果。</w:t>
            </w:r>
          </w:p>
        </w:tc>
        <w:tc>
          <w:tcPr>
            <w:tcW w:w="1134" w:type="dxa"/>
            <w:tcBorders>
              <w:left w:val="single" w:sz="4" w:space="0" w:color="auto"/>
            </w:tcBorders>
          </w:tcPr>
          <w:p w14:paraId="05D79FB1" w14:textId="77777777" w:rsidR="00AB1F19" w:rsidRPr="00496F47" w:rsidRDefault="00AB1F19">
            <w:pPr>
              <w:pStyle w:val="Default"/>
              <w:jc w:val="both"/>
              <w:rPr>
                <w:rFonts w:ascii="宋体" w:eastAsia="宋体" w:hAnsi="宋体"/>
                <w:color w:val="000000" w:themeColor="text1"/>
                <w:sz w:val="18"/>
              </w:rPr>
            </w:pPr>
          </w:p>
        </w:tc>
      </w:tr>
    </w:tbl>
    <w:p w14:paraId="3297CF94" w14:textId="77777777" w:rsidR="00AB1F19" w:rsidRPr="00496F47" w:rsidRDefault="00AB1F19">
      <w:pPr>
        <w:pStyle w:val="aff5"/>
        <w:ind w:left="2" w:firstLineChars="177" w:firstLine="319"/>
        <w:rPr>
          <w:rFonts w:ascii="Times New Roman" w:hAnsi="Times New Roman"/>
          <w:color w:val="000000" w:themeColor="text1"/>
          <w:kern w:val="2"/>
          <w:sz w:val="18"/>
          <w:szCs w:val="18"/>
        </w:rPr>
      </w:pPr>
    </w:p>
    <w:p w14:paraId="05032DCC" w14:textId="77777777" w:rsidR="00AB1F19" w:rsidRPr="00496F47" w:rsidRDefault="00AA79AF" w:rsidP="00142697">
      <w:pPr>
        <w:pStyle w:val="5"/>
        <w:numPr>
          <w:ilvl w:val="4"/>
          <w:numId w:val="48"/>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&lt;能源报告管理&gt;业务步骤清单</w:t>
      </w:r>
    </w:p>
    <w:p w14:paraId="66009418"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&lt;能源报告管理&gt;业务步骤清单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2D5AE87A" w14:textId="77777777">
        <w:tc>
          <w:tcPr>
            <w:tcW w:w="770" w:type="dxa"/>
            <w:shd w:val="clear" w:color="auto" w:fill="D9D9D9"/>
          </w:tcPr>
          <w:p w14:paraId="3F3E4445" w14:textId="77777777" w:rsidR="00AB1F19" w:rsidRPr="00496F47" w:rsidRDefault="00AA79AF">
            <w:pPr>
              <w:jc w:val="center"/>
              <w:rPr>
                <w:rFonts w:ascii="宋体" w:hAnsi="宋体"/>
                <w:color w:val="000000" w:themeColor="text1"/>
                <w:sz w:val="18"/>
              </w:rPr>
            </w:pPr>
            <w:bookmarkStart w:id="258" w:name="OLE_LINK127"/>
            <w:r w:rsidRPr="00496F47">
              <w:rPr>
                <w:rFonts w:ascii="宋体" w:hAnsi="宋体" w:hint="eastAsia"/>
                <w:color w:val="000000" w:themeColor="text1"/>
                <w:sz w:val="18"/>
              </w:rPr>
              <w:t>业务步骤编号</w:t>
            </w:r>
          </w:p>
        </w:tc>
        <w:tc>
          <w:tcPr>
            <w:tcW w:w="972" w:type="dxa"/>
            <w:shd w:val="clear" w:color="auto" w:fill="D9D9D9"/>
          </w:tcPr>
          <w:p w14:paraId="52CDE5F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3FFBA82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346E5980"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086C56F9"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F514F45"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1D788B9F" w14:textId="77777777">
        <w:tc>
          <w:tcPr>
            <w:tcW w:w="770" w:type="dxa"/>
          </w:tcPr>
          <w:p w14:paraId="1395651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BS060201</w:t>
            </w:r>
            <w:bookmarkEnd w:id="258"/>
          </w:p>
        </w:tc>
        <w:tc>
          <w:tcPr>
            <w:tcW w:w="972" w:type="dxa"/>
            <w:vAlign w:val="center"/>
          </w:tcPr>
          <w:p w14:paraId="6553015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历史报告查询</w:t>
            </w:r>
          </w:p>
        </w:tc>
        <w:tc>
          <w:tcPr>
            <w:tcW w:w="1386" w:type="dxa"/>
            <w:tcBorders>
              <w:left w:val="single" w:sz="4" w:space="0" w:color="auto"/>
              <w:right w:val="single" w:sz="4" w:space="0" w:color="auto"/>
            </w:tcBorders>
          </w:tcPr>
          <w:p w14:paraId="3C680B80"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E8E089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9ED4415"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查询已生成的历史能源报告。</w:t>
            </w:r>
          </w:p>
        </w:tc>
        <w:tc>
          <w:tcPr>
            <w:tcW w:w="1134" w:type="dxa"/>
            <w:tcBorders>
              <w:left w:val="single" w:sz="4" w:space="0" w:color="auto"/>
            </w:tcBorders>
          </w:tcPr>
          <w:p w14:paraId="0E599367" w14:textId="77777777" w:rsidR="00AB1F19" w:rsidRPr="00496F47" w:rsidRDefault="00AB1F19">
            <w:pPr>
              <w:pStyle w:val="Default"/>
              <w:jc w:val="both"/>
              <w:rPr>
                <w:rFonts w:ascii="宋体" w:eastAsia="宋体" w:hAnsi="宋体"/>
                <w:color w:val="000000" w:themeColor="text1"/>
                <w:sz w:val="18"/>
              </w:rPr>
            </w:pPr>
          </w:p>
        </w:tc>
      </w:tr>
      <w:tr w:rsidR="00AB1F19" w:rsidRPr="00496F47" w14:paraId="554C914B" w14:textId="77777777">
        <w:tc>
          <w:tcPr>
            <w:tcW w:w="770" w:type="dxa"/>
          </w:tcPr>
          <w:p w14:paraId="349104E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BS060202</w:t>
            </w:r>
          </w:p>
        </w:tc>
        <w:tc>
          <w:tcPr>
            <w:tcW w:w="972" w:type="dxa"/>
            <w:vAlign w:val="center"/>
          </w:tcPr>
          <w:p w14:paraId="3A75662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能源报告生成</w:t>
            </w:r>
          </w:p>
        </w:tc>
        <w:tc>
          <w:tcPr>
            <w:tcW w:w="1386" w:type="dxa"/>
            <w:tcBorders>
              <w:left w:val="single" w:sz="4" w:space="0" w:color="auto"/>
              <w:right w:val="single" w:sz="4" w:space="0" w:color="auto"/>
            </w:tcBorders>
          </w:tcPr>
          <w:p w14:paraId="44DD09BD"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ECB5F24"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B0DCCD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统计并生成能源报告。</w:t>
            </w:r>
          </w:p>
        </w:tc>
        <w:tc>
          <w:tcPr>
            <w:tcW w:w="1134" w:type="dxa"/>
            <w:tcBorders>
              <w:left w:val="single" w:sz="4" w:space="0" w:color="auto"/>
            </w:tcBorders>
          </w:tcPr>
          <w:p w14:paraId="2B78D33D" w14:textId="77777777" w:rsidR="00AB1F19" w:rsidRPr="00496F47" w:rsidRDefault="00AB1F19">
            <w:pPr>
              <w:pStyle w:val="Default"/>
              <w:jc w:val="both"/>
              <w:rPr>
                <w:rFonts w:ascii="宋体" w:eastAsia="宋体" w:hAnsi="宋体"/>
                <w:color w:val="000000" w:themeColor="text1"/>
                <w:sz w:val="18"/>
              </w:rPr>
            </w:pPr>
          </w:p>
        </w:tc>
      </w:tr>
      <w:tr w:rsidR="00AB1F19" w:rsidRPr="00496F47" w14:paraId="4CDB7205" w14:textId="77777777">
        <w:tc>
          <w:tcPr>
            <w:tcW w:w="770" w:type="dxa"/>
          </w:tcPr>
          <w:p w14:paraId="756EC4A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BS060203</w:t>
            </w:r>
          </w:p>
        </w:tc>
        <w:tc>
          <w:tcPr>
            <w:tcW w:w="972" w:type="dxa"/>
            <w:vAlign w:val="center"/>
          </w:tcPr>
          <w:p w14:paraId="357C50A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能源报告预览</w:t>
            </w:r>
          </w:p>
        </w:tc>
        <w:tc>
          <w:tcPr>
            <w:tcW w:w="1386" w:type="dxa"/>
            <w:tcBorders>
              <w:left w:val="single" w:sz="4" w:space="0" w:color="auto"/>
              <w:right w:val="single" w:sz="4" w:space="0" w:color="auto"/>
            </w:tcBorders>
          </w:tcPr>
          <w:p w14:paraId="7D2E0F6B"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B128164"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FFACD8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在线预览能源报告。</w:t>
            </w:r>
          </w:p>
        </w:tc>
        <w:tc>
          <w:tcPr>
            <w:tcW w:w="1134" w:type="dxa"/>
            <w:tcBorders>
              <w:left w:val="single" w:sz="4" w:space="0" w:color="auto"/>
            </w:tcBorders>
          </w:tcPr>
          <w:p w14:paraId="13AC1CD9" w14:textId="77777777" w:rsidR="00AB1F19" w:rsidRPr="00496F47" w:rsidRDefault="00AB1F19">
            <w:pPr>
              <w:pStyle w:val="Default"/>
              <w:jc w:val="both"/>
              <w:rPr>
                <w:rFonts w:ascii="宋体" w:eastAsia="宋体" w:hAnsi="宋体"/>
                <w:color w:val="000000" w:themeColor="text1"/>
                <w:sz w:val="18"/>
              </w:rPr>
            </w:pPr>
          </w:p>
        </w:tc>
      </w:tr>
      <w:tr w:rsidR="00AB1F19" w:rsidRPr="00496F47" w14:paraId="2F281978" w14:textId="77777777">
        <w:tc>
          <w:tcPr>
            <w:tcW w:w="770" w:type="dxa"/>
          </w:tcPr>
          <w:p w14:paraId="19B204B5" w14:textId="77777777" w:rsidR="00AB1F19" w:rsidRPr="00496F47" w:rsidRDefault="00AA79AF">
            <w:pPr>
              <w:rPr>
                <w:rFonts w:ascii="宋体" w:hAnsi="宋体"/>
                <w:color w:val="000000" w:themeColor="text1"/>
                <w:sz w:val="18"/>
              </w:rPr>
            </w:pPr>
            <w:bookmarkStart w:id="259" w:name="OLE_LINK128"/>
            <w:r w:rsidRPr="00496F47">
              <w:rPr>
                <w:rFonts w:ascii="宋体" w:hAnsi="宋体" w:hint="eastAsia"/>
                <w:color w:val="000000" w:themeColor="text1"/>
                <w:sz w:val="18"/>
              </w:rPr>
              <w:t>BS060204</w:t>
            </w:r>
            <w:bookmarkEnd w:id="259"/>
          </w:p>
        </w:tc>
        <w:tc>
          <w:tcPr>
            <w:tcW w:w="972" w:type="dxa"/>
            <w:vAlign w:val="center"/>
          </w:tcPr>
          <w:p w14:paraId="5D6B53E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能源报告导出</w:t>
            </w:r>
          </w:p>
        </w:tc>
        <w:tc>
          <w:tcPr>
            <w:tcW w:w="1386" w:type="dxa"/>
            <w:tcBorders>
              <w:left w:val="single" w:sz="4" w:space="0" w:color="auto"/>
              <w:right w:val="single" w:sz="4" w:space="0" w:color="auto"/>
            </w:tcBorders>
          </w:tcPr>
          <w:p w14:paraId="797E3E3F"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B26F0B8"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FEDAA2C"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提供报告导出功能，可导Word\Excel\PDF等格式。</w:t>
            </w:r>
          </w:p>
        </w:tc>
        <w:tc>
          <w:tcPr>
            <w:tcW w:w="1134" w:type="dxa"/>
            <w:tcBorders>
              <w:left w:val="single" w:sz="4" w:space="0" w:color="auto"/>
            </w:tcBorders>
          </w:tcPr>
          <w:p w14:paraId="7BA6200A" w14:textId="77777777" w:rsidR="00AB1F19" w:rsidRPr="00496F47" w:rsidRDefault="00AB1F19">
            <w:pPr>
              <w:pStyle w:val="Default"/>
              <w:jc w:val="both"/>
              <w:rPr>
                <w:rFonts w:ascii="宋体" w:eastAsia="宋体" w:hAnsi="宋体"/>
                <w:color w:val="000000" w:themeColor="text1"/>
                <w:sz w:val="18"/>
              </w:rPr>
            </w:pPr>
          </w:p>
        </w:tc>
      </w:tr>
    </w:tbl>
    <w:p w14:paraId="3065D18F" w14:textId="77777777" w:rsidR="00AB1F19" w:rsidRPr="00496F47" w:rsidRDefault="00AB1F19">
      <w:pPr>
        <w:pStyle w:val="aff5"/>
        <w:ind w:left="2" w:firstLineChars="177" w:firstLine="319"/>
        <w:rPr>
          <w:rFonts w:ascii="Times New Roman" w:hAnsi="Times New Roman"/>
          <w:color w:val="000000" w:themeColor="text1"/>
          <w:kern w:val="2"/>
          <w:sz w:val="18"/>
          <w:szCs w:val="18"/>
        </w:rPr>
      </w:pPr>
    </w:p>
    <w:p w14:paraId="4D2520EF" w14:textId="77777777" w:rsidR="00AB1F19" w:rsidRPr="00496F47" w:rsidRDefault="00AA79AF" w:rsidP="00142697">
      <w:pPr>
        <w:pStyle w:val="5"/>
        <w:numPr>
          <w:ilvl w:val="4"/>
          <w:numId w:val="48"/>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&lt;设备台账管理&gt;业务步骤清单</w:t>
      </w:r>
    </w:p>
    <w:p w14:paraId="246D3D54"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&lt;设备台帐管理&gt;业务步骤清单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75A42784" w14:textId="77777777">
        <w:tc>
          <w:tcPr>
            <w:tcW w:w="770" w:type="dxa"/>
            <w:shd w:val="clear" w:color="auto" w:fill="D9D9D9"/>
          </w:tcPr>
          <w:p w14:paraId="0DD68474" w14:textId="77777777" w:rsidR="00AB1F19" w:rsidRPr="00496F47" w:rsidRDefault="00AA79AF">
            <w:pPr>
              <w:jc w:val="center"/>
              <w:rPr>
                <w:rFonts w:ascii="宋体" w:hAnsi="宋体"/>
                <w:color w:val="000000" w:themeColor="text1"/>
                <w:sz w:val="18"/>
              </w:rPr>
            </w:pPr>
            <w:bookmarkStart w:id="260" w:name="OLE_LINK129"/>
            <w:r w:rsidRPr="00496F47">
              <w:rPr>
                <w:rFonts w:ascii="宋体" w:hAnsi="宋体" w:hint="eastAsia"/>
                <w:color w:val="000000" w:themeColor="text1"/>
                <w:sz w:val="18"/>
              </w:rPr>
              <w:t>业务步骤编号</w:t>
            </w:r>
          </w:p>
        </w:tc>
        <w:tc>
          <w:tcPr>
            <w:tcW w:w="972" w:type="dxa"/>
            <w:shd w:val="clear" w:color="auto" w:fill="D9D9D9"/>
          </w:tcPr>
          <w:p w14:paraId="79A40DCF"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25B2BCD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5502E9F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6BD626C8"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119AAB23"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7A0BA0EA" w14:textId="77777777">
        <w:tc>
          <w:tcPr>
            <w:tcW w:w="770" w:type="dxa"/>
          </w:tcPr>
          <w:p w14:paraId="358CEFE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BS060301</w:t>
            </w:r>
            <w:bookmarkEnd w:id="260"/>
          </w:p>
        </w:tc>
        <w:tc>
          <w:tcPr>
            <w:tcW w:w="972" w:type="dxa"/>
            <w:vAlign w:val="center"/>
          </w:tcPr>
          <w:p w14:paraId="7ADD7CC3"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历史台账查询</w:t>
            </w:r>
          </w:p>
        </w:tc>
        <w:tc>
          <w:tcPr>
            <w:tcW w:w="1386" w:type="dxa"/>
            <w:tcBorders>
              <w:left w:val="single" w:sz="4" w:space="0" w:color="auto"/>
              <w:right w:val="single" w:sz="4" w:space="0" w:color="auto"/>
            </w:tcBorders>
          </w:tcPr>
          <w:p w14:paraId="1E0835FC"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C0BC2D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A3D7D3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查询已生成的设备台账。</w:t>
            </w:r>
          </w:p>
        </w:tc>
        <w:tc>
          <w:tcPr>
            <w:tcW w:w="1134" w:type="dxa"/>
            <w:tcBorders>
              <w:left w:val="single" w:sz="4" w:space="0" w:color="auto"/>
            </w:tcBorders>
          </w:tcPr>
          <w:p w14:paraId="13FA07D8" w14:textId="77777777" w:rsidR="00AB1F19" w:rsidRPr="00496F47" w:rsidRDefault="00AB1F19">
            <w:pPr>
              <w:pStyle w:val="Default"/>
              <w:jc w:val="both"/>
              <w:rPr>
                <w:rFonts w:ascii="宋体" w:eastAsia="宋体" w:hAnsi="宋体"/>
                <w:color w:val="000000" w:themeColor="text1"/>
                <w:sz w:val="18"/>
              </w:rPr>
            </w:pPr>
          </w:p>
        </w:tc>
      </w:tr>
      <w:tr w:rsidR="00AB1F19" w:rsidRPr="00496F47" w14:paraId="7FF7CB16" w14:textId="77777777">
        <w:tc>
          <w:tcPr>
            <w:tcW w:w="770" w:type="dxa"/>
          </w:tcPr>
          <w:p w14:paraId="2B291ABC"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BS060302</w:t>
            </w:r>
          </w:p>
        </w:tc>
        <w:tc>
          <w:tcPr>
            <w:tcW w:w="972" w:type="dxa"/>
            <w:vAlign w:val="center"/>
          </w:tcPr>
          <w:p w14:paraId="62F35D2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设备台账生成</w:t>
            </w:r>
          </w:p>
        </w:tc>
        <w:tc>
          <w:tcPr>
            <w:tcW w:w="1386" w:type="dxa"/>
            <w:tcBorders>
              <w:left w:val="single" w:sz="4" w:space="0" w:color="auto"/>
              <w:right w:val="single" w:sz="4" w:space="0" w:color="auto"/>
            </w:tcBorders>
          </w:tcPr>
          <w:p w14:paraId="2D49D6F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4C7CEB8"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052234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统计并生成设备台账。</w:t>
            </w:r>
          </w:p>
        </w:tc>
        <w:tc>
          <w:tcPr>
            <w:tcW w:w="1134" w:type="dxa"/>
            <w:tcBorders>
              <w:left w:val="single" w:sz="4" w:space="0" w:color="auto"/>
            </w:tcBorders>
          </w:tcPr>
          <w:p w14:paraId="6A209B6E" w14:textId="77777777" w:rsidR="00AB1F19" w:rsidRPr="00496F47" w:rsidRDefault="00AB1F19">
            <w:pPr>
              <w:pStyle w:val="Default"/>
              <w:jc w:val="both"/>
              <w:rPr>
                <w:rFonts w:ascii="宋体" w:eastAsia="宋体" w:hAnsi="宋体"/>
                <w:color w:val="000000" w:themeColor="text1"/>
                <w:sz w:val="18"/>
              </w:rPr>
            </w:pPr>
          </w:p>
        </w:tc>
      </w:tr>
      <w:tr w:rsidR="00AB1F19" w:rsidRPr="00496F47" w14:paraId="6CDC817D" w14:textId="77777777">
        <w:tc>
          <w:tcPr>
            <w:tcW w:w="770" w:type="dxa"/>
          </w:tcPr>
          <w:p w14:paraId="60370A7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BS060303</w:t>
            </w:r>
          </w:p>
        </w:tc>
        <w:tc>
          <w:tcPr>
            <w:tcW w:w="972" w:type="dxa"/>
            <w:vAlign w:val="center"/>
          </w:tcPr>
          <w:p w14:paraId="3A98903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设备台账预览</w:t>
            </w:r>
          </w:p>
        </w:tc>
        <w:tc>
          <w:tcPr>
            <w:tcW w:w="1386" w:type="dxa"/>
            <w:tcBorders>
              <w:left w:val="single" w:sz="4" w:space="0" w:color="auto"/>
              <w:right w:val="single" w:sz="4" w:space="0" w:color="auto"/>
            </w:tcBorders>
          </w:tcPr>
          <w:p w14:paraId="09E0FE19"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780CB71"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309770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在线预览设备台账。</w:t>
            </w:r>
          </w:p>
        </w:tc>
        <w:tc>
          <w:tcPr>
            <w:tcW w:w="1134" w:type="dxa"/>
            <w:tcBorders>
              <w:left w:val="single" w:sz="4" w:space="0" w:color="auto"/>
            </w:tcBorders>
          </w:tcPr>
          <w:p w14:paraId="5D284499" w14:textId="77777777" w:rsidR="00AB1F19" w:rsidRPr="00496F47" w:rsidRDefault="00AB1F19">
            <w:pPr>
              <w:pStyle w:val="Default"/>
              <w:jc w:val="both"/>
              <w:rPr>
                <w:rFonts w:ascii="宋体" w:eastAsia="宋体" w:hAnsi="宋体"/>
                <w:color w:val="000000" w:themeColor="text1"/>
                <w:sz w:val="18"/>
              </w:rPr>
            </w:pPr>
          </w:p>
        </w:tc>
      </w:tr>
      <w:tr w:rsidR="00AB1F19" w:rsidRPr="00496F47" w14:paraId="5C78A668" w14:textId="77777777">
        <w:tc>
          <w:tcPr>
            <w:tcW w:w="770" w:type="dxa"/>
          </w:tcPr>
          <w:p w14:paraId="6260856E" w14:textId="77777777" w:rsidR="00AB1F19" w:rsidRPr="00496F47" w:rsidRDefault="00AA79AF">
            <w:pPr>
              <w:rPr>
                <w:rFonts w:ascii="宋体" w:hAnsi="宋体"/>
                <w:color w:val="000000" w:themeColor="text1"/>
                <w:sz w:val="18"/>
              </w:rPr>
            </w:pPr>
            <w:bookmarkStart w:id="261" w:name="OLE_LINK130"/>
            <w:r w:rsidRPr="00496F47">
              <w:rPr>
                <w:rFonts w:ascii="宋体" w:hAnsi="宋体" w:hint="eastAsia"/>
                <w:color w:val="000000" w:themeColor="text1"/>
                <w:sz w:val="18"/>
              </w:rPr>
              <w:t>BS060304</w:t>
            </w:r>
            <w:bookmarkEnd w:id="261"/>
          </w:p>
        </w:tc>
        <w:tc>
          <w:tcPr>
            <w:tcW w:w="972" w:type="dxa"/>
            <w:vAlign w:val="center"/>
          </w:tcPr>
          <w:p w14:paraId="2BEBB1E4"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设备台账导出</w:t>
            </w:r>
          </w:p>
        </w:tc>
        <w:tc>
          <w:tcPr>
            <w:tcW w:w="1386" w:type="dxa"/>
            <w:tcBorders>
              <w:left w:val="single" w:sz="4" w:space="0" w:color="auto"/>
              <w:right w:val="single" w:sz="4" w:space="0" w:color="auto"/>
            </w:tcBorders>
          </w:tcPr>
          <w:p w14:paraId="0C14450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0A814A7"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B2D039D"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提供报告导出功能，可导Word\Excel\PDF等格式。</w:t>
            </w:r>
          </w:p>
        </w:tc>
        <w:tc>
          <w:tcPr>
            <w:tcW w:w="1134" w:type="dxa"/>
            <w:tcBorders>
              <w:left w:val="single" w:sz="4" w:space="0" w:color="auto"/>
            </w:tcBorders>
          </w:tcPr>
          <w:p w14:paraId="18F079AD" w14:textId="77777777" w:rsidR="00AB1F19" w:rsidRPr="00496F47" w:rsidRDefault="00AB1F19">
            <w:pPr>
              <w:pStyle w:val="Default"/>
              <w:jc w:val="both"/>
              <w:rPr>
                <w:rFonts w:ascii="宋体" w:eastAsia="宋体" w:hAnsi="宋体"/>
                <w:color w:val="000000" w:themeColor="text1"/>
                <w:sz w:val="18"/>
              </w:rPr>
            </w:pPr>
          </w:p>
        </w:tc>
      </w:tr>
    </w:tbl>
    <w:p w14:paraId="1B94C557" w14:textId="77777777" w:rsidR="00AB1F19" w:rsidRPr="00496F47" w:rsidRDefault="00AB1F19">
      <w:pPr>
        <w:pStyle w:val="aff5"/>
        <w:ind w:left="2" w:firstLineChars="177" w:firstLine="319"/>
        <w:rPr>
          <w:rFonts w:ascii="Times New Roman" w:hAnsi="Times New Roman"/>
          <w:color w:val="000000" w:themeColor="text1"/>
          <w:kern w:val="2"/>
          <w:sz w:val="18"/>
          <w:szCs w:val="18"/>
        </w:rPr>
      </w:pPr>
    </w:p>
    <w:p w14:paraId="3563611D" w14:textId="77777777" w:rsidR="00AB1F19" w:rsidRPr="00496F47" w:rsidRDefault="00AA79AF" w:rsidP="00142697">
      <w:pPr>
        <w:pStyle w:val="5"/>
        <w:numPr>
          <w:ilvl w:val="4"/>
          <w:numId w:val="48"/>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&lt;考核报告管理&gt;业务步骤清单</w:t>
      </w:r>
    </w:p>
    <w:p w14:paraId="40916C74" w14:textId="77777777" w:rsidR="00AB1F19" w:rsidRPr="00496F47" w:rsidRDefault="00AA79AF">
      <w:pPr>
        <w:pStyle w:val="aff7"/>
        <w:keepNext/>
        <w:jc w:val="center"/>
        <w:rPr>
          <w:color w:val="000000" w:themeColor="text1"/>
        </w:rPr>
      </w:pPr>
      <w:r w:rsidRPr="00496F47">
        <w:rPr>
          <w:rFonts w:ascii="宋体" w:eastAsia="宋体" w:hAnsi="宋体" w:hint="eastAsia"/>
          <w:color w:val="000000" w:themeColor="text1"/>
          <w:sz w:val="18"/>
        </w:rPr>
        <w:t>表4-19 &lt;考核报告管理&gt;业务步骤清单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AB1F19" w:rsidRPr="00496F47" w14:paraId="27DC783A" w14:textId="77777777">
        <w:tc>
          <w:tcPr>
            <w:tcW w:w="770" w:type="dxa"/>
            <w:shd w:val="clear" w:color="auto" w:fill="D9D9D9"/>
          </w:tcPr>
          <w:p w14:paraId="25FA6C98" w14:textId="77777777" w:rsidR="00AB1F19" w:rsidRPr="00496F47" w:rsidRDefault="00AA79AF">
            <w:pPr>
              <w:jc w:val="center"/>
              <w:rPr>
                <w:rFonts w:ascii="宋体" w:hAnsi="宋体"/>
                <w:color w:val="000000" w:themeColor="text1"/>
                <w:sz w:val="18"/>
              </w:rPr>
            </w:pPr>
            <w:bookmarkStart w:id="262" w:name="OLE_LINK131"/>
            <w:r w:rsidRPr="00496F47">
              <w:rPr>
                <w:rFonts w:ascii="宋体" w:hAnsi="宋体" w:hint="eastAsia"/>
                <w:color w:val="000000" w:themeColor="text1"/>
                <w:sz w:val="18"/>
              </w:rPr>
              <w:t>业务步骤编号</w:t>
            </w:r>
          </w:p>
        </w:tc>
        <w:tc>
          <w:tcPr>
            <w:tcW w:w="972" w:type="dxa"/>
            <w:shd w:val="clear" w:color="auto" w:fill="D9D9D9"/>
          </w:tcPr>
          <w:p w14:paraId="1324BD84"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03873092"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745F0CAE"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7D765F86"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413BA2AC" w14:textId="77777777" w:rsidR="00AB1F19" w:rsidRPr="00496F47" w:rsidRDefault="00AA79AF">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AB1F19" w:rsidRPr="00496F47" w14:paraId="678EE971" w14:textId="77777777">
        <w:tc>
          <w:tcPr>
            <w:tcW w:w="770" w:type="dxa"/>
          </w:tcPr>
          <w:p w14:paraId="4FFD177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BS060401</w:t>
            </w:r>
            <w:bookmarkEnd w:id="262"/>
          </w:p>
        </w:tc>
        <w:tc>
          <w:tcPr>
            <w:tcW w:w="972" w:type="dxa"/>
            <w:vAlign w:val="center"/>
          </w:tcPr>
          <w:p w14:paraId="3B794A1B"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历史考核报告查询</w:t>
            </w:r>
          </w:p>
        </w:tc>
        <w:tc>
          <w:tcPr>
            <w:tcW w:w="1386" w:type="dxa"/>
            <w:tcBorders>
              <w:left w:val="single" w:sz="4" w:space="0" w:color="auto"/>
              <w:right w:val="single" w:sz="4" w:space="0" w:color="auto"/>
            </w:tcBorders>
          </w:tcPr>
          <w:p w14:paraId="371CB18B"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2D40320"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A88D676"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查询已生成的考核报告。</w:t>
            </w:r>
          </w:p>
        </w:tc>
        <w:tc>
          <w:tcPr>
            <w:tcW w:w="1134" w:type="dxa"/>
            <w:tcBorders>
              <w:left w:val="single" w:sz="4" w:space="0" w:color="auto"/>
            </w:tcBorders>
          </w:tcPr>
          <w:p w14:paraId="6E986606" w14:textId="77777777" w:rsidR="00AB1F19" w:rsidRPr="00496F47" w:rsidRDefault="00AB1F19">
            <w:pPr>
              <w:pStyle w:val="Default"/>
              <w:jc w:val="both"/>
              <w:rPr>
                <w:rFonts w:ascii="宋体" w:eastAsia="宋体" w:hAnsi="宋体"/>
                <w:color w:val="000000" w:themeColor="text1"/>
                <w:sz w:val="18"/>
              </w:rPr>
            </w:pPr>
          </w:p>
        </w:tc>
      </w:tr>
      <w:tr w:rsidR="00AB1F19" w:rsidRPr="00496F47" w14:paraId="053898D5" w14:textId="77777777">
        <w:tc>
          <w:tcPr>
            <w:tcW w:w="770" w:type="dxa"/>
          </w:tcPr>
          <w:p w14:paraId="709E783A"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BS060402</w:t>
            </w:r>
          </w:p>
        </w:tc>
        <w:tc>
          <w:tcPr>
            <w:tcW w:w="972" w:type="dxa"/>
            <w:vAlign w:val="center"/>
          </w:tcPr>
          <w:p w14:paraId="0A7743A8"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考核报告生成</w:t>
            </w:r>
          </w:p>
        </w:tc>
        <w:tc>
          <w:tcPr>
            <w:tcW w:w="1386" w:type="dxa"/>
            <w:tcBorders>
              <w:left w:val="single" w:sz="4" w:space="0" w:color="auto"/>
              <w:right w:val="single" w:sz="4" w:space="0" w:color="auto"/>
            </w:tcBorders>
          </w:tcPr>
          <w:p w14:paraId="1C6B3DCE"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92EBD09"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116DAC2"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统计并生成考核报告。</w:t>
            </w:r>
          </w:p>
        </w:tc>
        <w:tc>
          <w:tcPr>
            <w:tcW w:w="1134" w:type="dxa"/>
            <w:tcBorders>
              <w:left w:val="single" w:sz="4" w:space="0" w:color="auto"/>
            </w:tcBorders>
          </w:tcPr>
          <w:p w14:paraId="14D3322D" w14:textId="77777777" w:rsidR="00AB1F19" w:rsidRPr="00496F47" w:rsidRDefault="00AB1F19">
            <w:pPr>
              <w:pStyle w:val="Default"/>
              <w:jc w:val="both"/>
              <w:rPr>
                <w:rFonts w:ascii="宋体" w:eastAsia="宋体" w:hAnsi="宋体"/>
                <w:color w:val="000000" w:themeColor="text1"/>
                <w:sz w:val="18"/>
              </w:rPr>
            </w:pPr>
          </w:p>
        </w:tc>
      </w:tr>
      <w:tr w:rsidR="00AB1F19" w:rsidRPr="00496F47" w14:paraId="27FE77D5" w14:textId="77777777">
        <w:tc>
          <w:tcPr>
            <w:tcW w:w="770" w:type="dxa"/>
          </w:tcPr>
          <w:p w14:paraId="674BC47F"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BS060403</w:t>
            </w:r>
          </w:p>
        </w:tc>
        <w:tc>
          <w:tcPr>
            <w:tcW w:w="972" w:type="dxa"/>
            <w:vAlign w:val="center"/>
          </w:tcPr>
          <w:p w14:paraId="60BE20EA"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考核报告预览</w:t>
            </w:r>
          </w:p>
        </w:tc>
        <w:tc>
          <w:tcPr>
            <w:tcW w:w="1386" w:type="dxa"/>
            <w:tcBorders>
              <w:left w:val="single" w:sz="4" w:space="0" w:color="auto"/>
              <w:right w:val="single" w:sz="4" w:space="0" w:color="auto"/>
            </w:tcBorders>
          </w:tcPr>
          <w:p w14:paraId="7901969B"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CFBC433"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1A2B729"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在线预览考核报告。</w:t>
            </w:r>
          </w:p>
        </w:tc>
        <w:tc>
          <w:tcPr>
            <w:tcW w:w="1134" w:type="dxa"/>
            <w:tcBorders>
              <w:left w:val="single" w:sz="4" w:space="0" w:color="auto"/>
            </w:tcBorders>
          </w:tcPr>
          <w:p w14:paraId="0A59898C" w14:textId="77777777" w:rsidR="00AB1F19" w:rsidRPr="00496F47" w:rsidRDefault="00AB1F19">
            <w:pPr>
              <w:pStyle w:val="Default"/>
              <w:jc w:val="both"/>
              <w:rPr>
                <w:rFonts w:ascii="宋体" w:eastAsia="宋体" w:hAnsi="宋体"/>
                <w:color w:val="000000" w:themeColor="text1"/>
                <w:sz w:val="18"/>
              </w:rPr>
            </w:pPr>
          </w:p>
        </w:tc>
      </w:tr>
      <w:tr w:rsidR="00AB1F19" w:rsidRPr="00496F47" w14:paraId="3013B4EC" w14:textId="77777777">
        <w:tc>
          <w:tcPr>
            <w:tcW w:w="770" w:type="dxa"/>
          </w:tcPr>
          <w:p w14:paraId="6847F42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BS060404</w:t>
            </w:r>
          </w:p>
        </w:tc>
        <w:tc>
          <w:tcPr>
            <w:tcW w:w="972" w:type="dxa"/>
            <w:vAlign w:val="center"/>
          </w:tcPr>
          <w:p w14:paraId="2B6E6AD7"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考核报告导出</w:t>
            </w:r>
          </w:p>
        </w:tc>
        <w:tc>
          <w:tcPr>
            <w:tcW w:w="1386" w:type="dxa"/>
            <w:tcBorders>
              <w:left w:val="single" w:sz="4" w:space="0" w:color="auto"/>
              <w:right w:val="single" w:sz="4" w:space="0" w:color="auto"/>
            </w:tcBorders>
          </w:tcPr>
          <w:p w14:paraId="46057872" w14:textId="77777777" w:rsidR="00AB1F19" w:rsidRPr="00496F47" w:rsidRDefault="00AB1F19">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AEA8C0C" w14:textId="77777777" w:rsidR="00AB1F19" w:rsidRPr="00496F47" w:rsidRDefault="00AB1F19">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30B9201" w14:textId="77777777" w:rsidR="00AB1F19" w:rsidRPr="00496F47" w:rsidRDefault="00AA79AF">
            <w:pPr>
              <w:pStyle w:val="afff8"/>
              <w:rPr>
                <w:color w:val="000000" w:themeColor="text1"/>
                <w:sz w:val="18"/>
                <w:szCs w:val="18"/>
              </w:rPr>
            </w:pPr>
            <w:r w:rsidRPr="00496F47">
              <w:rPr>
                <w:rFonts w:hint="eastAsia"/>
                <w:color w:val="000000" w:themeColor="text1"/>
                <w:sz w:val="18"/>
                <w:szCs w:val="18"/>
              </w:rPr>
              <w:t>提供报告导出功能，可导Word\Excel\PDF等格式。</w:t>
            </w:r>
          </w:p>
        </w:tc>
        <w:tc>
          <w:tcPr>
            <w:tcW w:w="1134" w:type="dxa"/>
            <w:tcBorders>
              <w:left w:val="single" w:sz="4" w:space="0" w:color="auto"/>
            </w:tcBorders>
          </w:tcPr>
          <w:p w14:paraId="1DED34EA" w14:textId="77777777" w:rsidR="00AB1F19" w:rsidRPr="00496F47" w:rsidRDefault="00AB1F19">
            <w:pPr>
              <w:pStyle w:val="Default"/>
              <w:jc w:val="both"/>
              <w:rPr>
                <w:rFonts w:ascii="宋体" w:eastAsia="宋体" w:hAnsi="宋体"/>
                <w:color w:val="000000" w:themeColor="text1"/>
                <w:sz w:val="18"/>
              </w:rPr>
            </w:pPr>
          </w:p>
        </w:tc>
      </w:tr>
    </w:tbl>
    <w:p w14:paraId="7F10993F" w14:textId="77777777" w:rsidR="00AB1F19" w:rsidRPr="00496F47" w:rsidRDefault="00AB1F19">
      <w:pPr>
        <w:rPr>
          <w:color w:val="000000" w:themeColor="text1"/>
        </w:rPr>
      </w:pPr>
    </w:p>
    <w:p w14:paraId="3AD40C15" w14:textId="77777777" w:rsidR="00834A91" w:rsidRPr="00496F47" w:rsidRDefault="00834A91" w:rsidP="00142697">
      <w:pPr>
        <w:pStyle w:val="3"/>
        <w:numPr>
          <w:ilvl w:val="2"/>
          <w:numId w:val="60"/>
        </w:numPr>
        <w:spacing w:line="415" w:lineRule="auto"/>
        <w:ind w:left="720" w:hanging="720"/>
        <w:rPr>
          <w:bCs w:val="0"/>
          <w:color w:val="000000" w:themeColor="text1"/>
        </w:rPr>
      </w:pPr>
      <w:r w:rsidRPr="00496F47">
        <w:rPr>
          <w:rFonts w:hint="eastAsia"/>
          <w:bCs w:val="0"/>
          <w:color w:val="000000" w:themeColor="text1"/>
        </w:rPr>
        <w:t>采集管理</w:t>
      </w:r>
    </w:p>
    <w:p w14:paraId="73E067C1" w14:textId="77777777" w:rsidR="00834A91" w:rsidRPr="00496F47" w:rsidRDefault="00834A91" w:rsidP="00834A91">
      <w:pPr>
        <w:pStyle w:val="afff8"/>
        <w:spacing w:before="0" w:beforeAutospacing="0" w:after="0" w:afterAutospacing="0" w:line="360" w:lineRule="auto"/>
        <w:ind w:left="431" w:firstLineChars="200" w:firstLine="480"/>
        <w:rPr>
          <w:color w:val="000000" w:themeColor="text1"/>
        </w:rPr>
      </w:pPr>
    </w:p>
    <w:p w14:paraId="02F9470F" w14:textId="77777777" w:rsidR="00834A91" w:rsidRPr="00496F47" w:rsidRDefault="00834A91" w:rsidP="00142697">
      <w:pPr>
        <w:pStyle w:val="4"/>
        <w:numPr>
          <w:ilvl w:val="0"/>
          <w:numId w:val="50"/>
        </w:numPr>
        <w:jc w:val="left"/>
        <w:rPr>
          <w:color w:val="000000" w:themeColor="text1"/>
          <w:sz w:val="21"/>
        </w:rPr>
      </w:pPr>
      <w:r w:rsidRPr="00496F47">
        <w:rPr>
          <w:rFonts w:hint="eastAsia"/>
          <w:color w:val="000000" w:themeColor="text1"/>
          <w:sz w:val="21"/>
        </w:rPr>
        <w:t>业务活动清单</w:t>
      </w:r>
    </w:p>
    <w:p w14:paraId="3027CC50" w14:textId="77777777" w:rsidR="00834A91" w:rsidRPr="00496F47" w:rsidRDefault="00834A91" w:rsidP="00834A91">
      <w:pPr>
        <w:rPr>
          <w:color w:val="000000" w:themeColor="text1"/>
        </w:rPr>
      </w:pPr>
    </w:p>
    <w:p w14:paraId="01D5E5F2" w14:textId="77777777" w:rsidR="009A0F57" w:rsidRPr="00496F47" w:rsidRDefault="009A0F57" w:rsidP="009A0F57">
      <w:pPr>
        <w:pStyle w:val="aff5"/>
        <w:ind w:left="2" w:firstLineChars="177" w:firstLine="319"/>
        <w:rPr>
          <w:rFonts w:ascii="Times New Roman"/>
          <w:i/>
          <w:color w:val="000000" w:themeColor="text1"/>
          <w:sz w:val="18"/>
          <w:szCs w:val="18"/>
        </w:rPr>
      </w:pPr>
      <w:r w:rsidRPr="00496F47">
        <w:rPr>
          <w:rFonts w:ascii="Times New Roman" w:hAnsi="Times New Roman" w:hint="eastAsia"/>
          <w:color w:val="000000" w:themeColor="text1"/>
          <w:kern w:val="2"/>
          <w:sz w:val="18"/>
          <w:szCs w:val="18"/>
        </w:rPr>
        <w:t>采集管理是指对用户档案、采集档案进行维护管理，并通过任务或接口方式实现数据采集。包括</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用户档案管理</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采集档案管理</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用户信息视图</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采集设备监测</w:t>
      </w:r>
      <w:r w:rsidRPr="00496F47">
        <w:rPr>
          <w:rFonts w:hint="eastAsia"/>
          <w:color w:val="000000" w:themeColor="text1"/>
          <w:sz w:val="18"/>
          <w:szCs w:val="18"/>
        </w:rPr>
        <w:t>〗</w:t>
      </w:r>
      <w:r w:rsidRPr="00496F47">
        <w:rPr>
          <w:rFonts w:ascii="Times New Roman" w:hAnsi="Times New Roman" w:hint="eastAsia"/>
          <w:color w:val="000000" w:themeColor="text1"/>
          <w:kern w:val="2"/>
          <w:sz w:val="18"/>
          <w:szCs w:val="18"/>
        </w:rPr>
        <w:t>等业务。</w:t>
      </w:r>
    </w:p>
    <w:p w14:paraId="05E326F8" w14:textId="77777777" w:rsidR="009A0F57" w:rsidRPr="00496F47" w:rsidRDefault="009A0F57" w:rsidP="009A0F57">
      <w:pPr>
        <w:pStyle w:val="aff5"/>
        <w:spacing w:line="240" w:lineRule="auto"/>
        <w:ind w:firstLine="0"/>
        <w:jc w:val="center"/>
        <w:rPr>
          <w:rFonts w:ascii="Times New Roman"/>
          <w:i/>
          <w:color w:val="000000" w:themeColor="text1"/>
          <w:sz w:val="21"/>
        </w:rPr>
      </w:pPr>
      <w:r w:rsidRPr="00496F47">
        <w:rPr>
          <w:rFonts w:ascii="Times New Roman"/>
          <w:i/>
          <w:color w:val="000000" w:themeColor="text1"/>
          <w:sz w:val="21"/>
        </w:rPr>
        <w:object w:dxaOrig="15223" w:dyaOrig="11770" w14:anchorId="63AD05E1">
          <v:shape id="_x0000_i1035" type="#_x0000_t75" style="width:5in;height:279.75pt" o:ole="">
            <v:imagedata r:id="rId31" o:title=""/>
          </v:shape>
          <o:OLEObject Type="Embed" ProgID="Visio.Drawing.11" ShapeID="_x0000_i1035" DrawAspect="Content" ObjectID="_1650646885" r:id="rId32"/>
        </w:object>
      </w:r>
    </w:p>
    <w:p w14:paraId="765AB875" w14:textId="77777777" w:rsidR="009A0F57" w:rsidRPr="00496F47" w:rsidRDefault="009A0F57" w:rsidP="009A0F57">
      <w:pPr>
        <w:pStyle w:val="aff5"/>
        <w:spacing w:line="240" w:lineRule="auto"/>
        <w:ind w:left="720" w:firstLine="0"/>
        <w:jc w:val="center"/>
        <w:rPr>
          <w:rFonts w:ascii="宋体" w:hAnsi="宋体"/>
          <w:color w:val="000000" w:themeColor="text1"/>
          <w:sz w:val="18"/>
        </w:rPr>
      </w:pPr>
      <w:bookmarkStart w:id="263" w:name="_Toc466531714"/>
      <w:r w:rsidRPr="00496F47">
        <w:rPr>
          <w:rFonts w:ascii="宋体" w:hAnsi="宋体" w:hint="eastAsia"/>
          <w:color w:val="000000" w:themeColor="text1"/>
          <w:sz w:val="18"/>
        </w:rPr>
        <w:t>图</w:t>
      </w:r>
      <w:r w:rsidR="00186E13" w:rsidRPr="00496F47">
        <w:rPr>
          <w:rFonts w:ascii="宋体" w:hAnsi="宋体"/>
          <w:color w:val="000000" w:themeColor="text1"/>
          <w:sz w:val="18"/>
        </w:rPr>
        <w:fldChar w:fldCharType="begin"/>
      </w:r>
      <w:r w:rsidRPr="00496F47">
        <w:rPr>
          <w:rFonts w:ascii="宋体" w:hAnsi="宋体"/>
          <w:color w:val="000000" w:themeColor="text1"/>
          <w:sz w:val="18"/>
        </w:rPr>
        <w:instrText xml:space="preserve"> </w:instrText>
      </w:r>
      <w:r w:rsidRPr="00496F47">
        <w:rPr>
          <w:rFonts w:ascii="宋体" w:hAnsi="宋体" w:hint="eastAsia"/>
          <w:color w:val="000000" w:themeColor="text1"/>
          <w:sz w:val="18"/>
        </w:rPr>
        <w:instrText>SEQ 图表 \* ARABIC</w:instrText>
      </w:r>
      <w:r w:rsidRPr="00496F47">
        <w:rPr>
          <w:rFonts w:ascii="宋体" w:hAnsi="宋体"/>
          <w:color w:val="000000" w:themeColor="text1"/>
          <w:sz w:val="18"/>
        </w:rPr>
        <w:instrText xml:space="preserve"> </w:instrText>
      </w:r>
      <w:r w:rsidR="00186E13" w:rsidRPr="00496F47">
        <w:rPr>
          <w:rFonts w:ascii="宋体" w:hAnsi="宋体"/>
          <w:color w:val="000000" w:themeColor="text1"/>
          <w:sz w:val="18"/>
        </w:rPr>
        <w:fldChar w:fldCharType="separate"/>
      </w:r>
      <w:r w:rsidRPr="00496F47">
        <w:rPr>
          <w:rFonts w:ascii="宋体" w:hAnsi="宋体"/>
          <w:color w:val="000000" w:themeColor="text1"/>
          <w:sz w:val="18"/>
        </w:rPr>
        <w:t>3</w:t>
      </w:r>
      <w:r w:rsidR="00186E13" w:rsidRPr="00496F47">
        <w:rPr>
          <w:rFonts w:ascii="宋体" w:hAnsi="宋体"/>
          <w:color w:val="000000" w:themeColor="text1"/>
          <w:sz w:val="18"/>
        </w:rPr>
        <w:fldChar w:fldCharType="end"/>
      </w:r>
      <w:r w:rsidRPr="00496F47">
        <w:rPr>
          <w:rFonts w:ascii="宋体" w:hAnsi="宋体" w:hint="eastAsia"/>
          <w:color w:val="000000" w:themeColor="text1"/>
          <w:sz w:val="18"/>
        </w:rPr>
        <w:t xml:space="preserve"> &lt;用户采集管理&gt;业务活动层级图</w:t>
      </w:r>
      <w:bookmarkEnd w:id="263"/>
    </w:p>
    <w:p w14:paraId="11635277" w14:textId="77777777" w:rsidR="009A0F57" w:rsidRPr="00496F47" w:rsidRDefault="009A0F57" w:rsidP="009A0F57">
      <w:pPr>
        <w:pStyle w:val="aff7"/>
        <w:keepNext/>
        <w:jc w:val="center"/>
        <w:rPr>
          <w:color w:val="000000" w:themeColor="text1"/>
        </w:rPr>
      </w:pPr>
      <w:bookmarkStart w:id="264" w:name="_Toc372714651"/>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7</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采集管理</w:t>
      </w:r>
      <w:r w:rsidRPr="00496F47">
        <w:rPr>
          <w:rFonts w:hint="eastAsia"/>
          <w:color w:val="000000" w:themeColor="text1"/>
        </w:rPr>
        <w:t>&gt;</w:t>
      </w:r>
      <w:r w:rsidRPr="00496F47">
        <w:rPr>
          <w:rFonts w:hint="eastAsia"/>
          <w:color w:val="000000" w:themeColor="text1"/>
        </w:rPr>
        <w:t>业务活动清单</w:t>
      </w:r>
      <w:bookmarkEnd w:id="264"/>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9A0F57" w:rsidRPr="00496F47" w14:paraId="275A8238" w14:textId="77777777" w:rsidTr="009E3787">
        <w:tc>
          <w:tcPr>
            <w:tcW w:w="873" w:type="dxa"/>
            <w:shd w:val="clear" w:color="auto" w:fill="D9D9D9"/>
          </w:tcPr>
          <w:p w14:paraId="2A5F4E10"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业务活动编号</w:t>
            </w:r>
          </w:p>
        </w:tc>
        <w:tc>
          <w:tcPr>
            <w:tcW w:w="1503" w:type="dxa"/>
            <w:shd w:val="clear" w:color="auto" w:fill="D9D9D9"/>
          </w:tcPr>
          <w:p w14:paraId="25428372"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业务活动名称</w:t>
            </w:r>
          </w:p>
        </w:tc>
        <w:tc>
          <w:tcPr>
            <w:tcW w:w="993" w:type="dxa"/>
            <w:shd w:val="clear" w:color="auto" w:fill="D9D9D9"/>
          </w:tcPr>
          <w:p w14:paraId="03B978C5"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7D5AD48F"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20997E98"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3B9A3E72"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9A0F57" w:rsidRPr="00496F47" w14:paraId="41A2CD70" w14:textId="77777777" w:rsidTr="009E3787">
        <w:tc>
          <w:tcPr>
            <w:tcW w:w="873" w:type="dxa"/>
          </w:tcPr>
          <w:p w14:paraId="564259E9"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BA0701</w:t>
            </w:r>
          </w:p>
        </w:tc>
        <w:tc>
          <w:tcPr>
            <w:tcW w:w="1503" w:type="dxa"/>
          </w:tcPr>
          <w:p w14:paraId="4A8028FE"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用户档案管理</w:t>
            </w:r>
          </w:p>
        </w:tc>
        <w:tc>
          <w:tcPr>
            <w:tcW w:w="993" w:type="dxa"/>
          </w:tcPr>
          <w:p w14:paraId="31B180F3"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01ACBA9B"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无</w:t>
            </w:r>
          </w:p>
        </w:tc>
        <w:tc>
          <w:tcPr>
            <w:tcW w:w="3118" w:type="dxa"/>
            <w:tcBorders>
              <w:left w:val="single" w:sz="4" w:space="0" w:color="auto"/>
            </w:tcBorders>
          </w:tcPr>
          <w:p w14:paraId="5A7F74FE"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用户档案管理是指对用户基础信息、用能单元信息进行录入、分类、整理等维护。</w:t>
            </w:r>
          </w:p>
        </w:tc>
        <w:tc>
          <w:tcPr>
            <w:tcW w:w="1276" w:type="dxa"/>
            <w:tcBorders>
              <w:left w:val="single" w:sz="4" w:space="0" w:color="auto"/>
            </w:tcBorders>
          </w:tcPr>
          <w:p w14:paraId="66B82651"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营销系统中的正常用电客户</w:t>
            </w:r>
          </w:p>
        </w:tc>
      </w:tr>
      <w:tr w:rsidR="009A0F57" w:rsidRPr="00496F47" w14:paraId="7FCB6CC0" w14:textId="77777777" w:rsidTr="009E3787">
        <w:tc>
          <w:tcPr>
            <w:tcW w:w="873" w:type="dxa"/>
          </w:tcPr>
          <w:p w14:paraId="1DB01DA0"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BA0702</w:t>
            </w:r>
          </w:p>
        </w:tc>
        <w:tc>
          <w:tcPr>
            <w:tcW w:w="1503" w:type="dxa"/>
          </w:tcPr>
          <w:p w14:paraId="086D5819"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采集档案管理</w:t>
            </w:r>
          </w:p>
        </w:tc>
        <w:tc>
          <w:tcPr>
            <w:tcW w:w="993" w:type="dxa"/>
          </w:tcPr>
          <w:p w14:paraId="65D969CE"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60BD02EA"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无</w:t>
            </w:r>
          </w:p>
        </w:tc>
        <w:tc>
          <w:tcPr>
            <w:tcW w:w="3118" w:type="dxa"/>
            <w:tcBorders>
              <w:left w:val="single" w:sz="4" w:space="0" w:color="auto"/>
            </w:tcBorders>
          </w:tcPr>
          <w:p w14:paraId="4E25A73E"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采集档案管理是指对采集装置和监测点档案进行管理。</w:t>
            </w:r>
          </w:p>
        </w:tc>
        <w:tc>
          <w:tcPr>
            <w:tcW w:w="1276" w:type="dxa"/>
            <w:tcBorders>
              <w:left w:val="single" w:sz="4" w:space="0" w:color="auto"/>
            </w:tcBorders>
          </w:tcPr>
          <w:p w14:paraId="158DE65E"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已安装采集设备</w:t>
            </w:r>
          </w:p>
        </w:tc>
      </w:tr>
      <w:tr w:rsidR="009A0F57" w:rsidRPr="00496F47" w14:paraId="34ED39EC" w14:textId="77777777" w:rsidTr="009E3787">
        <w:tc>
          <w:tcPr>
            <w:tcW w:w="873" w:type="dxa"/>
          </w:tcPr>
          <w:p w14:paraId="3A180254"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BA0703</w:t>
            </w:r>
          </w:p>
        </w:tc>
        <w:tc>
          <w:tcPr>
            <w:tcW w:w="1503" w:type="dxa"/>
          </w:tcPr>
          <w:p w14:paraId="461E1EAA"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用户信息视图</w:t>
            </w:r>
          </w:p>
        </w:tc>
        <w:tc>
          <w:tcPr>
            <w:tcW w:w="993" w:type="dxa"/>
          </w:tcPr>
          <w:p w14:paraId="0C8B4AE9"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56C57661"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hAnsi="宋体" w:hint="eastAsia"/>
                <w:color w:val="000000" w:themeColor="text1"/>
                <w:sz w:val="18"/>
              </w:rPr>
              <w:t>BA0701</w:t>
            </w:r>
          </w:p>
        </w:tc>
        <w:tc>
          <w:tcPr>
            <w:tcW w:w="3118" w:type="dxa"/>
            <w:tcBorders>
              <w:left w:val="single" w:sz="4" w:space="0" w:color="auto"/>
            </w:tcBorders>
          </w:tcPr>
          <w:p w14:paraId="705B47BE"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用户信息视图是指通过整体页面的形式展示或浏览用户的基础档案、用能单元、设备等信息。</w:t>
            </w:r>
          </w:p>
        </w:tc>
        <w:tc>
          <w:tcPr>
            <w:tcW w:w="1276" w:type="dxa"/>
            <w:tcBorders>
              <w:left w:val="single" w:sz="4" w:space="0" w:color="auto"/>
            </w:tcBorders>
          </w:tcPr>
          <w:p w14:paraId="78DC426D"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用户档案信息、用能单、设备已维护</w:t>
            </w:r>
          </w:p>
        </w:tc>
      </w:tr>
      <w:tr w:rsidR="009A0F57" w:rsidRPr="00496F47" w14:paraId="05BB7ED6" w14:textId="77777777" w:rsidTr="009E3787">
        <w:tc>
          <w:tcPr>
            <w:tcW w:w="873" w:type="dxa"/>
          </w:tcPr>
          <w:p w14:paraId="0BD3E2FC"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BA0704</w:t>
            </w:r>
          </w:p>
        </w:tc>
        <w:tc>
          <w:tcPr>
            <w:tcW w:w="1503" w:type="dxa"/>
          </w:tcPr>
          <w:p w14:paraId="5AB7A5A0"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采集设备监测</w:t>
            </w:r>
          </w:p>
        </w:tc>
        <w:tc>
          <w:tcPr>
            <w:tcW w:w="993" w:type="dxa"/>
          </w:tcPr>
          <w:p w14:paraId="5259E149"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5D249884"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hAnsi="宋体" w:hint="eastAsia"/>
                <w:color w:val="000000" w:themeColor="text1"/>
                <w:sz w:val="18"/>
              </w:rPr>
              <w:t>BA0702</w:t>
            </w:r>
          </w:p>
        </w:tc>
        <w:tc>
          <w:tcPr>
            <w:tcW w:w="3118" w:type="dxa"/>
            <w:tcBorders>
              <w:left w:val="single" w:sz="4" w:space="0" w:color="auto"/>
            </w:tcBorders>
          </w:tcPr>
          <w:p w14:paraId="5FFBE87A"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对采集设备的运行状态、运行数据进行监测，并对运行可靠性进行分析，诊断及排除故障。</w:t>
            </w:r>
          </w:p>
        </w:tc>
        <w:tc>
          <w:tcPr>
            <w:tcW w:w="1276" w:type="dxa"/>
            <w:tcBorders>
              <w:left w:val="single" w:sz="4" w:space="0" w:color="auto"/>
            </w:tcBorders>
          </w:tcPr>
          <w:p w14:paraId="5E127912"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已具备相应的接口及网络通讯服务</w:t>
            </w:r>
          </w:p>
        </w:tc>
      </w:tr>
    </w:tbl>
    <w:p w14:paraId="04FD7C50" w14:textId="77777777" w:rsidR="00834A91" w:rsidRPr="00496F47" w:rsidRDefault="00834A91" w:rsidP="00834A91">
      <w:pPr>
        <w:rPr>
          <w:color w:val="000000" w:themeColor="text1"/>
        </w:rPr>
      </w:pPr>
    </w:p>
    <w:p w14:paraId="0B96AEC1" w14:textId="77777777" w:rsidR="009A0F57" w:rsidRPr="00496F47" w:rsidRDefault="009A0F57" w:rsidP="00834A91">
      <w:pPr>
        <w:rPr>
          <w:color w:val="000000" w:themeColor="text1"/>
        </w:rPr>
      </w:pPr>
    </w:p>
    <w:p w14:paraId="2EBAE39A" w14:textId="77777777" w:rsidR="00834A91" w:rsidRPr="00496F47" w:rsidRDefault="00834A91" w:rsidP="00142697">
      <w:pPr>
        <w:pStyle w:val="4"/>
        <w:numPr>
          <w:ilvl w:val="0"/>
          <w:numId w:val="50"/>
        </w:numPr>
        <w:jc w:val="left"/>
        <w:rPr>
          <w:color w:val="000000" w:themeColor="text1"/>
          <w:sz w:val="21"/>
        </w:rPr>
      </w:pPr>
      <w:r w:rsidRPr="00496F47">
        <w:rPr>
          <w:rFonts w:hint="eastAsia"/>
          <w:color w:val="000000" w:themeColor="text1"/>
          <w:sz w:val="21"/>
        </w:rPr>
        <w:t>业务活动</w:t>
      </w:r>
      <w:r w:rsidR="009A0F57" w:rsidRPr="00496F47">
        <w:rPr>
          <w:rFonts w:hint="eastAsia"/>
          <w:color w:val="000000" w:themeColor="text1"/>
          <w:sz w:val="21"/>
        </w:rPr>
        <w:t>分项说明</w:t>
      </w:r>
    </w:p>
    <w:p w14:paraId="52BA5B58" w14:textId="77777777" w:rsidR="009A0F57" w:rsidRPr="00496F47" w:rsidRDefault="009A0F57" w:rsidP="009A0F57">
      <w:pPr>
        <w:rPr>
          <w:color w:val="000000" w:themeColor="text1"/>
        </w:rPr>
      </w:pPr>
    </w:p>
    <w:p w14:paraId="524F14FC" w14:textId="77777777" w:rsidR="009A0F57" w:rsidRPr="00496F47" w:rsidRDefault="009A0F57" w:rsidP="00142697">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&lt;用户档案管理&gt;业务步骤清单</w:t>
      </w:r>
    </w:p>
    <w:p w14:paraId="3EE4F578" w14:textId="77777777" w:rsidR="009A0F57" w:rsidRPr="00496F47" w:rsidRDefault="009A0F57" w:rsidP="009A0F57">
      <w:pPr>
        <w:pStyle w:val="aff7"/>
        <w:keepNext/>
        <w:jc w:val="center"/>
        <w:rPr>
          <w:color w:val="000000" w:themeColor="text1"/>
        </w:rPr>
      </w:pPr>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8</w:t>
      </w:r>
      <w:r w:rsidR="00186E13" w:rsidRPr="00496F47">
        <w:rPr>
          <w:color w:val="000000" w:themeColor="text1"/>
        </w:rPr>
        <w:fldChar w:fldCharType="end"/>
      </w:r>
      <w:r w:rsidRPr="00496F47">
        <w:rPr>
          <w:rFonts w:hint="eastAsia"/>
          <w:color w:val="000000" w:themeColor="text1"/>
        </w:rPr>
        <w:t xml:space="preserve"> &lt;</w:t>
      </w:r>
      <w:r w:rsidRPr="00496F47">
        <w:rPr>
          <w:rFonts w:hint="eastAsia"/>
          <w:color w:val="000000" w:themeColor="text1"/>
        </w:rPr>
        <w:t>用户档案管理</w:t>
      </w:r>
      <w:r w:rsidRPr="00496F47">
        <w:rPr>
          <w:rFonts w:hint="eastAsia"/>
          <w:color w:val="000000" w:themeColor="text1"/>
        </w:rPr>
        <w:t>&gt;</w:t>
      </w:r>
      <w:r w:rsidRPr="00496F47">
        <w:rPr>
          <w:rFonts w:hint="eastAsia"/>
          <w:color w:val="000000" w:themeColor="text1"/>
        </w:rPr>
        <w: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485"/>
        <w:gridCol w:w="1417"/>
        <w:gridCol w:w="3402"/>
        <w:gridCol w:w="1134"/>
      </w:tblGrid>
      <w:tr w:rsidR="009A0F57" w:rsidRPr="00496F47" w14:paraId="4BCE164A" w14:textId="77777777" w:rsidTr="009E3787">
        <w:tc>
          <w:tcPr>
            <w:tcW w:w="770" w:type="dxa"/>
            <w:shd w:val="clear" w:color="auto" w:fill="D9D9D9"/>
          </w:tcPr>
          <w:p w14:paraId="70A9C1FA"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3B83754D"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485" w:type="dxa"/>
            <w:tcBorders>
              <w:left w:val="single" w:sz="4" w:space="0" w:color="auto"/>
              <w:right w:val="single" w:sz="4" w:space="0" w:color="auto"/>
            </w:tcBorders>
            <w:shd w:val="clear" w:color="auto" w:fill="D9D9D9"/>
          </w:tcPr>
          <w:p w14:paraId="3D37F0F3"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26237C49"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402" w:type="dxa"/>
            <w:tcBorders>
              <w:left w:val="single" w:sz="4" w:space="0" w:color="auto"/>
            </w:tcBorders>
            <w:shd w:val="clear" w:color="auto" w:fill="D9D9D9"/>
          </w:tcPr>
          <w:p w14:paraId="3A63C679"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20C1F483"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9A0F57" w:rsidRPr="00496F47" w14:paraId="2829D545" w14:textId="77777777" w:rsidTr="009E3787">
        <w:tc>
          <w:tcPr>
            <w:tcW w:w="770" w:type="dxa"/>
          </w:tcPr>
          <w:p w14:paraId="3C39E069"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BS0101</w:t>
            </w:r>
          </w:p>
        </w:tc>
        <w:tc>
          <w:tcPr>
            <w:tcW w:w="972" w:type="dxa"/>
          </w:tcPr>
          <w:p w14:paraId="1362F995"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用户基础信息管理</w:t>
            </w:r>
          </w:p>
        </w:tc>
        <w:tc>
          <w:tcPr>
            <w:tcW w:w="1485" w:type="dxa"/>
            <w:tcBorders>
              <w:left w:val="single" w:sz="4" w:space="0" w:color="auto"/>
              <w:right w:val="single" w:sz="4" w:space="0" w:color="auto"/>
            </w:tcBorders>
          </w:tcPr>
          <w:p w14:paraId="570D9003"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BI0701_01_B01</w:t>
            </w:r>
          </w:p>
        </w:tc>
        <w:tc>
          <w:tcPr>
            <w:tcW w:w="1417" w:type="dxa"/>
            <w:tcBorders>
              <w:left w:val="single" w:sz="4" w:space="0" w:color="auto"/>
              <w:right w:val="single" w:sz="4" w:space="0" w:color="auto"/>
            </w:tcBorders>
          </w:tcPr>
          <w:p w14:paraId="3E5A967C"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BI0701_01_B01</w:t>
            </w:r>
          </w:p>
        </w:tc>
        <w:tc>
          <w:tcPr>
            <w:tcW w:w="3402" w:type="dxa"/>
            <w:tcBorders>
              <w:left w:val="single" w:sz="4" w:space="0" w:color="auto"/>
            </w:tcBorders>
          </w:tcPr>
          <w:p w14:paraId="344BF341" w14:textId="77777777" w:rsidR="009A0F57" w:rsidRPr="00496F47" w:rsidRDefault="009A0F57" w:rsidP="00142697">
            <w:pPr>
              <w:pStyle w:val="a8"/>
              <w:numPr>
                <w:ilvl w:val="0"/>
                <w:numId w:val="55"/>
              </w:numPr>
              <w:tabs>
                <w:tab w:val="clear" w:pos="839"/>
              </w:tabs>
              <w:rPr>
                <w:color w:val="000000" w:themeColor="text1"/>
                <w:sz w:val="18"/>
                <w:szCs w:val="18"/>
              </w:rPr>
            </w:pPr>
            <w:r w:rsidRPr="00496F47">
              <w:rPr>
                <w:rFonts w:hint="eastAsia"/>
                <w:color w:val="000000" w:themeColor="text1"/>
                <w:sz w:val="18"/>
                <w:szCs w:val="18"/>
              </w:rPr>
              <w:t>可根据用户编号、客户名称、用电地址、供电单位、用电容量、电压等级、行业类别、电能表资产编号等条件，组合查询并显示客户基础档案信息和联系信息，联系信息包括：法人、证件类型、身份证号码、移动号码、固定电话。</w:t>
            </w:r>
          </w:p>
          <w:p w14:paraId="60BFE724" w14:textId="77777777" w:rsidR="009A0F57" w:rsidRPr="00496F47" w:rsidRDefault="009A0F57" w:rsidP="00142697">
            <w:pPr>
              <w:pStyle w:val="a8"/>
              <w:numPr>
                <w:ilvl w:val="0"/>
                <w:numId w:val="21"/>
              </w:numPr>
              <w:tabs>
                <w:tab w:val="clear" w:pos="839"/>
              </w:tabs>
              <w:ind w:left="427"/>
              <w:rPr>
                <w:color w:val="000000" w:themeColor="text1"/>
                <w:sz w:val="18"/>
                <w:szCs w:val="18"/>
              </w:rPr>
            </w:pPr>
            <w:r w:rsidRPr="00496F47">
              <w:rPr>
                <w:rFonts w:hint="eastAsia"/>
                <w:color w:val="000000" w:themeColor="text1"/>
                <w:sz w:val="18"/>
                <w:szCs w:val="18"/>
              </w:rPr>
              <w:t>导入（或维护）建筑面积、空调面积、办公人数、单位产值、单位产品数量，保存用户信息。</w:t>
            </w:r>
          </w:p>
        </w:tc>
        <w:tc>
          <w:tcPr>
            <w:tcW w:w="1134" w:type="dxa"/>
            <w:tcBorders>
              <w:left w:val="single" w:sz="4" w:space="0" w:color="auto"/>
            </w:tcBorders>
          </w:tcPr>
          <w:p w14:paraId="3D134AD0" w14:textId="77777777" w:rsidR="009A0F57" w:rsidRPr="00496F47" w:rsidRDefault="009A0F57" w:rsidP="009E378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营销系统中正常运行的用户</w:t>
            </w:r>
          </w:p>
        </w:tc>
      </w:tr>
      <w:tr w:rsidR="009A0F57" w:rsidRPr="00496F47" w14:paraId="6FA1F920" w14:textId="77777777" w:rsidTr="009E3787">
        <w:tc>
          <w:tcPr>
            <w:tcW w:w="770" w:type="dxa"/>
          </w:tcPr>
          <w:p w14:paraId="67E78B62"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BS0102</w:t>
            </w:r>
          </w:p>
        </w:tc>
        <w:tc>
          <w:tcPr>
            <w:tcW w:w="972" w:type="dxa"/>
          </w:tcPr>
          <w:p w14:paraId="38DB2E35"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监测点管理</w:t>
            </w:r>
          </w:p>
        </w:tc>
        <w:tc>
          <w:tcPr>
            <w:tcW w:w="1485" w:type="dxa"/>
            <w:tcBorders>
              <w:left w:val="single" w:sz="4" w:space="0" w:color="auto"/>
              <w:right w:val="single" w:sz="4" w:space="0" w:color="auto"/>
            </w:tcBorders>
          </w:tcPr>
          <w:p w14:paraId="4B88678B"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BI0701_02_B01</w:t>
            </w:r>
          </w:p>
        </w:tc>
        <w:tc>
          <w:tcPr>
            <w:tcW w:w="1417" w:type="dxa"/>
            <w:tcBorders>
              <w:left w:val="single" w:sz="4" w:space="0" w:color="auto"/>
              <w:right w:val="single" w:sz="4" w:space="0" w:color="auto"/>
            </w:tcBorders>
          </w:tcPr>
          <w:p w14:paraId="4AF9137E"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BI0701_02_B01</w:t>
            </w:r>
          </w:p>
        </w:tc>
        <w:tc>
          <w:tcPr>
            <w:tcW w:w="3402" w:type="dxa"/>
            <w:tcBorders>
              <w:left w:val="single" w:sz="4" w:space="0" w:color="auto"/>
            </w:tcBorders>
          </w:tcPr>
          <w:p w14:paraId="506D9400" w14:textId="77777777" w:rsidR="009A0F57" w:rsidRPr="00496F47" w:rsidRDefault="009A0F57" w:rsidP="00142697">
            <w:pPr>
              <w:pStyle w:val="a8"/>
              <w:numPr>
                <w:ilvl w:val="0"/>
                <w:numId w:val="56"/>
              </w:numPr>
              <w:tabs>
                <w:tab w:val="clear" w:pos="839"/>
              </w:tabs>
              <w:rPr>
                <w:rFonts w:hAnsi="宋体" w:cs="宋体"/>
                <w:color w:val="000000" w:themeColor="text1"/>
                <w:sz w:val="18"/>
                <w:szCs w:val="18"/>
              </w:rPr>
            </w:pPr>
            <w:r w:rsidRPr="00496F47">
              <w:rPr>
                <w:rFonts w:hAnsi="宋体" w:cs="宋体" w:hint="eastAsia"/>
                <w:color w:val="000000" w:themeColor="text1"/>
                <w:sz w:val="18"/>
                <w:szCs w:val="18"/>
              </w:rPr>
              <w:t>显示用户对应的监测点信息，包括：用户</w:t>
            </w:r>
            <w:r w:rsidRPr="00496F47">
              <w:rPr>
                <w:rFonts w:hint="eastAsia"/>
                <w:color w:val="000000" w:themeColor="text1"/>
                <w:sz w:val="18"/>
                <w:szCs w:val="18"/>
              </w:rPr>
              <w:t>编号</w:t>
            </w:r>
            <w:r w:rsidRPr="00496F47">
              <w:rPr>
                <w:rFonts w:hAnsi="宋体" w:cs="宋体" w:hint="eastAsia"/>
                <w:color w:val="000000" w:themeColor="text1"/>
                <w:sz w:val="18"/>
                <w:szCs w:val="18"/>
              </w:rPr>
              <w:t>、用户名称、供电单位、楼宇名称、设备编号、监测点编号、监测点名称、监测点类型、数据来源</w:t>
            </w:r>
            <w:r w:rsidRPr="00496F47">
              <w:rPr>
                <w:rFonts w:hAnsi="宋体" w:cs="宋体"/>
                <w:color w:val="000000" w:themeColor="text1"/>
                <w:sz w:val="18"/>
                <w:szCs w:val="18"/>
              </w:rPr>
              <w:t>。</w:t>
            </w:r>
          </w:p>
          <w:p w14:paraId="16D3ABEE" w14:textId="77777777" w:rsidR="009A0F57" w:rsidRPr="00496F47" w:rsidRDefault="009A0F57" w:rsidP="00142697">
            <w:pPr>
              <w:pStyle w:val="a8"/>
              <w:numPr>
                <w:ilvl w:val="0"/>
                <w:numId w:val="21"/>
              </w:numPr>
              <w:tabs>
                <w:tab w:val="clear" w:pos="839"/>
              </w:tabs>
              <w:ind w:left="427"/>
              <w:rPr>
                <w:rFonts w:hAnsi="宋体" w:cs="宋体"/>
                <w:color w:val="000000" w:themeColor="text1"/>
                <w:sz w:val="18"/>
                <w:szCs w:val="18"/>
              </w:rPr>
            </w:pPr>
            <w:r w:rsidRPr="00496F47">
              <w:rPr>
                <w:rFonts w:hAnsi="宋体" w:cs="宋体" w:hint="eastAsia"/>
                <w:color w:val="000000" w:themeColor="text1"/>
                <w:sz w:val="18"/>
                <w:szCs w:val="18"/>
              </w:rPr>
              <w:t>维护监测点信息。</w:t>
            </w:r>
          </w:p>
        </w:tc>
        <w:tc>
          <w:tcPr>
            <w:tcW w:w="1134" w:type="dxa"/>
            <w:tcBorders>
              <w:left w:val="single" w:sz="4" w:space="0" w:color="auto"/>
            </w:tcBorders>
          </w:tcPr>
          <w:p w14:paraId="51777A77" w14:textId="77777777" w:rsidR="009A0F57" w:rsidRPr="00496F47" w:rsidRDefault="009A0F57" w:rsidP="009E3787">
            <w:pPr>
              <w:pStyle w:val="Default"/>
              <w:jc w:val="both"/>
              <w:rPr>
                <w:rFonts w:ascii="宋体" w:eastAsia="宋体" w:hAnsi="宋体"/>
                <w:color w:val="000000" w:themeColor="text1"/>
                <w:sz w:val="18"/>
              </w:rPr>
            </w:pPr>
          </w:p>
        </w:tc>
      </w:tr>
      <w:tr w:rsidR="009A0F57" w:rsidRPr="00496F47" w14:paraId="4DEBD5E1" w14:textId="77777777" w:rsidTr="009E3787">
        <w:tc>
          <w:tcPr>
            <w:tcW w:w="770" w:type="dxa"/>
          </w:tcPr>
          <w:p w14:paraId="33DF2EEC"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BS0103</w:t>
            </w:r>
          </w:p>
        </w:tc>
        <w:tc>
          <w:tcPr>
            <w:tcW w:w="972" w:type="dxa"/>
          </w:tcPr>
          <w:p w14:paraId="1417D599"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监测点关系管理</w:t>
            </w:r>
          </w:p>
        </w:tc>
        <w:tc>
          <w:tcPr>
            <w:tcW w:w="1485" w:type="dxa"/>
            <w:tcBorders>
              <w:left w:val="single" w:sz="4" w:space="0" w:color="auto"/>
              <w:right w:val="single" w:sz="4" w:space="0" w:color="auto"/>
            </w:tcBorders>
          </w:tcPr>
          <w:p w14:paraId="716A1B75"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BI0701_03_B01</w:t>
            </w:r>
          </w:p>
        </w:tc>
        <w:tc>
          <w:tcPr>
            <w:tcW w:w="1417" w:type="dxa"/>
            <w:tcBorders>
              <w:left w:val="single" w:sz="4" w:space="0" w:color="auto"/>
              <w:right w:val="single" w:sz="4" w:space="0" w:color="auto"/>
            </w:tcBorders>
          </w:tcPr>
          <w:p w14:paraId="0EAC3F48"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BI0701_03_B01</w:t>
            </w:r>
          </w:p>
        </w:tc>
        <w:tc>
          <w:tcPr>
            <w:tcW w:w="3402" w:type="dxa"/>
            <w:tcBorders>
              <w:left w:val="single" w:sz="4" w:space="0" w:color="auto"/>
            </w:tcBorders>
          </w:tcPr>
          <w:p w14:paraId="010476AA" w14:textId="77777777" w:rsidR="009A0F57" w:rsidRPr="00496F47" w:rsidRDefault="009A0F57" w:rsidP="00142697">
            <w:pPr>
              <w:pStyle w:val="a8"/>
              <w:numPr>
                <w:ilvl w:val="0"/>
                <w:numId w:val="51"/>
              </w:numPr>
              <w:tabs>
                <w:tab w:val="clear" w:pos="839"/>
              </w:tabs>
              <w:rPr>
                <w:rFonts w:hAnsi="宋体" w:cs="宋体"/>
                <w:color w:val="000000" w:themeColor="text1"/>
                <w:sz w:val="24"/>
              </w:rPr>
            </w:pPr>
            <w:r w:rsidRPr="00496F47">
              <w:rPr>
                <w:rFonts w:hAnsi="宋体" w:cs="宋体" w:hint="eastAsia"/>
                <w:color w:val="000000" w:themeColor="text1"/>
                <w:sz w:val="18"/>
                <w:szCs w:val="18"/>
              </w:rPr>
              <w:t>根据用户编号显示所有监测点信息和监测点之间的层级关系，包括：监测点编号、监测点名称、监测点层级、上级监测点。</w:t>
            </w:r>
          </w:p>
          <w:p w14:paraId="23491281" w14:textId="77777777" w:rsidR="009A0F57" w:rsidRPr="00496F47" w:rsidRDefault="009A0F57" w:rsidP="00142697">
            <w:pPr>
              <w:pStyle w:val="a8"/>
              <w:numPr>
                <w:ilvl w:val="0"/>
                <w:numId w:val="21"/>
              </w:numPr>
              <w:tabs>
                <w:tab w:val="clear" w:pos="839"/>
              </w:tabs>
              <w:ind w:left="427"/>
              <w:rPr>
                <w:rFonts w:hAnsi="宋体" w:cs="宋体"/>
                <w:color w:val="000000" w:themeColor="text1"/>
                <w:sz w:val="18"/>
                <w:szCs w:val="18"/>
              </w:rPr>
            </w:pPr>
            <w:r w:rsidRPr="00496F47">
              <w:rPr>
                <w:rFonts w:hAnsi="宋体" w:cs="宋体" w:hint="eastAsia"/>
                <w:color w:val="000000" w:themeColor="text1"/>
                <w:sz w:val="18"/>
                <w:szCs w:val="18"/>
              </w:rPr>
              <w:t>可</w:t>
            </w:r>
            <w:r w:rsidRPr="00496F47">
              <w:rPr>
                <w:rFonts w:hAnsi="宋体" w:cs="宋体"/>
                <w:color w:val="000000" w:themeColor="text1"/>
                <w:sz w:val="18"/>
                <w:szCs w:val="18"/>
              </w:rPr>
              <w:t>维护</w:t>
            </w:r>
            <w:r w:rsidRPr="00496F47">
              <w:rPr>
                <w:rFonts w:hAnsi="宋体" w:cs="宋体" w:hint="eastAsia"/>
                <w:color w:val="000000" w:themeColor="text1"/>
                <w:sz w:val="18"/>
                <w:szCs w:val="18"/>
              </w:rPr>
              <w:t>两个</w:t>
            </w:r>
            <w:r w:rsidRPr="00496F47">
              <w:rPr>
                <w:rFonts w:hAnsi="宋体" w:cs="宋体"/>
                <w:color w:val="000000" w:themeColor="text1"/>
                <w:sz w:val="18"/>
                <w:szCs w:val="18"/>
              </w:rPr>
              <w:t>监测点</w:t>
            </w:r>
            <w:r w:rsidRPr="00496F47">
              <w:rPr>
                <w:rFonts w:hAnsi="宋体" w:cs="宋体" w:hint="eastAsia"/>
                <w:color w:val="000000" w:themeColor="text1"/>
                <w:sz w:val="18"/>
                <w:szCs w:val="18"/>
              </w:rPr>
              <w:t>之间的层级关系</w:t>
            </w:r>
            <w:r w:rsidRPr="00496F47">
              <w:rPr>
                <w:rFonts w:hAnsi="宋体" w:cs="宋体"/>
                <w:color w:val="000000" w:themeColor="text1"/>
                <w:sz w:val="18"/>
                <w:szCs w:val="18"/>
              </w:rPr>
              <w:t>。</w:t>
            </w:r>
          </w:p>
        </w:tc>
        <w:tc>
          <w:tcPr>
            <w:tcW w:w="1134" w:type="dxa"/>
            <w:tcBorders>
              <w:left w:val="single" w:sz="4" w:space="0" w:color="auto"/>
            </w:tcBorders>
          </w:tcPr>
          <w:p w14:paraId="4557A1ED" w14:textId="77777777" w:rsidR="009A0F57" w:rsidRPr="00496F47" w:rsidRDefault="009A0F57" w:rsidP="009E3787">
            <w:pPr>
              <w:pStyle w:val="Default"/>
              <w:jc w:val="both"/>
              <w:rPr>
                <w:rFonts w:ascii="宋体" w:eastAsia="宋体" w:hAnsi="宋体"/>
                <w:color w:val="000000" w:themeColor="text1"/>
                <w:sz w:val="18"/>
              </w:rPr>
            </w:pPr>
          </w:p>
        </w:tc>
      </w:tr>
      <w:tr w:rsidR="009A0F57" w:rsidRPr="00496F47" w14:paraId="1B969DF9" w14:textId="77777777" w:rsidTr="009E3787">
        <w:tc>
          <w:tcPr>
            <w:tcW w:w="770" w:type="dxa"/>
          </w:tcPr>
          <w:p w14:paraId="6B78F38D"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BS0104</w:t>
            </w:r>
          </w:p>
        </w:tc>
        <w:tc>
          <w:tcPr>
            <w:tcW w:w="972" w:type="dxa"/>
          </w:tcPr>
          <w:p w14:paraId="1A2447C2"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用能单元管理</w:t>
            </w:r>
          </w:p>
        </w:tc>
        <w:tc>
          <w:tcPr>
            <w:tcW w:w="1485" w:type="dxa"/>
            <w:tcBorders>
              <w:left w:val="single" w:sz="4" w:space="0" w:color="auto"/>
              <w:right w:val="single" w:sz="4" w:space="0" w:color="auto"/>
            </w:tcBorders>
          </w:tcPr>
          <w:p w14:paraId="7CE1A7BA"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BI0701_04_B01</w:t>
            </w:r>
          </w:p>
        </w:tc>
        <w:tc>
          <w:tcPr>
            <w:tcW w:w="1417" w:type="dxa"/>
            <w:tcBorders>
              <w:left w:val="single" w:sz="4" w:space="0" w:color="auto"/>
              <w:right w:val="single" w:sz="4" w:space="0" w:color="auto"/>
            </w:tcBorders>
          </w:tcPr>
          <w:p w14:paraId="77EC8AFF"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BI0701_04_B01</w:t>
            </w:r>
          </w:p>
        </w:tc>
        <w:tc>
          <w:tcPr>
            <w:tcW w:w="3402" w:type="dxa"/>
            <w:tcBorders>
              <w:left w:val="single" w:sz="4" w:space="0" w:color="auto"/>
            </w:tcBorders>
          </w:tcPr>
          <w:p w14:paraId="489D3F5D" w14:textId="77777777" w:rsidR="009A0F57" w:rsidRPr="00496F47" w:rsidRDefault="009A0F57" w:rsidP="00142697">
            <w:pPr>
              <w:pStyle w:val="a8"/>
              <w:numPr>
                <w:ilvl w:val="0"/>
                <w:numId w:val="52"/>
              </w:numPr>
              <w:tabs>
                <w:tab w:val="clear" w:pos="839"/>
              </w:tabs>
              <w:rPr>
                <w:rFonts w:hAnsi="宋体" w:cs="宋体"/>
                <w:color w:val="000000" w:themeColor="text1"/>
                <w:sz w:val="24"/>
              </w:rPr>
            </w:pPr>
            <w:r w:rsidRPr="00496F47">
              <w:rPr>
                <w:rFonts w:hAnsi="宋体" w:cs="宋体" w:hint="eastAsia"/>
                <w:color w:val="000000" w:themeColor="text1"/>
                <w:sz w:val="18"/>
                <w:szCs w:val="18"/>
              </w:rPr>
              <w:t>可根据用户编号或用户名称显示所有用能单元信息，包括：单元编号、单元类型、单元名称、用户编号、建筑面积、所属部门。</w:t>
            </w:r>
          </w:p>
          <w:p w14:paraId="5394ADD2" w14:textId="77777777" w:rsidR="009A0F57" w:rsidRPr="00496F47" w:rsidRDefault="009A0F57" w:rsidP="009E3787">
            <w:pPr>
              <w:pStyle w:val="a8"/>
              <w:numPr>
                <w:ilvl w:val="0"/>
                <w:numId w:val="0"/>
              </w:numPr>
              <w:ind w:left="427"/>
              <w:rPr>
                <w:rFonts w:hAnsi="宋体" w:cs="宋体"/>
                <w:color w:val="000000" w:themeColor="text1"/>
                <w:sz w:val="18"/>
                <w:szCs w:val="18"/>
              </w:rPr>
            </w:pPr>
            <w:r w:rsidRPr="00496F47">
              <w:rPr>
                <w:rFonts w:hAnsi="宋体" w:cs="宋体" w:hint="eastAsia"/>
                <w:color w:val="000000" w:themeColor="text1"/>
                <w:sz w:val="18"/>
                <w:szCs w:val="18"/>
              </w:rPr>
              <w:t>用能单元类型包括：用户单元（计算用户总能耗），设备单元，建筑单元、部门单元、用能系统单元、生产工艺单元。</w:t>
            </w:r>
          </w:p>
          <w:p w14:paraId="09DD45BB" w14:textId="77777777" w:rsidR="009A0F57" w:rsidRPr="00496F47" w:rsidRDefault="009A0F57" w:rsidP="00142697">
            <w:pPr>
              <w:pStyle w:val="a8"/>
              <w:numPr>
                <w:ilvl w:val="0"/>
                <w:numId w:val="21"/>
              </w:numPr>
              <w:tabs>
                <w:tab w:val="clear" w:pos="839"/>
              </w:tabs>
              <w:ind w:left="427"/>
              <w:rPr>
                <w:rFonts w:hAnsi="宋体" w:cs="宋体"/>
                <w:color w:val="000000" w:themeColor="text1"/>
                <w:sz w:val="24"/>
              </w:rPr>
            </w:pPr>
            <w:r w:rsidRPr="00496F47">
              <w:rPr>
                <w:rFonts w:hAnsi="宋体" w:cs="宋体" w:hint="eastAsia"/>
                <w:color w:val="000000" w:themeColor="text1"/>
                <w:sz w:val="18"/>
                <w:szCs w:val="18"/>
              </w:rPr>
              <w:t>可增加、修改、保存用户用能单元信息。</w:t>
            </w:r>
          </w:p>
        </w:tc>
        <w:tc>
          <w:tcPr>
            <w:tcW w:w="1134" w:type="dxa"/>
            <w:tcBorders>
              <w:left w:val="single" w:sz="4" w:space="0" w:color="auto"/>
            </w:tcBorders>
          </w:tcPr>
          <w:p w14:paraId="08C8D4C1" w14:textId="77777777" w:rsidR="009A0F57" w:rsidRPr="00496F47" w:rsidRDefault="009A0F57" w:rsidP="009E3787">
            <w:pPr>
              <w:pStyle w:val="Default"/>
              <w:jc w:val="both"/>
              <w:rPr>
                <w:rFonts w:ascii="宋体" w:eastAsia="宋体" w:hAnsi="宋体"/>
                <w:color w:val="000000" w:themeColor="text1"/>
                <w:sz w:val="18"/>
              </w:rPr>
            </w:pPr>
          </w:p>
        </w:tc>
      </w:tr>
      <w:tr w:rsidR="009A0F57" w:rsidRPr="00496F47" w14:paraId="36543DCD" w14:textId="77777777" w:rsidTr="009E3787">
        <w:tc>
          <w:tcPr>
            <w:tcW w:w="770" w:type="dxa"/>
          </w:tcPr>
          <w:p w14:paraId="7C371339"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BS0105</w:t>
            </w:r>
          </w:p>
        </w:tc>
        <w:tc>
          <w:tcPr>
            <w:tcW w:w="972" w:type="dxa"/>
          </w:tcPr>
          <w:p w14:paraId="67E973A1"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单元关系维护</w:t>
            </w:r>
          </w:p>
        </w:tc>
        <w:tc>
          <w:tcPr>
            <w:tcW w:w="1485" w:type="dxa"/>
            <w:tcBorders>
              <w:left w:val="single" w:sz="4" w:space="0" w:color="auto"/>
              <w:right w:val="single" w:sz="4" w:space="0" w:color="auto"/>
            </w:tcBorders>
          </w:tcPr>
          <w:p w14:paraId="0205E67F"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BI0701_05_B01</w:t>
            </w:r>
          </w:p>
        </w:tc>
        <w:tc>
          <w:tcPr>
            <w:tcW w:w="1417" w:type="dxa"/>
            <w:tcBorders>
              <w:left w:val="single" w:sz="4" w:space="0" w:color="auto"/>
              <w:right w:val="single" w:sz="4" w:space="0" w:color="auto"/>
            </w:tcBorders>
          </w:tcPr>
          <w:p w14:paraId="3768450B"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BI0701_05_B01</w:t>
            </w:r>
          </w:p>
        </w:tc>
        <w:tc>
          <w:tcPr>
            <w:tcW w:w="3402" w:type="dxa"/>
            <w:tcBorders>
              <w:left w:val="single" w:sz="4" w:space="0" w:color="auto"/>
            </w:tcBorders>
          </w:tcPr>
          <w:p w14:paraId="362D8599" w14:textId="77777777" w:rsidR="009A0F57" w:rsidRPr="00496F47" w:rsidRDefault="009A0F57" w:rsidP="00142697">
            <w:pPr>
              <w:pStyle w:val="a8"/>
              <w:numPr>
                <w:ilvl w:val="0"/>
                <w:numId w:val="53"/>
              </w:numPr>
              <w:tabs>
                <w:tab w:val="clear" w:pos="839"/>
              </w:tabs>
              <w:rPr>
                <w:rFonts w:hAnsi="宋体" w:cs="宋体"/>
                <w:color w:val="000000" w:themeColor="text1"/>
                <w:sz w:val="18"/>
                <w:szCs w:val="18"/>
              </w:rPr>
            </w:pPr>
            <w:r w:rsidRPr="00496F47">
              <w:rPr>
                <w:rFonts w:hAnsi="宋体" w:cs="宋体" w:hint="eastAsia"/>
                <w:color w:val="000000" w:themeColor="text1"/>
                <w:sz w:val="18"/>
                <w:szCs w:val="18"/>
              </w:rPr>
              <w:t>查询显示用能单元的线路编号、线路名称</w:t>
            </w:r>
            <w:r w:rsidRPr="00496F47">
              <w:rPr>
                <w:rFonts w:hAnsi="宋体" w:cs="宋体"/>
                <w:color w:val="000000" w:themeColor="text1"/>
                <w:sz w:val="18"/>
                <w:szCs w:val="18"/>
              </w:rPr>
              <w:t>。</w:t>
            </w:r>
          </w:p>
          <w:p w14:paraId="0B6B1DD2" w14:textId="77777777" w:rsidR="009A0F57" w:rsidRPr="00496F47" w:rsidRDefault="009A0F57" w:rsidP="00142697">
            <w:pPr>
              <w:pStyle w:val="a8"/>
              <w:numPr>
                <w:ilvl w:val="0"/>
                <w:numId w:val="21"/>
              </w:numPr>
              <w:tabs>
                <w:tab w:val="clear" w:pos="839"/>
              </w:tabs>
              <w:ind w:left="427"/>
              <w:rPr>
                <w:rFonts w:hAnsi="宋体" w:cs="宋体"/>
                <w:color w:val="000000" w:themeColor="text1"/>
                <w:sz w:val="18"/>
                <w:szCs w:val="18"/>
              </w:rPr>
            </w:pPr>
            <w:r w:rsidRPr="00496F47">
              <w:rPr>
                <w:rFonts w:hAnsi="宋体" w:cs="宋体" w:hint="eastAsia"/>
                <w:color w:val="000000" w:themeColor="text1"/>
                <w:sz w:val="18"/>
                <w:szCs w:val="18"/>
              </w:rPr>
              <w:t>可维护用能单元的线路关系。</w:t>
            </w:r>
          </w:p>
        </w:tc>
        <w:tc>
          <w:tcPr>
            <w:tcW w:w="1134" w:type="dxa"/>
            <w:tcBorders>
              <w:left w:val="single" w:sz="4" w:space="0" w:color="auto"/>
            </w:tcBorders>
          </w:tcPr>
          <w:p w14:paraId="2763AF99" w14:textId="77777777" w:rsidR="009A0F57" w:rsidRPr="00496F47" w:rsidRDefault="009A0F57" w:rsidP="009E3787">
            <w:pPr>
              <w:pStyle w:val="Default"/>
              <w:jc w:val="both"/>
              <w:rPr>
                <w:rFonts w:ascii="宋体" w:eastAsia="宋体" w:hAnsi="宋体"/>
                <w:color w:val="000000" w:themeColor="text1"/>
                <w:sz w:val="18"/>
              </w:rPr>
            </w:pPr>
          </w:p>
        </w:tc>
      </w:tr>
      <w:tr w:rsidR="009A0F57" w:rsidRPr="00496F47" w14:paraId="0F48552D" w14:textId="77777777" w:rsidTr="009E3787">
        <w:tc>
          <w:tcPr>
            <w:tcW w:w="770" w:type="dxa"/>
          </w:tcPr>
          <w:p w14:paraId="58D3A44F"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BS0106</w:t>
            </w:r>
          </w:p>
        </w:tc>
        <w:tc>
          <w:tcPr>
            <w:tcW w:w="972" w:type="dxa"/>
          </w:tcPr>
          <w:p w14:paraId="4A534570"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设备档案维护</w:t>
            </w:r>
          </w:p>
        </w:tc>
        <w:tc>
          <w:tcPr>
            <w:tcW w:w="1485" w:type="dxa"/>
            <w:tcBorders>
              <w:left w:val="single" w:sz="4" w:space="0" w:color="auto"/>
              <w:right w:val="single" w:sz="4" w:space="0" w:color="auto"/>
            </w:tcBorders>
          </w:tcPr>
          <w:p w14:paraId="779BB240"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BI0701_06_B01</w:t>
            </w:r>
          </w:p>
        </w:tc>
        <w:tc>
          <w:tcPr>
            <w:tcW w:w="1417" w:type="dxa"/>
            <w:tcBorders>
              <w:left w:val="single" w:sz="4" w:space="0" w:color="auto"/>
              <w:right w:val="single" w:sz="4" w:space="0" w:color="auto"/>
            </w:tcBorders>
          </w:tcPr>
          <w:p w14:paraId="2B1235EA"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BI0701_06_B01</w:t>
            </w:r>
          </w:p>
        </w:tc>
        <w:tc>
          <w:tcPr>
            <w:tcW w:w="3402" w:type="dxa"/>
            <w:tcBorders>
              <w:left w:val="single" w:sz="4" w:space="0" w:color="auto"/>
            </w:tcBorders>
          </w:tcPr>
          <w:p w14:paraId="74AB24CD" w14:textId="77777777" w:rsidR="009A0F57" w:rsidRPr="00496F47" w:rsidRDefault="009A0F57" w:rsidP="00142697">
            <w:pPr>
              <w:pStyle w:val="a8"/>
              <w:numPr>
                <w:ilvl w:val="0"/>
                <w:numId w:val="54"/>
              </w:numPr>
              <w:tabs>
                <w:tab w:val="clear" w:pos="839"/>
              </w:tabs>
              <w:rPr>
                <w:rFonts w:hAnsi="宋体" w:cs="宋体"/>
                <w:color w:val="000000" w:themeColor="text1"/>
                <w:sz w:val="18"/>
                <w:szCs w:val="18"/>
              </w:rPr>
            </w:pPr>
            <w:r w:rsidRPr="00496F47">
              <w:rPr>
                <w:rFonts w:hAnsi="宋体" w:cs="宋体" w:hint="eastAsia"/>
                <w:color w:val="000000" w:themeColor="text1"/>
                <w:sz w:val="18"/>
                <w:szCs w:val="18"/>
              </w:rPr>
              <w:t>根据用户编号或用户名称、设备类型查询显示用能设备信息，包括:设备标识、资产编号、用户编号、设备型号、设备名称、生产厂家、状态、名牌参数</w:t>
            </w:r>
            <w:r w:rsidRPr="00496F47">
              <w:rPr>
                <w:rFonts w:hAnsi="宋体" w:cs="宋体"/>
                <w:color w:val="000000" w:themeColor="text1"/>
                <w:sz w:val="18"/>
                <w:szCs w:val="18"/>
              </w:rPr>
              <w:t>等。</w:t>
            </w:r>
          </w:p>
          <w:p w14:paraId="64AFC1A9" w14:textId="77777777" w:rsidR="009A0F57" w:rsidRPr="00496F47" w:rsidRDefault="009A0F57" w:rsidP="00142697">
            <w:pPr>
              <w:pStyle w:val="a8"/>
              <w:numPr>
                <w:ilvl w:val="0"/>
                <w:numId w:val="21"/>
              </w:numPr>
              <w:tabs>
                <w:tab w:val="clear" w:pos="839"/>
              </w:tabs>
              <w:ind w:left="459"/>
              <w:rPr>
                <w:rFonts w:hAnsi="宋体" w:cs="宋体"/>
                <w:color w:val="000000" w:themeColor="text1"/>
                <w:sz w:val="18"/>
                <w:szCs w:val="18"/>
              </w:rPr>
            </w:pPr>
            <w:r w:rsidRPr="00496F47">
              <w:rPr>
                <w:rFonts w:hAnsi="宋体" w:cs="宋体" w:hint="eastAsia"/>
                <w:color w:val="000000" w:themeColor="text1"/>
                <w:sz w:val="18"/>
                <w:szCs w:val="18"/>
              </w:rPr>
              <w:t>可以增加、变更或停用用能设备。</w:t>
            </w:r>
          </w:p>
          <w:p w14:paraId="45A54D88" w14:textId="77777777" w:rsidR="009A0F57" w:rsidRPr="00496F47" w:rsidRDefault="009A0F57" w:rsidP="00142697">
            <w:pPr>
              <w:pStyle w:val="a8"/>
              <w:numPr>
                <w:ilvl w:val="0"/>
                <w:numId w:val="21"/>
              </w:numPr>
              <w:tabs>
                <w:tab w:val="clear" w:pos="839"/>
              </w:tabs>
              <w:ind w:left="459"/>
              <w:rPr>
                <w:rFonts w:hAnsi="宋体" w:cs="宋体"/>
                <w:color w:val="000000" w:themeColor="text1"/>
                <w:sz w:val="18"/>
                <w:szCs w:val="18"/>
              </w:rPr>
            </w:pPr>
            <w:r w:rsidRPr="00496F47">
              <w:rPr>
                <w:rFonts w:hAnsi="宋体" w:cs="宋体" w:hint="eastAsia"/>
                <w:color w:val="000000" w:themeColor="text1"/>
                <w:sz w:val="18"/>
                <w:szCs w:val="18"/>
              </w:rPr>
              <w:t>可维护用能设备对应的用能单元。</w:t>
            </w:r>
          </w:p>
        </w:tc>
        <w:tc>
          <w:tcPr>
            <w:tcW w:w="1134" w:type="dxa"/>
            <w:tcBorders>
              <w:left w:val="single" w:sz="4" w:space="0" w:color="auto"/>
            </w:tcBorders>
          </w:tcPr>
          <w:p w14:paraId="719C2BC7" w14:textId="77777777" w:rsidR="009A0F57" w:rsidRPr="00496F47" w:rsidRDefault="009A0F57" w:rsidP="009E3787">
            <w:pPr>
              <w:pStyle w:val="Default"/>
              <w:jc w:val="both"/>
              <w:rPr>
                <w:rFonts w:ascii="宋体" w:eastAsia="宋体" w:hAnsi="宋体"/>
                <w:color w:val="000000" w:themeColor="text1"/>
                <w:sz w:val="18"/>
              </w:rPr>
            </w:pPr>
          </w:p>
        </w:tc>
      </w:tr>
    </w:tbl>
    <w:p w14:paraId="64F857C4" w14:textId="77777777" w:rsidR="009A0F57" w:rsidRPr="00496F47" w:rsidRDefault="009A0F57" w:rsidP="009A0F57">
      <w:pPr>
        <w:rPr>
          <w:color w:val="000000" w:themeColor="text1"/>
        </w:rPr>
      </w:pPr>
    </w:p>
    <w:p w14:paraId="264BF1CA" w14:textId="77777777" w:rsidR="009A0F57" w:rsidRPr="00496F47" w:rsidRDefault="009A0F57" w:rsidP="00142697">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&lt;采集档案管理&gt;业务步骤清单</w:t>
      </w:r>
    </w:p>
    <w:p w14:paraId="4A87A853" w14:textId="77777777" w:rsidR="009A0F57" w:rsidRPr="00496F47" w:rsidRDefault="009A0F57" w:rsidP="009A0F57">
      <w:pPr>
        <w:pStyle w:val="aff7"/>
        <w:keepNext/>
        <w:jc w:val="center"/>
        <w:rPr>
          <w:color w:val="000000" w:themeColor="text1"/>
        </w:rPr>
      </w:pPr>
      <w:r w:rsidRPr="00496F47">
        <w:rPr>
          <w:rFonts w:hint="eastAsia"/>
          <w:color w:val="000000" w:themeColor="text1"/>
        </w:rPr>
        <w:t>表</w:t>
      </w:r>
      <w:r w:rsidRPr="00496F47">
        <w:rPr>
          <w:rFonts w:hint="eastAsia"/>
          <w:color w:val="000000" w:themeColor="text1"/>
        </w:rPr>
        <w:t>9 &lt;</w:t>
      </w:r>
      <w:r w:rsidRPr="00496F47">
        <w:rPr>
          <w:rFonts w:hint="eastAsia"/>
          <w:color w:val="000000" w:themeColor="text1"/>
        </w:rPr>
        <w:t>采集档案管理</w:t>
      </w:r>
      <w:r w:rsidRPr="00496F47">
        <w:rPr>
          <w:rFonts w:hint="eastAsia"/>
          <w:color w:val="000000" w:themeColor="text1"/>
        </w:rPr>
        <w:t>&gt;</w:t>
      </w:r>
      <w:r w:rsidRPr="00496F47">
        <w:rPr>
          <w:rFonts w:hint="eastAsia"/>
          <w:color w:val="000000" w:themeColor="text1"/>
        </w:rPr>
        <w: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1181"/>
        <w:gridCol w:w="1418"/>
        <w:gridCol w:w="1417"/>
        <w:gridCol w:w="3260"/>
        <w:gridCol w:w="1134"/>
      </w:tblGrid>
      <w:tr w:rsidR="009A0F57" w:rsidRPr="00496F47" w14:paraId="5387C514" w14:textId="77777777" w:rsidTr="009E3787">
        <w:tc>
          <w:tcPr>
            <w:tcW w:w="770" w:type="dxa"/>
            <w:shd w:val="clear" w:color="auto" w:fill="D9D9D9"/>
          </w:tcPr>
          <w:p w14:paraId="51515F1A"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1181" w:type="dxa"/>
            <w:shd w:val="clear" w:color="auto" w:fill="D9D9D9"/>
          </w:tcPr>
          <w:p w14:paraId="39BA5850"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418" w:type="dxa"/>
            <w:tcBorders>
              <w:left w:val="single" w:sz="4" w:space="0" w:color="auto"/>
              <w:right w:val="single" w:sz="4" w:space="0" w:color="auto"/>
            </w:tcBorders>
            <w:shd w:val="clear" w:color="auto" w:fill="D9D9D9"/>
          </w:tcPr>
          <w:p w14:paraId="3CDAD62C"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3257190C"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5268AAA3"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146721C8"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9A0F57" w:rsidRPr="00496F47" w14:paraId="721C5F61" w14:textId="77777777" w:rsidTr="009E3787">
        <w:tc>
          <w:tcPr>
            <w:tcW w:w="770" w:type="dxa"/>
          </w:tcPr>
          <w:p w14:paraId="1AA07ECA"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BS0201</w:t>
            </w:r>
          </w:p>
        </w:tc>
        <w:tc>
          <w:tcPr>
            <w:tcW w:w="1181" w:type="dxa"/>
          </w:tcPr>
          <w:p w14:paraId="1A2CBBCA"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采集点管理</w:t>
            </w:r>
          </w:p>
        </w:tc>
        <w:tc>
          <w:tcPr>
            <w:tcW w:w="1418" w:type="dxa"/>
            <w:tcBorders>
              <w:left w:val="single" w:sz="4" w:space="0" w:color="auto"/>
              <w:right w:val="single" w:sz="4" w:space="0" w:color="auto"/>
            </w:tcBorders>
          </w:tcPr>
          <w:p w14:paraId="412CF4E5"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BI0702_01_B01</w:t>
            </w:r>
          </w:p>
        </w:tc>
        <w:tc>
          <w:tcPr>
            <w:tcW w:w="1417" w:type="dxa"/>
            <w:tcBorders>
              <w:left w:val="single" w:sz="4" w:space="0" w:color="auto"/>
              <w:right w:val="single" w:sz="4" w:space="0" w:color="auto"/>
            </w:tcBorders>
          </w:tcPr>
          <w:p w14:paraId="74BBDE17"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BI0702_01_B01</w:t>
            </w:r>
          </w:p>
        </w:tc>
        <w:tc>
          <w:tcPr>
            <w:tcW w:w="3260" w:type="dxa"/>
            <w:tcBorders>
              <w:left w:val="single" w:sz="4" w:space="0" w:color="auto"/>
            </w:tcBorders>
          </w:tcPr>
          <w:p w14:paraId="6643FD95"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查询量测表计（电表、水表、热量表等表计、各类传感器）的资产信息，主要包括采集点资产编号、出厂编号、厂家等属性。</w:t>
            </w:r>
          </w:p>
        </w:tc>
        <w:tc>
          <w:tcPr>
            <w:tcW w:w="1134" w:type="dxa"/>
            <w:tcBorders>
              <w:left w:val="single" w:sz="4" w:space="0" w:color="auto"/>
            </w:tcBorders>
          </w:tcPr>
          <w:p w14:paraId="59642641"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3E847CE8" w14:textId="77777777" w:rsidTr="009E3787">
        <w:tc>
          <w:tcPr>
            <w:tcW w:w="770" w:type="dxa"/>
          </w:tcPr>
          <w:p w14:paraId="45840F4A"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BS0202</w:t>
            </w:r>
          </w:p>
        </w:tc>
        <w:tc>
          <w:tcPr>
            <w:tcW w:w="1181" w:type="dxa"/>
          </w:tcPr>
          <w:p w14:paraId="764B57E1"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采集设备管理</w:t>
            </w:r>
          </w:p>
        </w:tc>
        <w:tc>
          <w:tcPr>
            <w:tcW w:w="1418" w:type="dxa"/>
            <w:tcBorders>
              <w:left w:val="single" w:sz="4" w:space="0" w:color="auto"/>
              <w:right w:val="single" w:sz="4" w:space="0" w:color="auto"/>
            </w:tcBorders>
          </w:tcPr>
          <w:p w14:paraId="43775650"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BI0702_02_B01</w:t>
            </w:r>
          </w:p>
        </w:tc>
        <w:tc>
          <w:tcPr>
            <w:tcW w:w="1417" w:type="dxa"/>
            <w:tcBorders>
              <w:left w:val="single" w:sz="4" w:space="0" w:color="auto"/>
              <w:right w:val="single" w:sz="4" w:space="0" w:color="auto"/>
            </w:tcBorders>
          </w:tcPr>
          <w:p w14:paraId="54371367"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BI0702_02_B01</w:t>
            </w:r>
          </w:p>
        </w:tc>
        <w:tc>
          <w:tcPr>
            <w:tcW w:w="3260" w:type="dxa"/>
            <w:tcBorders>
              <w:left w:val="single" w:sz="4" w:space="0" w:color="auto"/>
            </w:tcBorders>
          </w:tcPr>
          <w:p w14:paraId="5FF0362D"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查询采集设备列表信息：资产编号、安装位置、设备类别、用户编号、管理单位、安装日期、安装人员、设备状态</w:t>
            </w:r>
          </w:p>
          <w:p w14:paraId="1D5B3B6F"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设备类别包括：电能表,水表,气表,油表,传感器,能效监测设备,集中器等</w:t>
            </w:r>
          </w:p>
        </w:tc>
        <w:tc>
          <w:tcPr>
            <w:tcW w:w="1134" w:type="dxa"/>
            <w:tcBorders>
              <w:left w:val="single" w:sz="4" w:space="0" w:color="auto"/>
            </w:tcBorders>
          </w:tcPr>
          <w:p w14:paraId="5003D80E"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2BEB5AF7" w14:textId="77777777" w:rsidTr="009E3787">
        <w:tc>
          <w:tcPr>
            <w:tcW w:w="770" w:type="dxa"/>
          </w:tcPr>
          <w:p w14:paraId="7BB8B8BA"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BS0303</w:t>
            </w:r>
          </w:p>
        </w:tc>
        <w:tc>
          <w:tcPr>
            <w:tcW w:w="1181" w:type="dxa"/>
          </w:tcPr>
          <w:p w14:paraId="7893BFB6"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采集关系维护</w:t>
            </w:r>
          </w:p>
        </w:tc>
        <w:tc>
          <w:tcPr>
            <w:tcW w:w="1418" w:type="dxa"/>
            <w:tcBorders>
              <w:left w:val="single" w:sz="4" w:space="0" w:color="auto"/>
              <w:right w:val="single" w:sz="4" w:space="0" w:color="auto"/>
            </w:tcBorders>
          </w:tcPr>
          <w:p w14:paraId="572EAAF8"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BI0702_03_B01</w:t>
            </w:r>
          </w:p>
        </w:tc>
        <w:tc>
          <w:tcPr>
            <w:tcW w:w="1417" w:type="dxa"/>
            <w:tcBorders>
              <w:left w:val="single" w:sz="4" w:space="0" w:color="auto"/>
              <w:right w:val="single" w:sz="4" w:space="0" w:color="auto"/>
            </w:tcBorders>
          </w:tcPr>
          <w:p w14:paraId="3461BDB1"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BI0702_03_B01</w:t>
            </w:r>
          </w:p>
        </w:tc>
        <w:tc>
          <w:tcPr>
            <w:tcW w:w="3260" w:type="dxa"/>
            <w:tcBorders>
              <w:left w:val="single" w:sz="4" w:space="0" w:color="auto"/>
            </w:tcBorders>
          </w:tcPr>
          <w:p w14:paraId="24B701B9"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显示和</w:t>
            </w:r>
            <w:r w:rsidRPr="00496F47">
              <w:rPr>
                <w:rFonts w:ascii="宋体" w:eastAsia="宋体" w:hAnsi="宋体"/>
                <w:color w:val="000000" w:themeColor="text1"/>
                <w:sz w:val="18"/>
              </w:rPr>
              <w:t>维护采集设备与监</w:t>
            </w:r>
            <w:r w:rsidRPr="00496F47">
              <w:rPr>
                <w:rFonts w:ascii="宋体" w:eastAsia="宋体" w:hAnsi="宋体" w:hint="eastAsia"/>
                <w:color w:val="000000" w:themeColor="text1"/>
                <w:sz w:val="18"/>
              </w:rPr>
              <w:t>测点、</w:t>
            </w:r>
            <w:r w:rsidRPr="00496F47">
              <w:rPr>
                <w:rFonts w:ascii="宋体" w:eastAsia="宋体" w:hAnsi="宋体"/>
                <w:color w:val="000000" w:themeColor="text1"/>
                <w:sz w:val="18"/>
              </w:rPr>
              <w:t>计量仪表的关系。</w:t>
            </w:r>
          </w:p>
        </w:tc>
        <w:tc>
          <w:tcPr>
            <w:tcW w:w="1134" w:type="dxa"/>
            <w:tcBorders>
              <w:left w:val="single" w:sz="4" w:space="0" w:color="auto"/>
            </w:tcBorders>
          </w:tcPr>
          <w:p w14:paraId="1BC9E88E"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2E771831" w14:textId="77777777" w:rsidTr="009E3787">
        <w:tc>
          <w:tcPr>
            <w:tcW w:w="770" w:type="dxa"/>
          </w:tcPr>
          <w:p w14:paraId="7F0D853A"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BS0404</w:t>
            </w:r>
          </w:p>
        </w:tc>
        <w:tc>
          <w:tcPr>
            <w:tcW w:w="1181" w:type="dxa"/>
          </w:tcPr>
          <w:p w14:paraId="44BCF78F"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采集参数录入</w:t>
            </w:r>
          </w:p>
        </w:tc>
        <w:tc>
          <w:tcPr>
            <w:tcW w:w="1418" w:type="dxa"/>
            <w:tcBorders>
              <w:left w:val="single" w:sz="4" w:space="0" w:color="auto"/>
              <w:right w:val="single" w:sz="4" w:space="0" w:color="auto"/>
            </w:tcBorders>
          </w:tcPr>
          <w:p w14:paraId="2071FB99"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BI0702_04_B01</w:t>
            </w:r>
          </w:p>
        </w:tc>
        <w:tc>
          <w:tcPr>
            <w:tcW w:w="1417" w:type="dxa"/>
            <w:tcBorders>
              <w:left w:val="single" w:sz="4" w:space="0" w:color="auto"/>
              <w:right w:val="single" w:sz="4" w:space="0" w:color="auto"/>
            </w:tcBorders>
          </w:tcPr>
          <w:p w14:paraId="4FCDDD78"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BI0702_04_B01</w:t>
            </w:r>
          </w:p>
        </w:tc>
        <w:tc>
          <w:tcPr>
            <w:tcW w:w="3260" w:type="dxa"/>
            <w:tcBorders>
              <w:left w:val="single" w:sz="4" w:space="0" w:color="auto"/>
            </w:tcBorders>
          </w:tcPr>
          <w:p w14:paraId="27B629F9"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color w:val="000000" w:themeColor="text1"/>
                <w:sz w:val="18"/>
              </w:rPr>
              <w:t>录入及维护采集设备的配置参数</w:t>
            </w:r>
            <w:r w:rsidRPr="00496F47">
              <w:rPr>
                <w:rFonts w:ascii="宋体" w:eastAsia="宋体" w:hAnsi="宋体" w:hint="eastAsia"/>
                <w:color w:val="000000" w:themeColor="text1"/>
                <w:sz w:val="18"/>
              </w:rPr>
              <w:t>：测量点编号、测量点名称、电流变比、电压变比、倍率、通信规约、通讯地址、通信速率、测量点类型、接入方式、数据位、停止位、校验位、接口端口号</w:t>
            </w:r>
          </w:p>
        </w:tc>
        <w:tc>
          <w:tcPr>
            <w:tcW w:w="1134" w:type="dxa"/>
            <w:tcBorders>
              <w:left w:val="single" w:sz="4" w:space="0" w:color="auto"/>
            </w:tcBorders>
          </w:tcPr>
          <w:p w14:paraId="12750615" w14:textId="77777777" w:rsidR="009A0F57" w:rsidRPr="00496F47" w:rsidRDefault="009A0F57" w:rsidP="009E3787">
            <w:pPr>
              <w:pStyle w:val="Default"/>
              <w:jc w:val="both"/>
              <w:rPr>
                <w:rFonts w:ascii="宋体" w:eastAsia="宋体" w:hAnsi="宋体"/>
                <w:b/>
                <w:i/>
                <w:color w:val="000000" w:themeColor="text1"/>
                <w:sz w:val="18"/>
              </w:rPr>
            </w:pPr>
          </w:p>
        </w:tc>
      </w:tr>
    </w:tbl>
    <w:p w14:paraId="29E7CAFF" w14:textId="77777777" w:rsidR="009A0F57" w:rsidRPr="00496F47" w:rsidRDefault="009A0F57" w:rsidP="00142697">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&lt;用户信息视图&gt;业务步骤清单</w:t>
      </w:r>
    </w:p>
    <w:p w14:paraId="3C635F25" w14:textId="77777777" w:rsidR="009A0F57" w:rsidRPr="00496F47" w:rsidRDefault="009A0F57" w:rsidP="009A0F57">
      <w:pPr>
        <w:pStyle w:val="aff7"/>
        <w:keepNext/>
        <w:jc w:val="center"/>
        <w:rPr>
          <w:color w:val="000000" w:themeColor="text1"/>
        </w:rPr>
      </w:pPr>
      <w:r w:rsidRPr="00496F47">
        <w:rPr>
          <w:rFonts w:hint="eastAsia"/>
          <w:color w:val="000000" w:themeColor="text1"/>
        </w:rPr>
        <w:t>表</w:t>
      </w:r>
      <w:r w:rsidRPr="00496F47">
        <w:rPr>
          <w:rFonts w:hint="eastAsia"/>
          <w:color w:val="000000" w:themeColor="text1"/>
        </w:rPr>
        <w:t>10 &lt;</w:t>
      </w:r>
      <w:r w:rsidRPr="00496F47">
        <w:rPr>
          <w:rFonts w:hint="eastAsia"/>
          <w:color w:val="000000" w:themeColor="text1"/>
        </w:rPr>
        <w:t>用户信息视图</w:t>
      </w:r>
      <w:r w:rsidRPr="00496F47">
        <w:rPr>
          <w:rFonts w:hint="eastAsia"/>
          <w:color w:val="000000" w:themeColor="text1"/>
        </w:rPr>
        <w:t>&gt;</w:t>
      </w:r>
      <w:r w:rsidRPr="00496F47">
        <w:rPr>
          <w:rFonts w:hint="eastAsia"/>
          <w:color w:val="000000" w:themeColor="text1"/>
        </w:rPr>
        <w: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627"/>
        <w:gridCol w:w="1417"/>
        <w:gridCol w:w="3260"/>
        <w:gridCol w:w="1134"/>
      </w:tblGrid>
      <w:tr w:rsidR="009A0F57" w:rsidRPr="00496F47" w14:paraId="0DE65B26" w14:textId="77777777" w:rsidTr="009E3787">
        <w:tc>
          <w:tcPr>
            <w:tcW w:w="770" w:type="dxa"/>
            <w:shd w:val="clear" w:color="auto" w:fill="D9D9D9"/>
          </w:tcPr>
          <w:p w14:paraId="4B45E55C"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537CC8DF"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627" w:type="dxa"/>
            <w:tcBorders>
              <w:left w:val="single" w:sz="4" w:space="0" w:color="auto"/>
              <w:right w:val="single" w:sz="4" w:space="0" w:color="auto"/>
            </w:tcBorders>
            <w:shd w:val="clear" w:color="auto" w:fill="D9D9D9"/>
          </w:tcPr>
          <w:p w14:paraId="7532F3AB"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3EBACD19"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1F5B1A2A"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5078E2F"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9A0F57" w:rsidRPr="00496F47" w14:paraId="4CC3A167" w14:textId="77777777" w:rsidTr="009E3787">
        <w:tc>
          <w:tcPr>
            <w:tcW w:w="770" w:type="dxa"/>
            <w:shd w:val="clear" w:color="auto" w:fill="auto"/>
          </w:tcPr>
          <w:p w14:paraId="59436B83"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BS0301</w:t>
            </w:r>
          </w:p>
        </w:tc>
        <w:tc>
          <w:tcPr>
            <w:tcW w:w="972" w:type="dxa"/>
          </w:tcPr>
          <w:p w14:paraId="0A806EF6"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基础信息视图</w:t>
            </w:r>
          </w:p>
        </w:tc>
        <w:tc>
          <w:tcPr>
            <w:tcW w:w="1627" w:type="dxa"/>
            <w:tcBorders>
              <w:left w:val="single" w:sz="4" w:space="0" w:color="auto"/>
              <w:right w:val="single" w:sz="4" w:space="0" w:color="auto"/>
            </w:tcBorders>
          </w:tcPr>
          <w:p w14:paraId="7C2D9C32"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BI0701_01_B01</w:t>
            </w:r>
          </w:p>
        </w:tc>
        <w:tc>
          <w:tcPr>
            <w:tcW w:w="1417" w:type="dxa"/>
            <w:tcBorders>
              <w:left w:val="single" w:sz="4" w:space="0" w:color="auto"/>
              <w:right w:val="single" w:sz="4" w:space="0" w:color="auto"/>
            </w:tcBorders>
          </w:tcPr>
          <w:p w14:paraId="7CCE1948"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BI0701_01_C01</w:t>
            </w:r>
          </w:p>
        </w:tc>
        <w:tc>
          <w:tcPr>
            <w:tcW w:w="3260" w:type="dxa"/>
            <w:tcBorders>
              <w:left w:val="single" w:sz="4" w:space="0" w:color="auto"/>
            </w:tcBorders>
          </w:tcPr>
          <w:p w14:paraId="09ACC763" w14:textId="77777777" w:rsidR="009A0F57" w:rsidRPr="00496F47" w:rsidRDefault="009A0F57" w:rsidP="00142697">
            <w:pPr>
              <w:pStyle w:val="a8"/>
              <w:numPr>
                <w:ilvl w:val="0"/>
                <w:numId w:val="57"/>
              </w:numPr>
              <w:tabs>
                <w:tab w:val="clear" w:pos="839"/>
              </w:tabs>
              <w:rPr>
                <w:rFonts w:hAnsi="宋体" w:cs="宋体"/>
                <w:color w:val="000000" w:themeColor="text1"/>
                <w:sz w:val="18"/>
                <w:szCs w:val="18"/>
              </w:rPr>
            </w:pPr>
            <w:r w:rsidRPr="00496F47">
              <w:rPr>
                <w:rFonts w:hAnsi="宋体" w:cs="宋体"/>
                <w:color w:val="000000" w:themeColor="text1"/>
                <w:sz w:val="18"/>
                <w:szCs w:val="18"/>
              </w:rPr>
              <w:t>统一展示用户的基本信息</w:t>
            </w:r>
            <w:r w:rsidRPr="00496F47">
              <w:rPr>
                <w:rFonts w:hAnsi="宋体" w:cs="宋体" w:hint="eastAsia"/>
                <w:color w:val="000000" w:themeColor="text1"/>
                <w:sz w:val="18"/>
                <w:szCs w:val="18"/>
              </w:rPr>
              <w:t>：用户编号、用户名称、用户单位、电压等级、合同容量、用电地址、行业及联系信息：联系人、联系地址、固定电话、移动电话、联系人电子邮箱证件类别、证件名称、证件号码</w:t>
            </w:r>
          </w:p>
          <w:p w14:paraId="4469C78E" w14:textId="77777777" w:rsidR="009A0F57" w:rsidRPr="00496F47" w:rsidRDefault="009A0F57" w:rsidP="00142697">
            <w:pPr>
              <w:pStyle w:val="a8"/>
              <w:numPr>
                <w:ilvl w:val="0"/>
                <w:numId w:val="21"/>
              </w:numPr>
              <w:tabs>
                <w:tab w:val="clear" w:pos="839"/>
              </w:tabs>
              <w:ind w:left="459"/>
              <w:rPr>
                <w:rFonts w:hAnsi="宋体" w:cs="宋体"/>
                <w:color w:val="000000" w:themeColor="text1"/>
                <w:sz w:val="18"/>
                <w:szCs w:val="18"/>
              </w:rPr>
            </w:pPr>
            <w:r w:rsidRPr="00496F47">
              <w:rPr>
                <w:rFonts w:hAnsi="宋体" w:cs="宋体" w:hint="eastAsia"/>
                <w:color w:val="000000" w:themeColor="text1"/>
                <w:sz w:val="18"/>
                <w:szCs w:val="18"/>
              </w:rPr>
              <w:t>如果除了基础信息还要显示其它信息的话则需分页分类显示</w:t>
            </w:r>
          </w:p>
        </w:tc>
        <w:tc>
          <w:tcPr>
            <w:tcW w:w="1134" w:type="dxa"/>
            <w:tcBorders>
              <w:left w:val="single" w:sz="4" w:space="0" w:color="auto"/>
            </w:tcBorders>
          </w:tcPr>
          <w:p w14:paraId="29195AF8"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018CA8DF" w14:textId="77777777" w:rsidTr="009E3787">
        <w:tc>
          <w:tcPr>
            <w:tcW w:w="770" w:type="dxa"/>
            <w:shd w:val="clear" w:color="auto" w:fill="auto"/>
          </w:tcPr>
          <w:p w14:paraId="0813C6EF"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BS0302</w:t>
            </w:r>
          </w:p>
        </w:tc>
        <w:tc>
          <w:tcPr>
            <w:tcW w:w="972" w:type="dxa"/>
          </w:tcPr>
          <w:p w14:paraId="79C3827B"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用能单元信息视图</w:t>
            </w:r>
          </w:p>
        </w:tc>
        <w:tc>
          <w:tcPr>
            <w:tcW w:w="1627" w:type="dxa"/>
            <w:tcBorders>
              <w:left w:val="single" w:sz="4" w:space="0" w:color="auto"/>
              <w:right w:val="single" w:sz="4" w:space="0" w:color="auto"/>
            </w:tcBorders>
          </w:tcPr>
          <w:p w14:paraId="5C71A9B5"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BI0701_04_B01</w:t>
            </w:r>
          </w:p>
        </w:tc>
        <w:tc>
          <w:tcPr>
            <w:tcW w:w="1417" w:type="dxa"/>
            <w:tcBorders>
              <w:left w:val="single" w:sz="4" w:space="0" w:color="auto"/>
              <w:right w:val="single" w:sz="4" w:space="0" w:color="auto"/>
            </w:tcBorders>
          </w:tcPr>
          <w:p w14:paraId="0F887CDE"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BI0701_04_C01</w:t>
            </w:r>
          </w:p>
        </w:tc>
        <w:tc>
          <w:tcPr>
            <w:tcW w:w="3260" w:type="dxa"/>
            <w:tcBorders>
              <w:left w:val="single" w:sz="4" w:space="0" w:color="auto"/>
            </w:tcBorders>
          </w:tcPr>
          <w:p w14:paraId="022B0AA6" w14:textId="77777777" w:rsidR="009A0F57" w:rsidRPr="00496F47" w:rsidRDefault="009A0F57" w:rsidP="00142697">
            <w:pPr>
              <w:pStyle w:val="a8"/>
              <w:numPr>
                <w:ilvl w:val="0"/>
                <w:numId w:val="58"/>
              </w:numPr>
              <w:tabs>
                <w:tab w:val="clear" w:pos="839"/>
              </w:tabs>
              <w:rPr>
                <w:rFonts w:hAnsi="宋体" w:cs="宋体"/>
                <w:color w:val="000000" w:themeColor="text1"/>
                <w:sz w:val="18"/>
                <w:szCs w:val="18"/>
              </w:rPr>
            </w:pPr>
            <w:r w:rsidRPr="00496F47">
              <w:rPr>
                <w:rFonts w:hAnsi="宋体" w:cs="宋体" w:hint="eastAsia"/>
                <w:color w:val="000000" w:themeColor="text1"/>
                <w:sz w:val="18"/>
                <w:szCs w:val="18"/>
              </w:rPr>
              <w:t>根据单位、线路等信息查询用能单元列表。</w:t>
            </w:r>
          </w:p>
          <w:p w14:paraId="4844260C" w14:textId="77777777" w:rsidR="009A0F57" w:rsidRPr="00496F47" w:rsidRDefault="009A0F57" w:rsidP="00142697">
            <w:pPr>
              <w:pStyle w:val="a8"/>
              <w:numPr>
                <w:ilvl w:val="0"/>
                <w:numId w:val="21"/>
              </w:numPr>
              <w:tabs>
                <w:tab w:val="clear" w:pos="839"/>
              </w:tabs>
              <w:ind w:left="459"/>
              <w:rPr>
                <w:rFonts w:hAnsi="宋体" w:cs="宋体"/>
                <w:color w:val="000000" w:themeColor="text1"/>
                <w:sz w:val="18"/>
                <w:szCs w:val="18"/>
              </w:rPr>
            </w:pPr>
            <w:r w:rsidRPr="00496F47">
              <w:rPr>
                <w:rFonts w:hAnsi="宋体" w:cs="宋体" w:hint="eastAsia"/>
                <w:color w:val="000000" w:themeColor="text1"/>
                <w:sz w:val="18"/>
                <w:szCs w:val="18"/>
              </w:rPr>
              <w:t>按选中的用电客户</w:t>
            </w:r>
            <w:r w:rsidRPr="00496F47">
              <w:rPr>
                <w:rFonts w:hAnsi="宋体" w:cs="宋体"/>
                <w:color w:val="000000" w:themeColor="text1"/>
                <w:sz w:val="18"/>
                <w:szCs w:val="18"/>
              </w:rPr>
              <w:t>展示用能单元信息</w:t>
            </w:r>
            <w:r w:rsidRPr="00496F47">
              <w:rPr>
                <w:rFonts w:hAnsi="宋体" w:cs="宋体" w:hint="eastAsia"/>
                <w:color w:val="000000" w:themeColor="text1"/>
                <w:sz w:val="18"/>
                <w:szCs w:val="18"/>
              </w:rPr>
              <w:t>:单元编号、单元类型、单元名称、用户编号、建筑面积、所属部门、监测点编号。</w:t>
            </w:r>
          </w:p>
        </w:tc>
        <w:tc>
          <w:tcPr>
            <w:tcW w:w="1134" w:type="dxa"/>
            <w:tcBorders>
              <w:left w:val="single" w:sz="4" w:space="0" w:color="auto"/>
            </w:tcBorders>
          </w:tcPr>
          <w:p w14:paraId="7974667C"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6FB5A64F" w14:textId="77777777" w:rsidTr="009E3787">
        <w:tc>
          <w:tcPr>
            <w:tcW w:w="770" w:type="dxa"/>
            <w:shd w:val="clear" w:color="auto" w:fill="auto"/>
          </w:tcPr>
          <w:p w14:paraId="0C373660"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BS0303</w:t>
            </w:r>
          </w:p>
        </w:tc>
        <w:tc>
          <w:tcPr>
            <w:tcW w:w="972" w:type="dxa"/>
          </w:tcPr>
          <w:p w14:paraId="3D2DBFAB"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单元结构视图</w:t>
            </w:r>
          </w:p>
        </w:tc>
        <w:tc>
          <w:tcPr>
            <w:tcW w:w="1627" w:type="dxa"/>
            <w:tcBorders>
              <w:left w:val="single" w:sz="4" w:space="0" w:color="auto"/>
              <w:right w:val="single" w:sz="4" w:space="0" w:color="auto"/>
            </w:tcBorders>
          </w:tcPr>
          <w:p w14:paraId="1F1ECA58"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BI0701_05_B01</w:t>
            </w:r>
          </w:p>
        </w:tc>
        <w:tc>
          <w:tcPr>
            <w:tcW w:w="1417" w:type="dxa"/>
            <w:tcBorders>
              <w:left w:val="single" w:sz="4" w:space="0" w:color="auto"/>
              <w:right w:val="single" w:sz="4" w:space="0" w:color="auto"/>
            </w:tcBorders>
          </w:tcPr>
          <w:p w14:paraId="7B454B36"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BI0701_05_C01</w:t>
            </w:r>
          </w:p>
        </w:tc>
        <w:tc>
          <w:tcPr>
            <w:tcW w:w="3260" w:type="dxa"/>
            <w:tcBorders>
              <w:left w:val="single" w:sz="4" w:space="0" w:color="auto"/>
            </w:tcBorders>
          </w:tcPr>
          <w:p w14:paraId="2C634E21"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根据区域、用户名称等</w:t>
            </w:r>
            <w:r w:rsidRPr="00496F47">
              <w:rPr>
                <w:rFonts w:ascii="宋体" w:eastAsia="宋体" w:hAnsi="宋体"/>
                <w:color w:val="000000" w:themeColor="text1"/>
                <w:sz w:val="18"/>
              </w:rPr>
              <w:t>展示用能单元的关系树</w:t>
            </w:r>
            <w:r w:rsidRPr="00496F47">
              <w:rPr>
                <w:rFonts w:ascii="宋体" w:eastAsia="宋体" w:hAnsi="宋体" w:hint="eastAsia"/>
                <w:color w:val="000000" w:themeColor="text1"/>
                <w:sz w:val="18"/>
              </w:rPr>
              <w:t>。</w:t>
            </w:r>
          </w:p>
        </w:tc>
        <w:tc>
          <w:tcPr>
            <w:tcW w:w="1134" w:type="dxa"/>
            <w:tcBorders>
              <w:left w:val="single" w:sz="4" w:space="0" w:color="auto"/>
            </w:tcBorders>
          </w:tcPr>
          <w:p w14:paraId="78B91709"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08066B16" w14:textId="77777777" w:rsidTr="009E3787">
        <w:tc>
          <w:tcPr>
            <w:tcW w:w="770" w:type="dxa"/>
            <w:shd w:val="clear" w:color="auto" w:fill="auto"/>
          </w:tcPr>
          <w:p w14:paraId="26BA1039"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BS0304</w:t>
            </w:r>
          </w:p>
        </w:tc>
        <w:tc>
          <w:tcPr>
            <w:tcW w:w="972" w:type="dxa"/>
          </w:tcPr>
          <w:p w14:paraId="4B0D275C"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监测点信息视图</w:t>
            </w:r>
          </w:p>
        </w:tc>
        <w:tc>
          <w:tcPr>
            <w:tcW w:w="1627" w:type="dxa"/>
            <w:tcBorders>
              <w:left w:val="single" w:sz="4" w:space="0" w:color="auto"/>
              <w:right w:val="single" w:sz="4" w:space="0" w:color="auto"/>
            </w:tcBorders>
          </w:tcPr>
          <w:p w14:paraId="52ABC74B"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BI0701_02_B01</w:t>
            </w:r>
          </w:p>
        </w:tc>
        <w:tc>
          <w:tcPr>
            <w:tcW w:w="1417" w:type="dxa"/>
            <w:tcBorders>
              <w:left w:val="single" w:sz="4" w:space="0" w:color="auto"/>
              <w:right w:val="single" w:sz="4" w:space="0" w:color="auto"/>
            </w:tcBorders>
          </w:tcPr>
          <w:p w14:paraId="23095E0B"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BI0701_02_C01</w:t>
            </w:r>
          </w:p>
        </w:tc>
        <w:tc>
          <w:tcPr>
            <w:tcW w:w="3260" w:type="dxa"/>
            <w:tcBorders>
              <w:left w:val="single" w:sz="4" w:space="0" w:color="auto"/>
            </w:tcBorders>
          </w:tcPr>
          <w:p w14:paraId="39697EA6"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根据区域、用户名称、线路名称、电压等级等</w:t>
            </w:r>
            <w:r w:rsidRPr="00496F47">
              <w:rPr>
                <w:rFonts w:ascii="宋体" w:eastAsia="宋体" w:hAnsi="宋体"/>
                <w:color w:val="000000" w:themeColor="text1"/>
                <w:sz w:val="18"/>
              </w:rPr>
              <w:t>展示监测点的档案信息</w:t>
            </w:r>
            <w:r w:rsidRPr="00496F47">
              <w:rPr>
                <w:rFonts w:ascii="宋体" w:eastAsia="宋体" w:hAnsi="宋体" w:hint="eastAsia"/>
                <w:color w:val="000000" w:themeColor="text1"/>
                <w:sz w:val="18"/>
              </w:rPr>
              <w:t>：监测点编号、监测点名称、监测点级别、用户编号、用户单位、数据来源</w:t>
            </w:r>
          </w:p>
        </w:tc>
        <w:tc>
          <w:tcPr>
            <w:tcW w:w="1134" w:type="dxa"/>
            <w:tcBorders>
              <w:left w:val="single" w:sz="4" w:space="0" w:color="auto"/>
            </w:tcBorders>
          </w:tcPr>
          <w:p w14:paraId="1F2C780E" w14:textId="77777777" w:rsidR="009A0F57" w:rsidRPr="00496F47" w:rsidRDefault="009A0F57" w:rsidP="009E3787">
            <w:pPr>
              <w:pStyle w:val="Default"/>
              <w:jc w:val="both"/>
              <w:rPr>
                <w:rFonts w:ascii="宋体" w:eastAsia="宋体" w:hAnsi="宋体"/>
                <w:b/>
                <w:i/>
                <w:color w:val="000000" w:themeColor="text1"/>
                <w:sz w:val="18"/>
              </w:rPr>
            </w:pPr>
          </w:p>
        </w:tc>
      </w:tr>
      <w:tr w:rsidR="009A0F57" w:rsidRPr="00496F47" w14:paraId="55D2A188" w14:textId="77777777" w:rsidTr="009E3787">
        <w:tc>
          <w:tcPr>
            <w:tcW w:w="770" w:type="dxa"/>
            <w:shd w:val="clear" w:color="auto" w:fill="auto"/>
          </w:tcPr>
          <w:p w14:paraId="7946CEBB"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BS0305</w:t>
            </w:r>
          </w:p>
        </w:tc>
        <w:tc>
          <w:tcPr>
            <w:tcW w:w="972" w:type="dxa"/>
          </w:tcPr>
          <w:p w14:paraId="2C75CE6D"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采集设备信息视图</w:t>
            </w:r>
          </w:p>
        </w:tc>
        <w:tc>
          <w:tcPr>
            <w:tcW w:w="1627" w:type="dxa"/>
            <w:tcBorders>
              <w:left w:val="single" w:sz="4" w:space="0" w:color="auto"/>
              <w:right w:val="single" w:sz="4" w:space="0" w:color="auto"/>
            </w:tcBorders>
          </w:tcPr>
          <w:p w14:paraId="3E7CF40E"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BI0702_02_B01</w:t>
            </w:r>
          </w:p>
        </w:tc>
        <w:tc>
          <w:tcPr>
            <w:tcW w:w="1417" w:type="dxa"/>
            <w:tcBorders>
              <w:left w:val="single" w:sz="4" w:space="0" w:color="auto"/>
              <w:right w:val="single" w:sz="4" w:space="0" w:color="auto"/>
            </w:tcBorders>
          </w:tcPr>
          <w:p w14:paraId="5AAB895D"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BI0702_02_C01</w:t>
            </w:r>
          </w:p>
        </w:tc>
        <w:tc>
          <w:tcPr>
            <w:tcW w:w="3260" w:type="dxa"/>
            <w:tcBorders>
              <w:left w:val="single" w:sz="4" w:space="0" w:color="auto"/>
            </w:tcBorders>
          </w:tcPr>
          <w:p w14:paraId="01C18B2E"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查询采集设备列表信息：资产编号、安装位置、设备类别、用户编号、管理单位、安装日期、安装人员、设备状态</w:t>
            </w:r>
          </w:p>
        </w:tc>
        <w:tc>
          <w:tcPr>
            <w:tcW w:w="1134" w:type="dxa"/>
            <w:tcBorders>
              <w:left w:val="single" w:sz="4" w:space="0" w:color="auto"/>
            </w:tcBorders>
          </w:tcPr>
          <w:p w14:paraId="790527BE" w14:textId="77777777" w:rsidR="009A0F57" w:rsidRPr="00496F47" w:rsidRDefault="009A0F57" w:rsidP="009E3787">
            <w:pPr>
              <w:pStyle w:val="Default"/>
              <w:jc w:val="both"/>
              <w:rPr>
                <w:rFonts w:ascii="宋体" w:eastAsia="宋体" w:hAnsi="宋体"/>
                <w:b/>
                <w:i/>
                <w:color w:val="000000" w:themeColor="text1"/>
                <w:sz w:val="18"/>
              </w:rPr>
            </w:pPr>
          </w:p>
        </w:tc>
      </w:tr>
      <w:tr w:rsidR="009A0F57" w:rsidRPr="00496F47" w14:paraId="34207E22" w14:textId="77777777" w:rsidTr="009E3787">
        <w:tc>
          <w:tcPr>
            <w:tcW w:w="770" w:type="dxa"/>
            <w:shd w:val="clear" w:color="auto" w:fill="auto"/>
          </w:tcPr>
          <w:p w14:paraId="0C8BB268"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BS0306</w:t>
            </w:r>
          </w:p>
        </w:tc>
        <w:tc>
          <w:tcPr>
            <w:tcW w:w="972" w:type="dxa"/>
          </w:tcPr>
          <w:p w14:paraId="6647E4A5"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用能设备信息视图</w:t>
            </w:r>
          </w:p>
        </w:tc>
        <w:tc>
          <w:tcPr>
            <w:tcW w:w="1627" w:type="dxa"/>
            <w:tcBorders>
              <w:left w:val="single" w:sz="4" w:space="0" w:color="auto"/>
              <w:right w:val="single" w:sz="4" w:space="0" w:color="auto"/>
            </w:tcBorders>
          </w:tcPr>
          <w:p w14:paraId="6F1B75DD"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BI0701_06_B01</w:t>
            </w:r>
          </w:p>
        </w:tc>
        <w:tc>
          <w:tcPr>
            <w:tcW w:w="1417" w:type="dxa"/>
            <w:tcBorders>
              <w:left w:val="single" w:sz="4" w:space="0" w:color="auto"/>
              <w:right w:val="single" w:sz="4" w:space="0" w:color="auto"/>
            </w:tcBorders>
          </w:tcPr>
          <w:p w14:paraId="0B859D05"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BI0701_06_C01</w:t>
            </w:r>
          </w:p>
        </w:tc>
        <w:tc>
          <w:tcPr>
            <w:tcW w:w="3260" w:type="dxa"/>
            <w:tcBorders>
              <w:left w:val="single" w:sz="4" w:space="0" w:color="auto"/>
            </w:tcBorders>
          </w:tcPr>
          <w:p w14:paraId="1FE57480"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根据单位、用户编号或用户名称、设备类型查询展示用能设备信息，包括:设备标识、资产编号、用户编号、设备型号、设备名称、生产厂家、状态、名牌参数。</w:t>
            </w:r>
          </w:p>
        </w:tc>
        <w:tc>
          <w:tcPr>
            <w:tcW w:w="1134" w:type="dxa"/>
            <w:tcBorders>
              <w:left w:val="single" w:sz="4" w:space="0" w:color="auto"/>
            </w:tcBorders>
          </w:tcPr>
          <w:p w14:paraId="40B3285E" w14:textId="77777777" w:rsidR="009A0F57" w:rsidRPr="00496F47" w:rsidRDefault="009A0F57" w:rsidP="009E3787">
            <w:pPr>
              <w:pStyle w:val="Default"/>
              <w:jc w:val="both"/>
              <w:rPr>
                <w:rFonts w:ascii="宋体" w:eastAsia="宋体" w:hAnsi="宋体"/>
                <w:b/>
                <w:i/>
                <w:color w:val="000000" w:themeColor="text1"/>
                <w:sz w:val="18"/>
              </w:rPr>
            </w:pPr>
          </w:p>
        </w:tc>
      </w:tr>
      <w:tr w:rsidR="009A0F57" w:rsidRPr="00496F47" w14:paraId="34267BEE" w14:textId="77777777" w:rsidTr="009E3787">
        <w:trPr>
          <w:trHeight w:val="1351"/>
        </w:trPr>
        <w:tc>
          <w:tcPr>
            <w:tcW w:w="770" w:type="dxa"/>
            <w:shd w:val="clear" w:color="auto" w:fill="auto"/>
          </w:tcPr>
          <w:p w14:paraId="5D93ABFA"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BS0307</w:t>
            </w:r>
          </w:p>
        </w:tc>
        <w:tc>
          <w:tcPr>
            <w:tcW w:w="972" w:type="dxa"/>
          </w:tcPr>
          <w:p w14:paraId="0539768F"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节能项目视图</w:t>
            </w:r>
          </w:p>
        </w:tc>
        <w:tc>
          <w:tcPr>
            <w:tcW w:w="1627" w:type="dxa"/>
            <w:tcBorders>
              <w:left w:val="single" w:sz="4" w:space="0" w:color="auto"/>
              <w:right w:val="single" w:sz="4" w:space="0" w:color="auto"/>
            </w:tcBorders>
          </w:tcPr>
          <w:p w14:paraId="0885EC2C"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BI0703_07_B01</w:t>
            </w:r>
          </w:p>
        </w:tc>
        <w:tc>
          <w:tcPr>
            <w:tcW w:w="1417" w:type="dxa"/>
            <w:tcBorders>
              <w:left w:val="single" w:sz="4" w:space="0" w:color="auto"/>
              <w:right w:val="single" w:sz="4" w:space="0" w:color="auto"/>
            </w:tcBorders>
          </w:tcPr>
          <w:p w14:paraId="14C20B82"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BI0703_07_C01</w:t>
            </w:r>
          </w:p>
        </w:tc>
        <w:tc>
          <w:tcPr>
            <w:tcW w:w="3260" w:type="dxa"/>
            <w:tcBorders>
              <w:left w:val="single" w:sz="4" w:space="0" w:color="auto"/>
            </w:tcBorders>
          </w:tcPr>
          <w:p w14:paraId="7340448D" w14:textId="77777777" w:rsidR="009A0F57" w:rsidRPr="00496F47" w:rsidRDefault="009A0F57" w:rsidP="00496F47">
            <w:pPr>
              <w:pStyle w:val="Default"/>
              <w:jc w:val="both"/>
              <w:rPr>
                <w:rFonts w:ascii="宋体" w:eastAsia="宋体" w:hAnsi="宋体"/>
                <w:color w:val="000000" w:themeColor="text1"/>
                <w:sz w:val="18"/>
              </w:rPr>
            </w:pPr>
            <w:r w:rsidRPr="00496F47">
              <w:rPr>
                <w:rFonts w:ascii="宋体" w:eastAsia="宋体" w:hAnsi="宋体" w:hint="eastAsia"/>
                <w:color w:val="000000" w:themeColor="text1"/>
                <w:sz w:val="18"/>
              </w:rPr>
              <w:t>显示所有节能项目信息：项目编号、项目名称、用户编号、用户名称、单位、项目类别、技术说明、项目投运时间。</w:t>
            </w:r>
          </w:p>
        </w:tc>
        <w:tc>
          <w:tcPr>
            <w:tcW w:w="1134" w:type="dxa"/>
            <w:tcBorders>
              <w:left w:val="single" w:sz="4" w:space="0" w:color="auto"/>
            </w:tcBorders>
          </w:tcPr>
          <w:p w14:paraId="0392DC9F" w14:textId="77777777" w:rsidR="009A0F57" w:rsidRPr="00496F47" w:rsidRDefault="009A0F57" w:rsidP="009E3787">
            <w:pPr>
              <w:pStyle w:val="Default"/>
              <w:jc w:val="both"/>
              <w:rPr>
                <w:rFonts w:ascii="宋体" w:eastAsia="宋体" w:hAnsi="宋体"/>
                <w:b/>
                <w:i/>
                <w:color w:val="000000" w:themeColor="text1"/>
                <w:sz w:val="18"/>
              </w:rPr>
            </w:pPr>
          </w:p>
        </w:tc>
      </w:tr>
    </w:tbl>
    <w:p w14:paraId="436D2DD5" w14:textId="77777777" w:rsidR="009A0F57" w:rsidRPr="00496F47" w:rsidRDefault="009A0F57" w:rsidP="009A0F57">
      <w:pPr>
        <w:rPr>
          <w:color w:val="000000" w:themeColor="text1"/>
        </w:rPr>
      </w:pPr>
    </w:p>
    <w:p w14:paraId="4E840C16" w14:textId="77777777" w:rsidR="009A0F57" w:rsidRPr="00496F47" w:rsidRDefault="009A0F57" w:rsidP="00142697">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sidRPr="00496F47">
        <w:rPr>
          <w:rFonts w:ascii="黑体" w:hAnsi="黑体" w:hint="eastAsia"/>
          <w:b w:val="0"/>
          <w:color w:val="000000" w:themeColor="text1"/>
          <w:sz w:val="21"/>
        </w:rPr>
        <w:t>&lt;采集设备监测&gt;业务步骤清单</w:t>
      </w:r>
    </w:p>
    <w:p w14:paraId="3AD07B50" w14:textId="77777777" w:rsidR="009A0F57" w:rsidRPr="00496F47" w:rsidRDefault="009A0F57" w:rsidP="009A0F57">
      <w:pPr>
        <w:pStyle w:val="aff7"/>
        <w:keepNext/>
        <w:jc w:val="center"/>
        <w:rPr>
          <w:color w:val="000000" w:themeColor="text1"/>
        </w:rPr>
      </w:pPr>
      <w:r w:rsidRPr="00496F47">
        <w:rPr>
          <w:rFonts w:hint="eastAsia"/>
          <w:color w:val="000000" w:themeColor="text1"/>
        </w:rPr>
        <w:t>表</w:t>
      </w:r>
      <w:r w:rsidRPr="00496F47">
        <w:rPr>
          <w:rFonts w:hint="eastAsia"/>
          <w:color w:val="000000" w:themeColor="text1"/>
        </w:rPr>
        <w:t>11 &lt;</w:t>
      </w:r>
      <w:r w:rsidRPr="00496F47">
        <w:rPr>
          <w:rFonts w:hint="eastAsia"/>
          <w:color w:val="000000" w:themeColor="text1"/>
        </w:rPr>
        <w:t>采集设备监测</w:t>
      </w:r>
      <w:r w:rsidRPr="00496F47">
        <w:rPr>
          <w:rFonts w:hint="eastAsia"/>
          <w:color w:val="000000" w:themeColor="text1"/>
        </w:rPr>
        <w:t>&gt;</w:t>
      </w:r>
      <w:r w:rsidRPr="00496F47">
        <w:rPr>
          <w:rFonts w:hint="eastAsia"/>
          <w:color w:val="000000" w:themeColor="text1"/>
        </w:rPr>
        <w: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627"/>
        <w:gridCol w:w="1417"/>
        <w:gridCol w:w="3260"/>
        <w:gridCol w:w="1134"/>
      </w:tblGrid>
      <w:tr w:rsidR="009A0F57" w:rsidRPr="00496F47" w14:paraId="4C58E450" w14:textId="77777777" w:rsidTr="009E3787">
        <w:tc>
          <w:tcPr>
            <w:tcW w:w="770" w:type="dxa"/>
            <w:shd w:val="clear" w:color="auto" w:fill="D9D9D9"/>
          </w:tcPr>
          <w:p w14:paraId="6B17854D"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业务步骤编号</w:t>
            </w:r>
          </w:p>
        </w:tc>
        <w:tc>
          <w:tcPr>
            <w:tcW w:w="972" w:type="dxa"/>
            <w:shd w:val="clear" w:color="auto" w:fill="D9D9D9"/>
          </w:tcPr>
          <w:p w14:paraId="0061C1A1"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业务步骤名称</w:t>
            </w:r>
          </w:p>
        </w:tc>
        <w:tc>
          <w:tcPr>
            <w:tcW w:w="1627" w:type="dxa"/>
            <w:tcBorders>
              <w:left w:val="single" w:sz="4" w:space="0" w:color="auto"/>
              <w:right w:val="single" w:sz="4" w:space="0" w:color="auto"/>
            </w:tcBorders>
            <w:shd w:val="clear" w:color="auto" w:fill="D9D9D9"/>
          </w:tcPr>
          <w:p w14:paraId="414DEB45"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65478F3B"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054EB882"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809002F" w14:textId="77777777" w:rsidR="009A0F57" w:rsidRPr="00496F47" w:rsidRDefault="009A0F57" w:rsidP="009E3787">
            <w:pPr>
              <w:jc w:val="center"/>
              <w:rPr>
                <w:rFonts w:ascii="宋体" w:hAnsi="宋体"/>
                <w:color w:val="000000" w:themeColor="text1"/>
                <w:sz w:val="18"/>
              </w:rPr>
            </w:pPr>
            <w:r w:rsidRPr="00496F47">
              <w:rPr>
                <w:rFonts w:ascii="宋体" w:hAnsi="宋体" w:hint="eastAsia"/>
                <w:color w:val="000000" w:themeColor="text1"/>
                <w:sz w:val="18"/>
              </w:rPr>
              <w:t>前置条件</w:t>
            </w:r>
          </w:p>
        </w:tc>
      </w:tr>
      <w:tr w:rsidR="009A0F57" w:rsidRPr="00496F47" w14:paraId="2261C338" w14:textId="77777777" w:rsidTr="009E3787">
        <w:tc>
          <w:tcPr>
            <w:tcW w:w="770" w:type="dxa"/>
          </w:tcPr>
          <w:p w14:paraId="093BB7B8"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BS0401</w:t>
            </w:r>
          </w:p>
        </w:tc>
        <w:tc>
          <w:tcPr>
            <w:tcW w:w="972" w:type="dxa"/>
          </w:tcPr>
          <w:p w14:paraId="5303BB79"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设备状态监测</w:t>
            </w:r>
          </w:p>
        </w:tc>
        <w:tc>
          <w:tcPr>
            <w:tcW w:w="1627" w:type="dxa"/>
            <w:tcBorders>
              <w:left w:val="single" w:sz="4" w:space="0" w:color="auto"/>
              <w:right w:val="single" w:sz="4" w:space="0" w:color="auto"/>
            </w:tcBorders>
          </w:tcPr>
          <w:p w14:paraId="513C028C"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BI0704_01_B01</w:t>
            </w:r>
          </w:p>
        </w:tc>
        <w:tc>
          <w:tcPr>
            <w:tcW w:w="1417" w:type="dxa"/>
            <w:tcBorders>
              <w:left w:val="single" w:sz="4" w:space="0" w:color="auto"/>
              <w:right w:val="single" w:sz="4" w:space="0" w:color="auto"/>
            </w:tcBorders>
          </w:tcPr>
          <w:p w14:paraId="063A9CCA"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BI0704_01_C01</w:t>
            </w:r>
          </w:p>
        </w:tc>
        <w:tc>
          <w:tcPr>
            <w:tcW w:w="3260" w:type="dxa"/>
            <w:tcBorders>
              <w:left w:val="single" w:sz="4" w:space="0" w:color="auto"/>
            </w:tcBorders>
          </w:tcPr>
          <w:p w14:paraId="119DA264"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设置设备的电压、电流、温度等临界值，并</w:t>
            </w:r>
            <w:r w:rsidRPr="00496F47">
              <w:rPr>
                <w:rFonts w:ascii="宋体" w:hAnsi="宋体" w:cs="宋体"/>
                <w:color w:val="000000" w:themeColor="text1"/>
                <w:kern w:val="0"/>
                <w:sz w:val="18"/>
                <w:szCs w:val="18"/>
              </w:rPr>
              <w:t>对采集设备进行实时监测，</w:t>
            </w:r>
            <w:r w:rsidRPr="00496F47">
              <w:rPr>
                <w:rFonts w:ascii="宋体" w:hAnsi="宋体" w:cs="宋体" w:hint="eastAsia"/>
                <w:color w:val="000000" w:themeColor="text1"/>
                <w:kern w:val="0"/>
                <w:sz w:val="18"/>
                <w:szCs w:val="18"/>
              </w:rPr>
              <w:t>出现异常时进行告警</w:t>
            </w:r>
            <w:r w:rsidRPr="00496F47">
              <w:rPr>
                <w:rFonts w:ascii="宋体" w:hAnsi="宋体" w:cs="宋体"/>
                <w:color w:val="000000" w:themeColor="text1"/>
                <w:kern w:val="0"/>
                <w:sz w:val="18"/>
                <w:szCs w:val="18"/>
              </w:rPr>
              <w:t>等。</w:t>
            </w:r>
          </w:p>
        </w:tc>
        <w:tc>
          <w:tcPr>
            <w:tcW w:w="1134" w:type="dxa"/>
            <w:tcBorders>
              <w:left w:val="single" w:sz="4" w:space="0" w:color="auto"/>
            </w:tcBorders>
          </w:tcPr>
          <w:p w14:paraId="676B81DC"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7919188E" w14:textId="77777777" w:rsidTr="009E3787">
        <w:tc>
          <w:tcPr>
            <w:tcW w:w="770" w:type="dxa"/>
          </w:tcPr>
          <w:p w14:paraId="1B8AFD35"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BS0402</w:t>
            </w:r>
          </w:p>
        </w:tc>
        <w:tc>
          <w:tcPr>
            <w:tcW w:w="972" w:type="dxa"/>
          </w:tcPr>
          <w:p w14:paraId="3E20A721"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设备运行数据监测</w:t>
            </w:r>
          </w:p>
        </w:tc>
        <w:tc>
          <w:tcPr>
            <w:tcW w:w="1627" w:type="dxa"/>
            <w:tcBorders>
              <w:left w:val="single" w:sz="4" w:space="0" w:color="auto"/>
              <w:right w:val="single" w:sz="4" w:space="0" w:color="auto"/>
            </w:tcBorders>
          </w:tcPr>
          <w:p w14:paraId="05B884C5"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BI0704_02_B01</w:t>
            </w:r>
          </w:p>
        </w:tc>
        <w:tc>
          <w:tcPr>
            <w:tcW w:w="1417" w:type="dxa"/>
            <w:tcBorders>
              <w:left w:val="single" w:sz="4" w:space="0" w:color="auto"/>
              <w:right w:val="single" w:sz="4" w:space="0" w:color="auto"/>
            </w:tcBorders>
          </w:tcPr>
          <w:p w14:paraId="12CA1CA3"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BI0704_02_C01</w:t>
            </w:r>
          </w:p>
        </w:tc>
        <w:tc>
          <w:tcPr>
            <w:tcW w:w="3260" w:type="dxa"/>
            <w:tcBorders>
              <w:left w:val="single" w:sz="4" w:space="0" w:color="auto"/>
            </w:tcBorders>
          </w:tcPr>
          <w:p w14:paraId="6EB94CFD"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实时监测设备的运行状况</w:t>
            </w:r>
            <w:r w:rsidRPr="00496F47">
              <w:rPr>
                <w:rFonts w:ascii="宋体" w:hAnsi="宋体" w:cs="宋体" w:hint="eastAsia"/>
                <w:color w:val="000000" w:themeColor="text1"/>
                <w:kern w:val="0"/>
                <w:sz w:val="18"/>
                <w:szCs w:val="18"/>
              </w:rPr>
              <w:t>：</w:t>
            </w:r>
            <w:r w:rsidRPr="00496F47">
              <w:rPr>
                <w:rFonts w:ascii="宋体" w:hAnsi="宋体" w:cs="宋体"/>
                <w:color w:val="000000" w:themeColor="text1"/>
                <w:kern w:val="0"/>
                <w:sz w:val="18"/>
                <w:szCs w:val="18"/>
              </w:rPr>
              <w:t>资源占用率、通信速度</w:t>
            </w:r>
            <w:r w:rsidRPr="00496F47">
              <w:rPr>
                <w:rFonts w:ascii="宋体" w:hAnsi="宋体" w:cs="宋体" w:hint="eastAsia"/>
                <w:color w:val="000000" w:themeColor="text1"/>
                <w:kern w:val="0"/>
                <w:sz w:val="18"/>
                <w:szCs w:val="18"/>
              </w:rPr>
              <w:t>、电压、电流</w:t>
            </w:r>
            <w:r w:rsidRPr="00496F47">
              <w:rPr>
                <w:rFonts w:ascii="宋体" w:hAnsi="宋体" w:cs="宋体"/>
                <w:color w:val="000000" w:themeColor="text1"/>
                <w:kern w:val="0"/>
                <w:sz w:val="18"/>
                <w:szCs w:val="18"/>
              </w:rPr>
              <w:t>等</w:t>
            </w:r>
            <w:r w:rsidRPr="00496F47">
              <w:rPr>
                <w:rFonts w:ascii="宋体" w:hAnsi="宋体" w:cs="宋体" w:hint="eastAsia"/>
                <w:color w:val="000000" w:themeColor="text1"/>
                <w:kern w:val="0"/>
                <w:sz w:val="24"/>
              </w:rPr>
              <w:t>。</w:t>
            </w:r>
          </w:p>
        </w:tc>
        <w:tc>
          <w:tcPr>
            <w:tcW w:w="1134" w:type="dxa"/>
            <w:tcBorders>
              <w:left w:val="single" w:sz="4" w:space="0" w:color="auto"/>
            </w:tcBorders>
          </w:tcPr>
          <w:p w14:paraId="55CB7374"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33D7F0AA" w14:textId="77777777" w:rsidTr="009E3787">
        <w:trPr>
          <w:trHeight w:val="758"/>
        </w:trPr>
        <w:tc>
          <w:tcPr>
            <w:tcW w:w="770" w:type="dxa"/>
          </w:tcPr>
          <w:p w14:paraId="52D0039C"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BS0403</w:t>
            </w:r>
          </w:p>
        </w:tc>
        <w:tc>
          <w:tcPr>
            <w:tcW w:w="972" w:type="dxa"/>
          </w:tcPr>
          <w:p w14:paraId="1127539D"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设备运行可靠性分析</w:t>
            </w:r>
          </w:p>
        </w:tc>
        <w:tc>
          <w:tcPr>
            <w:tcW w:w="1627" w:type="dxa"/>
            <w:tcBorders>
              <w:left w:val="single" w:sz="4" w:space="0" w:color="auto"/>
              <w:right w:val="single" w:sz="4" w:space="0" w:color="auto"/>
            </w:tcBorders>
          </w:tcPr>
          <w:p w14:paraId="2CBF5CA4"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BI0704_03_B01</w:t>
            </w:r>
          </w:p>
        </w:tc>
        <w:tc>
          <w:tcPr>
            <w:tcW w:w="1417" w:type="dxa"/>
            <w:tcBorders>
              <w:left w:val="single" w:sz="4" w:space="0" w:color="auto"/>
              <w:right w:val="single" w:sz="4" w:space="0" w:color="auto"/>
            </w:tcBorders>
          </w:tcPr>
          <w:p w14:paraId="4451D8AB"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BI0704_03_C01</w:t>
            </w:r>
          </w:p>
        </w:tc>
        <w:tc>
          <w:tcPr>
            <w:tcW w:w="3260" w:type="dxa"/>
            <w:tcBorders>
              <w:left w:val="single" w:sz="4" w:space="0" w:color="auto"/>
            </w:tcBorders>
          </w:tcPr>
          <w:p w14:paraId="12F1F0D7"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统计分析一段时间内设备的运行可靠率，包括数据损坏率、在线率等</w:t>
            </w:r>
            <w:r w:rsidRPr="00496F47">
              <w:rPr>
                <w:rFonts w:ascii="宋体" w:hAnsi="宋体" w:cs="宋体" w:hint="eastAsia"/>
                <w:color w:val="000000" w:themeColor="text1"/>
                <w:kern w:val="0"/>
                <w:sz w:val="18"/>
                <w:szCs w:val="18"/>
              </w:rPr>
              <w:t>。</w:t>
            </w:r>
          </w:p>
        </w:tc>
        <w:tc>
          <w:tcPr>
            <w:tcW w:w="1134" w:type="dxa"/>
            <w:tcBorders>
              <w:left w:val="single" w:sz="4" w:space="0" w:color="auto"/>
            </w:tcBorders>
          </w:tcPr>
          <w:p w14:paraId="66B11DFA" w14:textId="77777777" w:rsidR="009A0F57" w:rsidRPr="00496F47" w:rsidRDefault="009A0F57" w:rsidP="009E3787">
            <w:pPr>
              <w:pStyle w:val="Default"/>
              <w:jc w:val="both"/>
              <w:rPr>
                <w:rFonts w:ascii="宋体" w:eastAsia="宋体" w:hAnsi="宋体"/>
                <w:i/>
                <w:color w:val="000000" w:themeColor="text1"/>
                <w:sz w:val="18"/>
              </w:rPr>
            </w:pPr>
          </w:p>
        </w:tc>
      </w:tr>
      <w:tr w:rsidR="009A0F57" w:rsidRPr="00496F47" w14:paraId="201C8EAA" w14:textId="77777777" w:rsidTr="009E3787">
        <w:tc>
          <w:tcPr>
            <w:tcW w:w="770" w:type="dxa"/>
          </w:tcPr>
          <w:p w14:paraId="7E38725C"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BS0404</w:t>
            </w:r>
          </w:p>
        </w:tc>
        <w:tc>
          <w:tcPr>
            <w:tcW w:w="972" w:type="dxa"/>
          </w:tcPr>
          <w:p w14:paraId="568833FF"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设备故障排除</w:t>
            </w:r>
          </w:p>
        </w:tc>
        <w:tc>
          <w:tcPr>
            <w:tcW w:w="1627" w:type="dxa"/>
            <w:tcBorders>
              <w:left w:val="single" w:sz="4" w:space="0" w:color="auto"/>
              <w:right w:val="single" w:sz="4" w:space="0" w:color="auto"/>
            </w:tcBorders>
          </w:tcPr>
          <w:p w14:paraId="423FB227"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BI0704_04_B01</w:t>
            </w:r>
          </w:p>
        </w:tc>
        <w:tc>
          <w:tcPr>
            <w:tcW w:w="1417" w:type="dxa"/>
            <w:tcBorders>
              <w:left w:val="single" w:sz="4" w:space="0" w:color="auto"/>
              <w:right w:val="single" w:sz="4" w:space="0" w:color="auto"/>
            </w:tcBorders>
          </w:tcPr>
          <w:p w14:paraId="20A246F4"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BI0704_04_C01</w:t>
            </w:r>
          </w:p>
        </w:tc>
        <w:tc>
          <w:tcPr>
            <w:tcW w:w="3260" w:type="dxa"/>
            <w:tcBorders>
              <w:left w:val="single" w:sz="4" w:space="0" w:color="auto"/>
            </w:tcBorders>
          </w:tcPr>
          <w:p w14:paraId="0C88CEBE"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根据采集设备的运行数据及事件信息分析诊断设备故障原因，提供可能性分析</w:t>
            </w:r>
            <w:r w:rsidRPr="00496F47">
              <w:rPr>
                <w:rFonts w:ascii="宋体" w:hAnsi="宋体" w:cs="宋体" w:hint="eastAsia"/>
                <w:color w:val="000000" w:themeColor="text1"/>
                <w:kern w:val="0"/>
                <w:sz w:val="24"/>
              </w:rPr>
              <w:t>。</w:t>
            </w:r>
          </w:p>
        </w:tc>
        <w:tc>
          <w:tcPr>
            <w:tcW w:w="1134" w:type="dxa"/>
            <w:tcBorders>
              <w:left w:val="single" w:sz="4" w:space="0" w:color="auto"/>
            </w:tcBorders>
          </w:tcPr>
          <w:p w14:paraId="7770092A" w14:textId="77777777" w:rsidR="009A0F57" w:rsidRPr="00496F47" w:rsidRDefault="009A0F57" w:rsidP="009E3787">
            <w:pPr>
              <w:pStyle w:val="Default"/>
              <w:jc w:val="both"/>
              <w:rPr>
                <w:rFonts w:ascii="宋体" w:eastAsia="宋体" w:hAnsi="宋体"/>
                <w:b/>
                <w:i/>
                <w:color w:val="000000" w:themeColor="text1"/>
                <w:sz w:val="18"/>
              </w:rPr>
            </w:pPr>
          </w:p>
        </w:tc>
      </w:tr>
      <w:tr w:rsidR="009A0F57" w:rsidRPr="00496F47" w14:paraId="42439360" w14:textId="77777777" w:rsidTr="009E3787">
        <w:tc>
          <w:tcPr>
            <w:tcW w:w="770" w:type="dxa"/>
          </w:tcPr>
          <w:p w14:paraId="0299D3B9" w14:textId="77777777" w:rsidR="009A0F57" w:rsidRPr="00496F47" w:rsidRDefault="009A0F57" w:rsidP="009E3787">
            <w:pPr>
              <w:rPr>
                <w:rFonts w:ascii="宋体" w:hAnsi="宋体"/>
                <w:color w:val="000000" w:themeColor="text1"/>
                <w:sz w:val="18"/>
              </w:rPr>
            </w:pPr>
            <w:r w:rsidRPr="00496F47">
              <w:rPr>
                <w:rFonts w:ascii="宋体" w:hAnsi="宋体" w:hint="eastAsia"/>
                <w:color w:val="000000" w:themeColor="text1"/>
                <w:sz w:val="18"/>
              </w:rPr>
              <w:t>BS0405</w:t>
            </w:r>
          </w:p>
        </w:tc>
        <w:tc>
          <w:tcPr>
            <w:tcW w:w="972" w:type="dxa"/>
          </w:tcPr>
          <w:p w14:paraId="625C0A04"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设备在运统计</w:t>
            </w:r>
          </w:p>
        </w:tc>
        <w:tc>
          <w:tcPr>
            <w:tcW w:w="1627" w:type="dxa"/>
            <w:tcBorders>
              <w:left w:val="single" w:sz="4" w:space="0" w:color="auto"/>
              <w:right w:val="single" w:sz="4" w:space="0" w:color="auto"/>
            </w:tcBorders>
          </w:tcPr>
          <w:p w14:paraId="7FF922EE" w14:textId="77777777" w:rsidR="009A0F57" w:rsidRPr="00496F47" w:rsidRDefault="009A0F57" w:rsidP="009E3787">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BI0704_05_B01</w:t>
            </w:r>
          </w:p>
        </w:tc>
        <w:tc>
          <w:tcPr>
            <w:tcW w:w="1417" w:type="dxa"/>
            <w:tcBorders>
              <w:left w:val="single" w:sz="4" w:space="0" w:color="auto"/>
              <w:right w:val="single" w:sz="4" w:space="0" w:color="auto"/>
            </w:tcBorders>
          </w:tcPr>
          <w:p w14:paraId="13BDEF63" w14:textId="77777777" w:rsidR="009A0F57" w:rsidRPr="00496F47" w:rsidRDefault="009A0F57" w:rsidP="009E3787">
            <w:pPr>
              <w:pStyle w:val="Default"/>
              <w:jc w:val="both"/>
              <w:rPr>
                <w:rFonts w:ascii="宋体" w:hAnsi="宋体" w:cs="宋体"/>
                <w:color w:val="000000" w:themeColor="text1"/>
                <w:sz w:val="18"/>
                <w:szCs w:val="18"/>
              </w:rPr>
            </w:pPr>
            <w:r w:rsidRPr="00496F47">
              <w:rPr>
                <w:rFonts w:ascii="宋体" w:hAnsi="宋体" w:cs="宋体" w:hint="eastAsia"/>
                <w:color w:val="000000" w:themeColor="text1"/>
                <w:sz w:val="18"/>
                <w:szCs w:val="18"/>
              </w:rPr>
              <w:t>BI0704_05_C01</w:t>
            </w:r>
          </w:p>
        </w:tc>
        <w:tc>
          <w:tcPr>
            <w:tcW w:w="3260" w:type="dxa"/>
            <w:tcBorders>
              <w:left w:val="single" w:sz="4" w:space="0" w:color="auto"/>
            </w:tcBorders>
          </w:tcPr>
          <w:p w14:paraId="7895643B" w14:textId="77777777" w:rsidR="009A0F57" w:rsidRPr="00496F47" w:rsidRDefault="009A0F57" w:rsidP="009E3787">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对设备进行在运数量及运行状况统计。</w:t>
            </w:r>
          </w:p>
        </w:tc>
        <w:tc>
          <w:tcPr>
            <w:tcW w:w="1134" w:type="dxa"/>
            <w:tcBorders>
              <w:left w:val="single" w:sz="4" w:space="0" w:color="auto"/>
            </w:tcBorders>
          </w:tcPr>
          <w:p w14:paraId="16331F47" w14:textId="77777777" w:rsidR="009A0F57" w:rsidRPr="00496F47" w:rsidRDefault="009A0F57" w:rsidP="009E3787">
            <w:pPr>
              <w:pStyle w:val="Default"/>
              <w:jc w:val="both"/>
              <w:rPr>
                <w:rFonts w:ascii="宋体" w:eastAsia="宋体" w:hAnsi="宋体"/>
                <w:b/>
                <w:i/>
                <w:color w:val="000000" w:themeColor="text1"/>
                <w:sz w:val="18"/>
              </w:rPr>
            </w:pPr>
          </w:p>
        </w:tc>
      </w:tr>
    </w:tbl>
    <w:p w14:paraId="3579A6A3" w14:textId="77777777" w:rsidR="009A0F57" w:rsidRPr="00496F47" w:rsidRDefault="009A0F57" w:rsidP="009A0F57">
      <w:pPr>
        <w:rPr>
          <w:color w:val="000000" w:themeColor="text1"/>
        </w:rPr>
      </w:pPr>
    </w:p>
    <w:p w14:paraId="16FA901D" w14:textId="77777777" w:rsidR="009A0F57" w:rsidRPr="00496F47" w:rsidRDefault="009A0F57" w:rsidP="009A0F57">
      <w:pPr>
        <w:rPr>
          <w:color w:val="000000" w:themeColor="text1"/>
        </w:rPr>
      </w:pPr>
    </w:p>
    <w:p w14:paraId="2577544C" w14:textId="77777777" w:rsidR="009A0F57" w:rsidRPr="00496F47" w:rsidRDefault="009A0F57" w:rsidP="009A0F57">
      <w:pPr>
        <w:rPr>
          <w:color w:val="000000" w:themeColor="text1"/>
        </w:rPr>
      </w:pPr>
    </w:p>
    <w:p w14:paraId="6DE99E14" w14:textId="77777777" w:rsidR="009A0F57" w:rsidRPr="00496F47" w:rsidRDefault="009A0F57" w:rsidP="009A0F57">
      <w:pPr>
        <w:rPr>
          <w:color w:val="000000" w:themeColor="text1"/>
        </w:rPr>
      </w:pPr>
    </w:p>
    <w:p w14:paraId="3662677E" w14:textId="77777777" w:rsidR="00834A91" w:rsidRPr="00496F47" w:rsidRDefault="00834A91" w:rsidP="00834A91">
      <w:pPr>
        <w:rPr>
          <w:color w:val="000000" w:themeColor="text1"/>
        </w:rPr>
      </w:pPr>
    </w:p>
    <w:p w14:paraId="78291AEC" w14:textId="77777777" w:rsidR="00AB1F19" w:rsidRPr="00496F47" w:rsidRDefault="00AB1F19" w:rsidP="00142697">
      <w:pPr>
        <w:pStyle w:val="14"/>
        <w:keepNext/>
        <w:keepLines/>
        <w:numPr>
          <w:ilvl w:val="1"/>
          <w:numId w:val="60"/>
        </w:numPr>
        <w:tabs>
          <w:tab w:val="left" w:pos="720"/>
        </w:tabs>
        <w:spacing w:before="260" w:after="260" w:line="415" w:lineRule="auto"/>
        <w:ind w:firstLineChars="0"/>
        <w:outlineLvl w:val="2"/>
        <w:rPr>
          <w:rFonts w:ascii="黑体" w:eastAsia="黑体" w:hAnsi="黑体"/>
          <w:b/>
          <w:vanish/>
          <w:color w:val="000000" w:themeColor="text1"/>
          <w:szCs w:val="21"/>
        </w:rPr>
      </w:pPr>
      <w:bookmarkStart w:id="265" w:name="_Toc467145353"/>
      <w:bookmarkEnd w:id="265"/>
    </w:p>
    <w:p w14:paraId="5BFABAE1"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3CE0405A"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021184C8"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751F9617"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57CDDB5B"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0F650B4D"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326F4943" w14:textId="77777777" w:rsidR="00AB1F19" w:rsidRPr="00496F47" w:rsidRDefault="00AB1F19">
      <w:pPr>
        <w:pStyle w:val="14"/>
        <w:keepNext/>
        <w:keepLines/>
        <w:numPr>
          <w:ilvl w:val="2"/>
          <w:numId w:val="17"/>
        </w:numPr>
        <w:ind w:rightChars="100" w:right="210" w:firstLineChars="0"/>
        <w:outlineLvl w:val="3"/>
        <w:rPr>
          <w:rFonts w:ascii="黑体" w:eastAsia="黑体" w:hAnsi="黑体"/>
          <w:b/>
          <w:vanish/>
          <w:color w:val="000000" w:themeColor="text1"/>
          <w:kern w:val="2"/>
          <w:sz w:val="21"/>
          <w:szCs w:val="21"/>
        </w:rPr>
      </w:pPr>
    </w:p>
    <w:p w14:paraId="725A6355" w14:textId="77777777" w:rsidR="00AB1F19" w:rsidRPr="00496F47" w:rsidRDefault="00AB1F19">
      <w:pPr>
        <w:rPr>
          <w:color w:val="000000" w:themeColor="text1"/>
        </w:rPr>
      </w:pPr>
    </w:p>
    <w:p w14:paraId="10A1A579" w14:textId="77777777" w:rsidR="00AB1F19" w:rsidRPr="00496F47" w:rsidRDefault="00AA79AF">
      <w:pPr>
        <w:pStyle w:val="2"/>
        <w:numPr>
          <w:ilvl w:val="1"/>
          <w:numId w:val="17"/>
        </w:numPr>
        <w:spacing w:line="415" w:lineRule="auto"/>
        <w:rPr>
          <w:bCs w:val="0"/>
          <w:color w:val="000000" w:themeColor="text1"/>
          <w:sz w:val="24"/>
          <w:szCs w:val="24"/>
        </w:rPr>
      </w:pPr>
      <w:bookmarkStart w:id="266" w:name="_Toc357762108"/>
      <w:bookmarkStart w:id="267" w:name="_Toc467145354"/>
      <w:bookmarkStart w:id="268" w:name="_Toc358131221"/>
      <w:bookmarkStart w:id="269" w:name="_Toc358152131"/>
      <w:bookmarkStart w:id="270" w:name="_Toc358153827"/>
      <w:bookmarkStart w:id="271" w:name="_Toc358121955"/>
      <w:bookmarkStart w:id="272" w:name="_Toc372127102"/>
      <w:bookmarkStart w:id="273" w:name="_Toc371773306"/>
      <w:bookmarkStart w:id="274" w:name="_Toc358153840"/>
      <w:bookmarkStart w:id="275" w:name="_Toc357762138"/>
      <w:bookmarkStart w:id="276" w:name="_Toc358152163"/>
      <w:bookmarkStart w:id="277" w:name="_Toc358131234"/>
      <w:bookmarkStart w:id="278" w:name="_Toc358121985"/>
      <w:bookmarkEnd w:id="125"/>
      <w:r w:rsidRPr="00496F47">
        <w:rPr>
          <w:rFonts w:hint="eastAsia"/>
          <w:bCs w:val="0"/>
          <w:color w:val="000000" w:themeColor="text1"/>
          <w:sz w:val="24"/>
          <w:szCs w:val="24"/>
        </w:rPr>
        <w:t>业务信息</w:t>
      </w:r>
      <w:bookmarkEnd w:id="266"/>
      <w:bookmarkEnd w:id="267"/>
      <w:bookmarkEnd w:id="268"/>
      <w:bookmarkEnd w:id="269"/>
      <w:bookmarkEnd w:id="270"/>
      <w:bookmarkEnd w:id="271"/>
    </w:p>
    <w:p w14:paraId="2455D485" w14:textId="77777777" w:rsidR="00AB1F19" w:rsidRPr="00496F47" w:rsidRDefault="00AA79AF">
      <w:pPr>
        <w:pStyle w:val="aff7"/>
        <w:keepNext/>
        <w:jc w:val="center"/>
        <w:rPr>
          <w:color w:val="000000" w:themeColor="text1"/>
        </w:rPr>
      </w:pPr>
      <w:bookmarkStart w:id="279" w:name="_Toc358155099"/>
      <w:bookmarkStart w:id="280" w:name="_Toc372714653"/>
      <w:r w:rsidRPr="00496F47">
        <w:rPr>
          <w:rFonts w:hint="eastAsia"/>
          <w:color w:val="000000" w:themeColor="text1"/>
        </w:rPr>
        <w:t>表</w:t>
      </w:r>
      <w:r w:rsidR="00186E13" w:rsidRPr="00496F47">
        <w:rPr>
          <w:color w:val="000000" w:themeColor="text1"/>
        </w:rPr>
        <w:fldChar w:fldCharType="begin"/>
      </w:r>
      <w:r w:rsidRPr="00496F47">
        <w:rPr>
          <w:color w:val="000000" w:themeColor="text1"/>
        </w:rPr>
        <w:instrText xml:space="preserve"> </w:instrText>
      </w:r>
      <w:r w:rsidRPr="00496F47">
        <w:rPr>
          <w:rFonts w:hint="eastAsia"/>
          <w:color w:val="000000" w:themeColor="text1"/>
        </w:rPr>
        <w:instrText xml:space="preserve">SEQ </w:instrText>
      </w:r>
      <w:r w:rsidRPr="00496F47">
        <w:rPr>
          <w:rFonts w:hint="eastAsia"/>
          <w:color w:val="000000" w:themeColor="text1"/>
        </w:rPr>
        <w:instrText>表格</w:instrText>
      </w:r>
      <w:r w:rsidRPr="00496F47">
        <w:rPr>
          <w:rFonts w:hint="eastAsia"/>
          <w:color w:val="000000" w:themeColor="text1"/>
        </w:rPr>
        <w:instrText xml:space="preserve"> \* ARABIC</w:instrText>
      </w:r>
      <w:r w:rsidRPr="00496F47">
        <w:rPr>
          <w:color w:val="000000" w:themeColor="text1"/>
        </w:rPr>
        <w:instrText xml:space="preserve"> </w:instrText>
      </w:r>
      <w:r w:rsidR="00186E13" w:rsidRPr="00496F47">
        <w:rPr>
          <w:color w:val="000000" w:themeColor="text1"/>
        </w:rPr>
        <w:fldChar w:fldCharType="separate"/>
      </w:r>
      <w:r w:rsidRPr="00496F47">
        <w:rPr>
          <w:color w:val="000000" w:themeColor="text1"/>
        </w:rPr>
        <w:t>9</w:t>
      </w:r>
      <w:r w:rsidR="00186E13" w:rsidRPr="00496F47">
        <w:rPr>
          <w:color w:val="000000" w:themeColor="text1"/>
        </w:rPr>
        <w:fldChar w:fldCharType="end"/>
      </w:r>
      <w:r w:rsidRPr="00496F47">
        <w:rPr>
          <w:rFonts w:hint="eastAsia"/>
          <w:color w:val="000000" w:themeColor="text1"/>
        </w:rPr>
        <w:t xml:space="preserve"> </w:t>
      </w:r>
      <w:r w:rsidRPr="00496F47">
        <w:rPr>
          <w:rFonts w:hint="eastAsia"/>
          <w:color w:val="000000" w:themeColor="text1"/>
        </w:rPr>
        <w:t>业务信息清单</w:t>
      </w:r>
      <w:bookmarkEnd w:id="279"/>
      <w:bookmarkEnd w:id="28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992"/>
        <w:gridCol w:w="1843"/>
        <w:gridCol w:w="1559"/>
        <w:gridCol w:w="1134"/>
        <w:gridCol w:w="1134"/>
        <w:gridCol w:w="992"/>
      </w:tblGrid>
      <w:tr w:rsidR="00AB1F19" w:rsidRPr="00496F47" w14:paraId="7939FA39" w14:textId="77777777">
        <w:tc>
          <w:tcPr>
            <w:tcW w:w="1526" w:type="dxa"/>
            <w:shd w:val="clear" w:color="auto" w:fill="C0C0C0"/>
          </w:tcPr>
          <w:p w14:paraId="0BC6C9B0"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业务信息编号</w:t>
            </w:r>
          </w:p>
        </w:tc>
        <w:tc>
          <w:tcPr>
            <w:tcW w:w="992" w:type="dxa"/>
            <w:shd w:val="clear" w:color="auto" w:fill="C0C0C0"/>
          </w:tcPr>
          <w:p w14:paraId="64341078"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业务信息类型</w:t>
            </w:r>
          </w:p>
        </w:tc>
        <w:tc>
          <w:tcPr>
            <w:tcW w:w="1843" w:type="dxa"/>
            <w:shd w:val="clear" w:color="auto" w:fill="C0C0C0"/>
          </w:tcPr>
          <w:p w14:paraId="3C68B9E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业务信息名称</w:t>
            </w:r>
          </w:p>
        </w:tc>
        <w:tc>
          <w:tcPr>
            <w:tcW w:w="1559" w:type="dxa"/>
            <w:shd w:val="clear" w:color="auto" w:fill="C0C0C0"/>
          </w:tcPr>
          <w:p w14:paraId="18B021B1" w14:textId="77777777" w:rsidR="00AB1F19" w:rsidRPr="00496F47" w:rsidRDefault="00AA79AF">
            <w:pPr>
              <w:pStyle w:val="affffffff4"/>
              <w:spacing w:line="240" w:lineRule="auto"/>
              <w:jc w:val="center"/>
              <w:rPr>
                <w:color w:val="000000" w:themeColor="text1"/>
                <w:sz w:val="18"/>
              </w:rPr>
            </w:pPr>
            <w:r w:rsidRPr="00496F47">
              <w:rPr>
                <w:rFonts w:hint="eastAsia"/>
                <w:color w:val="000000" w:themeColor="text1"/>
                <w:sz w:val="18"/>
              </w:rPr>
              <w:t>用途</w:t>
            </w:r>
          </w:p>
        </w:tc>
        <w:tc>
          <w:tcPr>
            <w:tcW w:w="1134" w:type="dxa"/>
            <w:shd w:val="clear" w:color="auto" w:fill="C0C0C0"/>
          </w:tcPr>
          <w:p w14:paraId="3809502E" w14:textId="77777777" w:rsidR="00AB1F19" w:rsidRPr="00496F47" w:rsidRDefault="00AA79AF">
            <w:pPr>
              <w:pStyle w:val="affffffff4"/>
              <w:spacing w:line="240" w:lineRule="auto"/>
              <w:jc w:val="center"/>
              <w:rPr>
                <w:color w:val="000000" w:themeColor="text1"/>
                <w:sz w:val="18"/>
              </w:rPr>
            </w:pPr>
            <w:r w:rsidRPr="00496F47">
              <w:rPr>
                <w:rFonts w:hint="eastAsia"/>
                <w:color w:val="000000" w:themeColor="text1"/>
                <w:sz w:val="18"/>
              </w:rPr>
              <w:t>使用单位</w:t>
            </w:r>
          </w:p>
        </w:tc>
        <w:tc>
          <w:tcPr>
            <w:tcW w:w="1134" w:type="dxa"/>
            <w:shd w:val="clear" w:color="auto" w:fill="C0C0C0"/>
          </w:tcPr>
          <w:p w14:paraId="5855B61F" w14:textId="77777777" w:rsidR="00AB1F19" w:rsidRPr="00496F47" w:rsidRDefault="00AA79AF">
            <w:pPr>
              <w:pStyle w:val="affffffff4"/>
              <w:spacing w:line="240" w:lineRule="auto"/>
              <w:jc w:val="center"/>
              <w:rPr>
                <w:color w:val="000000" w:themeColor="text1"/>
                <w:sz w:val="18"/>
              </w:rPr>
            </w:pPr>
            <w:r w:rsidRPr="00496F47">
              <w:rPr>
                <w:rFonts w:hint="eastAsia"/>
                <w:color w:val="000000" w:themeColor="text1"/>
                <w:sz w:val="18"/>
              </w:rPr>
              <w:t>制作单位</w:t>
            </w:r>
          </w:p>
        </w:tc>
        <w:tc>
          <w:tcPr>
            <w:tcW w:w="992" w:type="dxa"/>
            <w:shd w:val="clear" w:color="auto" w:fill="C0C0C0"/>
          </w:tcPr>
          <w:p w14:paraId="6B38B30D" w14:textId="77777777" w:rsidR="00AB1F19" w:rsidRPr="00496F47" w:rsidRDefault="00AA79AF">
            <w:pPr>
              <w:pStyle w:val="affffffff4"/>
              <w:spacing w:line="240" w:lineRule="auto"/>
              <w:jc w:val="center"/>
              <w:rPr>
                <w:color w:val="000000" w:themeColor="text1"/>
                <w:sz w:val="18"/>
              </w:rPr>
            </w:pPr>
            <w:r w:rsidRPr="00496F47">
              <w:rPr>
                <w:rFonts w:hint="eastAsia"/>
                <w:color w:val="000000" w:themeColor="text1"/>
                <w:sz w:val="18"/>
              </w:rPr>
              <w:t>使用频率</w:t>
            </w:r>
          </w:p>
        </w:tc>
      </w:tr>
      <w:tr w:rsidR="00AB1F19" w:rsidRPr="00496F47" w14:paraId="545DEEBE" w14:textId="77777777">
        <w:tc>
          <w:tcPr>
            <w:tcW w:w="1526" w:type="dxa"/>
          </w:tcPr>
          <w:p w14:paraId="40414A54"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BI02-01-B01</w:t>
            </w:r>
          </w:p>
        </w:tc>
        <w:tc>
          <w:tcPr>
            <w:tcW w:w="992" w:type="dxa"/>
          </w:tcPr>
          <w:p w14:paraId="23CD487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1561CFCE" w14:textId="77777777" w:rsidR="00AB1F19" w:rsidRPr="00496F47" w:rsidRDefault="00AA79AF">
            <w:pPr>
              <w:pStyle w:val="affffffff4"/>
              <w:spacing w:line="240" w:lineRule="auto"/>
              <w:rPr>
                <w:color w:val="000000" w:themeColor="text1"/>
                <w:sz w:val="18"/>
              </w:rPr>
            </w:pPr>
            <w:r w:rsidRPr="00496F47">
              <w:rPr>
                <w:rFonts w:ascii="宋体" w:hAnsi="宋体" w:hint="eastAsia"/>
                <w:color w:val="000000" w:themeColor="text1"/>
                <w:sz w:val="18"/>
              </w:rPr>
              <w:t>时间、能源类别、企业名称、企业ID</w:t>
            </w:r>
          </w:p>
        </w:tc>
        <w:tc>
          <w:tcPr>
            <w:tcW w:w="1559" w:type="dxa"/>
          </w:tcPr>
          <w:p w14:paraId="646DCBC1"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查询能源总量、能耗变化趋势和能耗占比情况</w:t>
            </w:r>
          </w:p>
        </w:tc>
        <w:tc>
          <w:tcPr>
            <w:tcW w:w="1134" w:type="dxa"/>
          </w:tcPr>
          <w:p w14:paraId="632E949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0D081B49" w14:textId="77777777" w:rsidR="00AB1F19" w:rsidRPr="00496F47" w:rsidRDefault="00AB1F19">
            <w:pPr>
              <w:pStyle w:val="affffffff4"/>
              <w:spacing w:line="240" w:lineRule="auto"/>
              <w:rPr>
                <w:color w:val="000000" w:themeColor="text1"/>
                <w:sz w:val="18"/>
              </w:rPr>
            </w:pPr>
          </w:p>
        </w:tc>
        <w:tc>
          <w:tcPr>
            <w:tcW w:w="992" w:type="dxa"/>
          </w:tcPr>
          <w:p w14:paraId="0B0B879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B4E89ED" w14:textId="77777777">
        <w:tc>
          <w:tcPr>
            <w:tcW w:w="1526" w:type="dxa"/>
          </w:tcPr>
          <w:p w14:paraId="329CDA06"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BI02-01-C01</w:t>
            </w:r>
          </w:p>
        </w:tc>
        <w:tc>
          <w:tcPr>
            <w:tcW w:w="992" w:type="dxa"/>
          </w:tcPr>
          <w:p w14:paraId="4664DA5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2619245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时间、能源类别、历史能耗总量、同比、环比、企业名称、企业ID</w:t>
            </w:r>
          </w:p>
        </w:tc>
        <w:tc>
          <w:tcPr>
            <w:tcW w:w="1559" w:type="dxa"/>
          </w:tcPr>
          <w:p w14:paraId="2D948E5A"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展示企业特定条件下的能耗总量。</w:t>
            </w:r>
          </w:p>
        </w:tc>
        <w:tc>
          <w:tcPr>
            <w:tcW w:w="1134" w:type="dxa"/>
          </w:tcPr>
          <w:p w14:paraId="3725DDA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2B40F2D" w14:textId="77777777" w:rsidR="00AB1F19" w:rsidRPr="00496F47" w:rsidRDefault="00AB1F19">
            <w:pPr>
              <w:pStyle w:val="affffffff4"/>
              <w:spacing w:line="240" w:lineRule="auto"/>
              <w:rPr>
                <w:rFonts w:ascii="宋体" w:hAnsi="宋体"/>
                <w:color w:val="000000" w:themeColor="text1"/>
                <w:sz w:val="18"/>
              </w:rPr>
            </w:pPr>
          </w:p>
        </w:tc>
        <w:tc>
          <w:tcPr>
            <w:tcW w:w="992" w:type="dxa"/>
          </w:tcPr>
          <w:p w14:paraId="10B7193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7D7134AE" w14:textId="77777777">
        <w:tc>
          <w:tcPr>
            <w:tcW w:w="1526" w:type="dxa"/>
          </w:tcPr>
          <w:p w14:paraId="6F0E1F1D" w14:textId="77777777" w:rsidR="00AB1F19" w:rsidRPr="00496F47" w:rsidRDefault="00AA79AF">
            <w:pPr>
              <w:pStyle w:val="affffffff4"/>
              <w:spacing w:line="240" w:lineRule="auto"/>
              <w:rPr>
                <w:color w:val="000000" w:themeColor="text1"/>
                <w:sz w:val="18"/>
              </w:rPr>
            </w:pPr>
            <w:r w:rsidRPr="00496F47">
              <w:rPr>
                <w:rFonts w:ascii="宋体" w:hAnsi="宋体"/>
                <w:color w:val="000000" w:themeColor="text1"/>
                <w:sz w:val="18"/>
              </w:rPr>
              <w:t>BI02-01-C02</w:t>
            </w:r>
          </w:p>
        </w:tc>
        <w:tc>
          <w:tcPr>
            <w:tcW w:w="992" w:type="dxa"/>
          </w:tcPr>
          <w:p w14:paraId="0BCC8975"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0C212F6" w14:textId="77777777" w:rsidR="00AB1F19" w:rsidRPr="00496F47" w:rsidRDefault="00AA79AF">
            <w:pPr>
              <w:pStyle w:val="affffffff4"/>
              <w:spacing w:line="240" w:lineRule="auto"/>
              <w:rPr>
                <w:color w:val="000000" w:themeColor="text1"/>
                <w:sz w:val="18"/>
              </w:rPr>
            </w:pPr>
            <w:r w:rsidRPr="00496F47">
              <w:rPr>
                <w:rFonts w:ascii="宋体" w:hAnsi="宋体" w:hint="eastAsia"/>
                <w:color w:val="000000" w:themeColor="text1"/>
                <w:sz w:val="18"/>
              </w:rPr>
              <w:t>时间、能源类别、能耗量变化曲线、企业名称、企业ID</w:t>
            </w:r>
          </w:p>
        </w:tc>
        <w:tc>
          <w:tcPr>
            <w:tcW w:w="1559" w:type="dxa"/>
          </w:tcPr>
          <w:p w14:paraId="705E4FD1" w14:textId="77777777" w:rsidR="00AB1F19" w:rsidRPr="00496F47" w:rsidRDefault="00AA79AF">
            <w:pPr>
              <w:pStyle w:val="affffffff4"/>
              <w:spacing w:line="240" w:lineRule="auto"/>
              <w:rPr>
                <w:color w:val="000000" w:themeColor="text1"/>
                <w:sz w:val="18"/>
              </w:rPr>
            </w:pPr>
            <w:r w:rsidRPr="00496F47">
              <w:rPr>
                <w:rFonts w:ascii="宋体" w:hAnsi="宋体" w:hint="eastAsia"/>
                <w:color w:val="000000" w:themeColor="text1"/>
                <w:sz w:val="18"/>
              </w:rPr>
              <w:t>展示企业特定条件下的能耗量变化趋势。</w:t>
            </w:r>
          </w:p>
        </w:tc>
        <w:tc>
          <w:tcPr>
            <w:tcW w:w="1134" w:type="dxa"/>
          </w:tcPr>
          <w:p w14:paraId="6D28E6B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527893E" w14:textId="77777777" w:rsidR="00AB1F19" w:rsidRPr="00496F47" w:rsidRDefault="00AB1F19">
            <w:pPr>
              <w:pStyle w:val="affffffff4"/>
              <w:spacing w:line="240" w:lineRule="auto"/>
              <w:rPr>
                <w:color w:val="000000" w:themeColor="text1"/>
                <w:sz w:val="18"/>
              </w:rPr>
            </w:pPr>
          </w:p>
        </w:tc>
        <w:tc>
          <w:tcPr>
            <w:tcW w:w="992" w:type="dxa"/>
          </w:tcPr>
          <w:p w14:paraId="68C8E11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2DD60FBE" w14:textId="77777777">
        <w:tc>
          <w:tcPr>
            <w:tcW w:w="1526" w:type="dxa"/>
          </w:tcPr>
          <w:p w14:paraId="7AFEEFE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BI02-01-C03</w:t>
            </w:r>
          </w:p>
        </w:tc>
        <w:tc>
          <w:tcPr>
            <w:tcW w:w="992" w:type="dxa"/>
          </w:tcPr>
          <w:p w14:paraId="2146FC30"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B4593F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时间、能源类别、</w:t>
            </w:r>
            <w:r w:rsidRPr="00496F47">
              <w:rPr>
                <w:rFonts w:asciiTheme="minorEastAsia" w:eastAsiaTheme="minorEastAsia" w:hAnsiTheme="minorEastAsia" w:hint="eastAsia"/>
                <w:color w:val="000000" w:themeColor="text1"/>
                <w:sz w:val="18"/>
              </w:rPr>
              <w:t>各类能源的消耗量占比情况</w:t>
            </w:r>
            <w:r w:rsidRPr="00496F47">
              <w:rPr>
                <w:rFonts w:ascii="宋体" w:hAnsi="宋体" w:hint="eastAsia"/>
                <w:color w:val="000000" w:themeColor="text1"/>
                <w:sz w:val="18"/>
              </w:rPr>
              <w:t>、企业名称、企业ID</w:t>
            </w:r>
          </w:p>
        </w:tc>
        <w:tc>
          <w:tcPr>
            <w:tcW w:w="1559" w:type="dxa"/>
          </w:tcPr>
          <w:p w14:paraId="774AD627" w14:textId="77777777" w:rsidR="00AB1F19" w:rsidRPr="00496F47" w:rsidRDefault="00AA79AF">
            <w:pPr>
              <w:pStyle w:val="affffffff4"/>
              <w:spacing w:line="240" w:lineRule="auto"/>
              <w:rPr>
                <w:color w:val="000000" w:themeColor="text1"/>
                <w:sz w:val="18"/>
              </w:rPr>
            </w:pPr>
            <w:r w:rsidRPr="00496F47">
              <w:rPr>
                <w:rFonts w:ascii="宋体" w:hAnsi="宋体" w:hint="eastAsia"/>
                <w:color w:val="000000" w:themeColor="text1"/>
                <w:sz w:val="18"/>
              </w:rPr>
              <w:t>展示企业特定条件下的能耗占比情况。</w:t>
            </w:r>
          </w:p>
        </w:tc>
        <w:tc>
          <w:tcPr>
            <w:tcW w:w="1134" w:type="dxa"/>
          </w:tcPr>
          <w:p w14:paraId="0D068B6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F1FDF24" w14:textId="77777777" w:rsidR="00AB1F19" w:rsidRPr="00496F47" w:rsidRDefault="00AB1F19">
            <w:pPr>
              <w:pStyle w:val="affffffff4"/>
              <w:spacing w:line="240" w:lineRule="auto"/>
              <w:rPr>
                <w:color w:val="000000" w:themeColor="text1"/>
                <w:sz w:val="18"/>
              </w:rPr>
            </w:pPr>
          </w:p>
        </w:tc>
        <w:tc>
          <w:tcPr>
            <w:tcW w:w="992" w:type="dxa"/>
          </w:tcPr>
          <w:p w14:paraId="14C03C4D"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E1624C5" w14:textId="77777777">
        <w:tc>
          <w:tcPr>
            <w:tcW w:w="1526" w:type="dxa"/>
          </w:tcPr>
          <w:p w14:paraId="0826C79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BI02-01-B01</w:t>
            </w:r>
          </w:p>
        </w:tc>
        <w:tc>
          <w:tcPr>
            <w:tcW w:w="992" w:type="dxa"/>
          </w:tcPr>
          <w:p w14:paraId="52C39DFB"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359093E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0685F59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查询特定条件下的碳排放量数据</w:t>
            </w:r>
          </w:p>
        </w:tc>
        <w:tc>
          <w:tcPr>
            <w:tcW w:w="1134" w:type="dxa"/>
          </w:tcPr>
          <w:p w14:paraId="5C2B1C9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CF57172" w14:textId="77777777" w:rsidR="00AB1F19" w:rsidRPr="00496F47" w:rsidRDefault="00AB1F19">
            <w:pPr>
              <w:pStyle w:val="affffffff4"/>
              <w:spacing w:line="240" w:lineRule="auto"/>
              <w:rPr>
                <w:color w:val="000000" w:themeColor="text1"/>
                <w:sz w:val="18"/>
              </w:rPr>
            </w:pPr>
          </w:p>
        </w:tc>
        <w:tc>
          <w:tcPr>
            <w:tcW w:w="992" w:type="dxa"/>
          </w:tcPr>
          <w:p w14:paraId="6F0E2E61"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3DF5973" w14:textId="77777777">
        <w:tc>
          <w:tcPr>
            <w:tcW w:w="1526" w:type="dxa"/>
          </w:tcPr>
          <w:p w14:paraId="028D51D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BI02-01-C04</w:t>
            </w:r>
          </w:p>
        </w:tc>
        <w:tc>
          <w:tcPr>
            <w:tcW w:w="992" w:type="dxa"/>
          </w:tcPr>
          <w:p w14:paraId="02896865"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6C76A283"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时间、碳排放量、企业名称、企业ID</w:t>
            </w:r>
          </w:p>
        </w:tc>
        <w:tc>
          <w:tcPr>
            <w:tcW w:w="1559" w:type="dxa"/>
          </w:tcPr>
          <w:p w14:paraId="1E4578CB"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统计特定条件下将各类能耗量折算成的碳排放量数据。</w:t>
            </w:r>
          </w:p>
        </w:tc>
        <w:tc>
          <w:tcPr>
            <w:tcW w:w="1134" w:type="dxa"/>
          </w:tcPr>
          <w:p w14:paraId="6A37C3A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85A01E8" w14:textId="77777777" w:rsidR="00AB1F19" w:rsidRPr="00496F47" w:rsidRDefault="00AB1F19">
            <w:pPr>
              <w:pStyle w:val="affffffff4"/>
              <w:spacing w:line="240" w:lineRule="auto"/>
              <w:rPr>
                <w:color w:val="000000" w:themeColor="text1"/>
                <w:sz w:val="18"/>
              </w:rPr>
            </w:pPr>
          </w:p>
        </w:tc>
        <w:tc>
          <w:tcPr>
            <w:tcW w:w="992" w:type="dxa"/>
          </w:tcPr>
          <w:p w14:paraId="3008277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C5BF9EC" w14:textId="77777777">
        <w:tc>
          <w:tcPr>
            <w:tcW w:w="1526" w:type="dxa"/>
          </w:tcPr>
          <w:p w14:paraId="6A775A5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BI02-02-B01</w:t>
            </w:r>
          </w:p>
        </w:tc>
        <w:tc>
          <w:tcPr>
            <w:tcW w:w="992" w:type="dxa"/>
          </w:tcPr>
          <w:p w14:paraId="7FD23D2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3F8026A8"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日期、锅炉参数、企业ID、企业名称</w:t>
            </w:r>
          </w:p>
        </w:tc>
        <w:tc>
          <w:tcPr>
            <w:tcW w:w="1559" w:type="dxa"/>
          </w:tcPr>
          <w:p w14:paraId="3257C4B0"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通过正平衡公式和反平衡公式，查询锅炉能量平衡情况</w:t>
            </w:r>
          </w:p>
        </w:tc>
        <w:tc>
          <w:tcPr>
            <w:tcW w:w="1134" w:type="dxa"/>
          </w:tcPr>
          <w:p w14:paraId="6C215C9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6EAFA94" w14:textId="77777777" w:rsidR="00AB1F19" w:rsidRPr="00496F47" w:rsidRDefault="00AB1F19">
            <w:pPr>
              <w:pStyle w:val="affffffff4"/>
              <w:spacing w:line="240" w:lineRule="auto"/>
              <w:rPr>
                <w:color w:val="000000" w:themeColor="text1"/>
                <w:sz w:val="18"/>
              </w:rPr>
            </w:pPr>
          </w:p>
        </w:tc>
        <w:tc>
          <w:tcPr>
            <w:tcW w:w="992" w:type="dxa"/>
          </w:tcPr>
          <w:p w14:paraId="0F9BF03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300E55E" w14:textId="77777777">
        <w:tc>
          <w:tcPr>
            <w:tcW w:w="1526" w:type="dxa"/>
          </w:tcPr>
          <w:p w14:paraId="1F8FC18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BI02-02-C01</w:t>
            </w:r>
          </w:p>
        </w:tc>
        <w:tc>
          <w:tcPr>
            <w:tcW w:w="992" w:type="dxa"/>
          </w:tcPr>
          <w:p w14:paraId="690130F0"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6DBF448C"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日期、企业ID、企业名称、计算公式类型、能量平衡值、问题点</w:t>
            </w:r>
          </w:p>
        </w:tc>
        <w:tc>
          <w:tcPr>
            <w:tcW w:w="1559" w:type="dxa"/>
          </w:tcPr>
          <w:p w14:paraId="5DB5952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根据正平衡公式和反平衡公式，计算和展示企业锅炉能量平衡情况</w:t>
            </w:r>
          </w:p>
        </w:tc>
        <w:tc>
          <w:tcPr>
            <w:tcW w:w="1134" w:type="dxa"/>
          </w:tcPr>
          <w:p w14:paraId="1A27374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D819223" w14:textId="77777777" w:rsidR="00AB1F19" w:rsidRPr="00496F47" w:rsidRDefault="00AB1F19">
            <w:pPr>
              <w:pStyle w:val="affffffff4"/>
              <w:spacing w:line="240" w:lineRule="auto"/>
              <w:rPr>
                <w:color w:val="000000" w:themeColor="text1"/>
                <w:sz w:val="18"/>
              </w:rPr>
            </w:pPr>
          </w:p>
        </w:tc>
        <w:tc>
          <w:tcPr>
            <w:tcW w:w="992" w:type="dxa"/>
          </w:tcPr>
          <w:p w14:paraId="1ED02AA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4909C2E" w14:textId="77777777">
        <w:tc>
          <w:tcPr>
            <w:tcW w:w="1526" w:type="dxa"/>
          </w:tcPr>
          <w:p w14:paraId="446C106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BI02-02-B02</w:t>
            </w:r>
          </w:p>
        </w:tc>
        <w:tc>
          <w:tcPr>
            <w:tcW w:w="992" w:type="dxa"/>
          </w:tcPr>
          <w:p w14:paraId="00BF182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3E0ED2A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日期、锅炉参数、厂区ID、厂区名称</w:t>
            </w:r>
          </w:p>
        </w:tc>
        <w:tc>
          <w:tcPr>
            <w:tcW w:w="1559" w:type="dxa"/>
          </w:tcPr>
          <w:p w14:paraId="59B54BBB"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通过正平衡公式和反平衡公式，查询厂区能量平衡情况</w:t>
            </w:r>
          </w:p>
        </w:tc>
        <w:tc>
          <w:tcPr>
            <w:tcW w:w="1134" w:type="dxa"/>
          </w:tcPr>
          <w:p w14:paraId="1B27272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816551E" w14:textId="77777777" w:rsidR="00AB1F19" w:rsidRPr="00496F47" w:rsidRDefault="00AB1F19">
            <w:pPr>
              <w:pStyle w:val="affffffff4"/>
              <w:spacing w:line="240" w:lineRule="auto"/>
              <w:rPr>
                <w:color w:val="000000" w:themeColor="text1"/>
                <w:sz w:val="18"/>
              </w:rPr>
            </w:pPr>
          </w:p>
        </w:tc>
        <w:tc>
          <w:tcPr>
            <w:tcW w:w="992" w:type="dxa"/>
          </w:tcPr>
          <w:p w14:paraId="1BCC381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C1A2B80" w14:textId="77777777">
        <w:tc>
          <w:tcPr>
            <w:tcW w:w="1526" w:type="dxa"/>
          </w:tcPr>
          <w:p w14:paraId="3AC451AD" w14:textId="77777777" w:rsidR="00AB1F19" w:rsidRPr="00496F47" w:rsidRDefault="00AA79AF">
            <w:pPr>
              <w:pStyle w:val="affffffff4"/>
              <w:spacing w:line="240" w:lineRule="auto"/>
              <w:rPr>
                <w:color w:val="000000" w:themeColor="text1"/>
                <w:sz w:val="18"/>
              </w:rPr>
            </w:pPr>
            <w:r w:rsidRPr="00496F47">
              <w:rPr>
                <w:rFonts w:ascii="宋体" w:hAnsi="宋体"/>
                <w:color w:val="000000" w:themeColor="text1"/>
                <w:sz w:val="18"/>
              </w:rPr>
              <w:t>BI02-02-C02</w:t>
            </w:r>
          </w:p>
        </w:tc>
        <w:tc>
          <w:tcPr>
            <w:tcW w:w="992" w:type="dxa"/>
          </w:tcPr>
          <w:p w14:paraId="187E1FD5"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997FAE2"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日期、企业ID、企业名称、计算公式类型、能量平衡值、问题点</w:t>
            </w:r>
          </w:p>
        </w:tc>
        <w:tc>
          <w:tcPr>
            <w:tcW w:w="1559" w:type="dxa"/>
          </w:tcPr>
          <w:p w14:paraId="1680750A"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根据正平衡公式和反平衡公式，计算和展示厂区能量平衡情况</w:t>
            </w:r>
          </w:p>
        </w:tc>
        <w:tc>
          <w:tcPr>
            <w:tcW w:w="1134" w:type="dxa"/>
          </w:tcPr>
          <w:p w14:paraId="5916B84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7A9609A" w14:textId="77777777" w:rsidR="00AB1F19" w:rsidRPr="00496F47" w:rsidRDefault="00AB1F19">
            <w:pPr>
              <w:pStyle w:val="affffffff4"/>
              <w:spacing w:line="240" w:lineRule="auto"/>
              <w:rPr>
                <w:color w:val="000000" w:themeColor="text1"/>
                <w:sz w:val="18"/>
              </w:rPr>
            </w:pPr>
          </w:p>
        </w:tc>
        <w:tc>
          <w:tcPr>
            <w:tcW w:w="992" w:type="dxa"/>
          </w:tcPr>
          <w:p w14:paraId="17EBCCBD"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7D4B8E8" w14:textId="77777777">
        <w:tc>
          <w:tcPr>
            <w:tcW w:w="1526" w:type="dxa"/>
          </w:tcPr>
          <w:p w14:paraId="2303BA39"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BI02-03-B01</w:t>
            </w:r>
          </w:p>
        </w:tc>
        <w:tc>
          <w:tcPr>
            <w:tcW w:w="992" w:type="dxa"/>
          </w:tcPr>
          <w:p w14:paraId="610BE5AF"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207767A2"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 xml:space="preserve">时间、企业名称、企业ID </w:t>
            </w:r>
          </w:p>
        </w:tc>
        <w:tc>
          <w:tcPr>
            <w:tcW w:w="1559" w:type="dxa"/>
          </w:tcPr>
          <w:p w14:paraId="1FCF6B6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查询企业各类能耗指标</w:t>
            </w:r>
          </w:p>
        </w:tc>
        <w:tc>
          <w:tcPr>
            <w:tcW w:w="1134" w:type="dxa"/>
          </w:tcPr>
          <w:p w14:paraId="7357EEB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0F6DA0F9" w14:textId="77777777" w:rsidR="00AB1F19" w:rsidRPr="00496F47" w:rsidRDefault="00AB1F19">
            <w:pPr>
              <w:pStyle w:val="affffffff4"/>
              <w:spacing w:line="240" w:lineRule="auto"/>
              <w:rPr>
                <w:color w:val="000000" w:themeColor="text1"/>
                <w:sz w:val="18"/>
              </w:rPr>
            </w:pPr>
          </w:p>
        </w:tc>
        <w:tc>
          <w:tcPr>
            <w:tcW w:w="992" w:type="dxa"/>
          </w:tcPr>
          <w:p w14:paraId="7BC536D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2B86A06" w14:textId="77777777">
        <w:tc>
          <w:tcPr>
            <w:tcW w:w="1526" w:type="dxa"/>
          </w:tcPr>
          <w:p w14:paraId="16C67320"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color w:val="000000" w:themeColor="text1"/>
                <w:sz w:val="18"/>
              </w:rPr>
              <w:t>BI02-03-C01</w:t>
            </w:r>
          </w:p>
        </w:tc>
        <w:tc>
          <w:tcPr>
            <w:tcW w:w="992" w:type="dxa"/>
          </w:tcPr>
          <w:p w14:paraId="563B5A1B"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DFCA296"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时间、企业名称、企业ID、建筑面积、能耗量、单元建筑面积能耗数值、单元建筑面积能耗数值变化曲线</w:t>
            </w:r>
          </w:p>
        </w:tc>
        <w:tc>
          <w:tcPr>
            <w:tcW w:w="1559" w:type="dxa"/>
          </w:tcPr>
          <w:p w14:paraId="1FF63A19"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展示企业单元建筑面积能耗数值及其变化趋势</w:t>
            </w:r>
          </w:p>
        </w:tc>
        <w:tc>
          <w:tcPr>
            <w:tcW w:w="1134" w:type="dxa"/>
          </w:tcPr>
          <w:p w14:paraId="441F903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09ED9F73" w14:textId="77777777" w:rsidR="00AB1F19" w:rsidRPr="00496F47" w:rsidRDefault="00AB1F19">
            <w:pPr>
              <w:pStyle w:val="affffffff4"/>
              <w:spacing w:line="240" w:lineRule="auto"/>
              <w:rPr>
                <w:color w:val="000000" w:themeColor="text1"/>
                <w:sz w:val="18"/>
              </w:rPr>
            </w:pPr>
          </w:p>
        </w:tc>
        <w:tc>
          <w:tcPr>
            <w:tcW w:w="992" w:type="dxa"/>
          </w:tcPr>
          <w:p w14:paraId="7C0ABB1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73093696" w14:textId="77777777">
        <w:tc>
          <w:tcPr>
            <w:tcW w:w="1526" w:type="dxa"/>
          </w:tcPr>
          <w:p w14:paraId="37C84E02" w14:textId="77777777" w:rsidR="00AB1F19" w:rsidRPr="00496F47" w:rsidRDefault="00AA79AF">
            <w:pPr>
              <w:rPr>
                <w:color w:val="000000" w:themeColor="text1"/>
              </w:rPr>
            </w:pPr>
            <w:r w:rsidRPr="00496F47">
              <w:rPr>
                <w:rFonts w:ascii="宋体" w:hAnsi="宋体"/>
                <w:color w:val="000000" w:themeColor="text1"/>
                <w:sz w:val="18"/>
              </w:rPr>
              <w:t>BI02-03-C02</w:t>
            </w:r>
          </w:p>
        </w:tc>
        <w:tc>
          <w:tcPr>
            <w:tcW w:w="992" w:type="dxa"/>
          </w:tcPr>
          <w:p w14:paraId="1A6576CC"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18B424E" w14:textId="77777777" w:rsidR="00AB1F19" w:rsidRPr="00496F47" w:rsidRDefault="00AA79AF">
            <w:pPr>
              <w:rPr>
                <w:color w:val="000000" w:themeColor="text1"/>
              </w:rPr>
            </w:pPr>
            <w:r w:rsidRPr="00496F47">
              <w:rPr>
                <w:rFonts w:ascii="宋体" w:hAnsi="宋体" w:hint="eastAsia"/>
                <w:color w:val="000000" w:themeColor="text1"/>
                <w:sz w:val="18"/>
              </w:rPr>
              <w:t>时间、企业名称、企业ID、空调面积、能耗量、单位空调面积能耗数值、单位空调面积能耗数值变化曲线</w:t>
            </w:r>
          </w:p>
        </w:tc>
        <w:tc>
          <w:tcPr>
            <w:tcW w:w="1559" w:type="dxa"/>
          </w:tcPr>
          <w:p w14:paraId="167B8E25" w14:textId="77777777" w:rsidR="00AB1F19" w:rsidRPr="00496F47" w:rsidRDefault="00AA79AF">
            <w:pPr>
              <w:rPr>
                <w:color w:val="000000" w:themeColor="text1"/>
              </w:rPr>
            </w:pPr>
            <w:r w:rsidRPr="00496F47">
              <w:rPr>
                <w:rFonts w:ascii="宋体" w:hAnsi="宋体" w:hint="eastAsia"/>
                <w:color w:val="000000" w:themeColor="text1"/>
                <w:sz w:val="18"/>
              </w:rPr>
              <w:t>展示企业单位空调面积能耗数值</w:t>
            </w:r>
            <w:r w:rsidRPr="00496F47">
              <w:rPr>
                <w:rFonts w:hint="eastAsia"/>
                <w:color w:val="000000" w:themeColor="text1"/>
                <w:sz w:val="18"/>
              </w:rPr>
              <w:t>及其变化趋势</w:t>
            </w:r>
          </w:p>
        </w:tc>
        <w:tc>
          <w:tcPr>
            <w:tcW w:w="1134" w:type="dxa"/>
          </w:tcPr>
          <w:p w14:paraId="1D08D2D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68C90A9" w14:textId="77777777" w:rsidR="00AB1F19" w:rsidRPr="00496F47" w:rsidRDefault="00AB1F19">
            <w:pPr>
              <w:pStyle w:val="affffffff4"/>
              <w:spacing w:line="240" w:lineRule="auto"/>
              <w:rPr>
                <w:color w:val="000000" w:themeColor="text1"/>
                <w:sz w:val="18"/>
              </w:rPr>
            </w:pPr>
          </w:p>
        </w:tc>
        <w:tc>
          <w:tcPr>
            <w:tcW w:w="992" w:type="dxa"/>
          </w:tcPr>
          <w:p w14:paraId="0996A37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9C75B3A" w14:textId="77777777">
        <w:tc>
          <w:tcPr>
            <w:tcW w:w="1526" w:type="dxa"/>
          </w:tcPr>
          <w:p w14:paraId="43800118" w14:textId="77777777" w:rsidR="00AB1F19" w:rsidRPr="00496F47" w:rsidRDefault="00AA79AF">
            <w:pPr>
              <w:rPr>
                <w:color w:val="000000" w:themeColor="text1"/>
              </w:rPr>
            </w:pPr>
            <w:r w:rsidRPr="00496F47">
              <w:rPr>
                <w:rFonts w:ascii="宋体" w:hAnsi="宋体"/>
                <w:color w:val="000000" w:themeColor="text1"/>
                <w:sz w:val="18"/>
              </w:rPr>
              <w:t>BI02-03-C03</w:t>
            </w:r>
          </w:p>
        </w:tc>
        <w:tc>
          <w:tcPr>
            <w:tcW w:w="992" w:type="dxa"/>
          </w:tcPr>
          <w:p w14:paraId="20B6BF13"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1DCD0F13" w14:textId="77777777" w:rsidR="00AB1F19" w:rsidRPr="00496F47" w:rsidRDefault="00AA79AF">
            <w:pPr>
              <w:rPr>
                <w:color w:val="000000" w:themeColor="text1"/>
              </w:rPr>
            </w:pPr>
            <w:r w:rsidRPr="00496F47">
              <w:rPr>
                <w:rFonts w:ascii="宋体" w:hAnsi="宋体" w:hint="eastAsia"/>
                <w:color w:val="000000" w:themeColor="text1"/>
                <w:sz w:val="18"/>
              </w:rPr>
              <w:t>时间、企业名称、企业ID、企业人口规模、能耗量、单位人口能耗数值、单位空调面积能耗数值变化曲线</w:t>
            </w:r>
          </w:p>
        </w:tc>
        <w:tc>
          <w:tcPr>
            <w:tcW w:w="1559" w:type="dxa"/>
          </w:tcPr>
          <w:p w14:paraId="5EC81734" w14:textId="77777777" w:rsidR="00AB1F19" w:rsidRPr="00496F47" w:rsidRDefault="00AA79AF">
            <w:pPr>
              <w:rPr>
                <w:color w:val="000000" w:themeColor="text1"/>
              </w:rPr>
            </w:pPr>
            <w:r w:rsidRPr="00496F47">
              <w:rPr>
                <w:rFonts w:ascii="宋体" w:hAnsi="宋体" w:hint="eastAsia"/>
                <w:color w:val="000000" w:themeColor="text1"/>
                <w:sz w:val="18"/>
              </w:rPr>
              <w:t>展示企业单位人口能耗数值</w:t>
            </w:r>
            <w:r w:rsidRPr="00496F47">
              <w:rPr>
                <w:rFonts w:hint="eastAsia"/>
                <w:color w:val="000000" w:themeColor="text1"/>
                <w:sz w:val="18"/>
              </w:rPr>
              <w:t>及其变化趋势</w:t>
            </w:r>
          </w:p>
        </w:tc>
        <w:tc>
          <w:tcPr>
            <w:tcW w:w="1134" w:type="dxa"/>
          </w:tcPr>
          <w:p w14:paraId="3D2F14C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23D3644" w14:textId="77777777" w:rsidR="00AB1F19" w:rsidRPr="00496F47" w:rsidRDefault="00AB1F19">
            <w:pPr>
              <w:pStyle w:val="affffffff4"/>
              <w:spacing w:line="240" w:lineRule="auto"/>
              <w:rPr>
                <w:color w:val="000000" w:themeColor="text1"/>
                <w:sz w:val="18"/>
              </w:rPr>
            </w:pPr>
          </w:p>
        </w:tc>
        <w:tc>
          <w:tcPr>
            <w:tcW w:w="992" w:type="dxa"/>
          </w:tcPr>
          <w:p w14:paraId="1157A0FA"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257F7C88" w14:textId="77777777">
        <w:tc>
          <w:tcPr>
            <w:tcW w:w="1526" w:type="dxa"/>
          </w:tcPr>
          <w:p w14:paraId="2003BA0E" w14:textId="77777777" w:rsidR="00AB1F19" w:rsidRPr="00496F47" w:rsidRDefault="00AA79AF">
            <w:pPr>
              <w:rPr>
                <w:color w:val="000000" w:themeColor="text1"/>
              </w:rPr>
            </w:pPr>
            <w:r w:rsidRPr="00496F47">
              <w:rPr>
                <w:rFonts w:ascii="宋体" w:hAnsi="宋体"/>
                <w:color w:val="000000" w:themeColor="text1"/>
                <w:sz w:val="18"/>
              </w:rPr>
              <w:t>BI02-03-C04</w:t>
            </w:r>
          </w:p>
        </w:tc>
        <w:tc>
          <w:tcPr>
            <w:tcW w:w="992" w:type="dxa"/>
          </w:tcPr>
          <w:p w14:paraId="4A0579D6"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F1FDCE9" w14:textId="77777777" w:rsidR="00AB1F19" w:rsidRPr="00496F47" w:rsidRDefault="00AA79AF">
            <w:pPr>
              <w:rPr>
                <w:color w:val="000000" w:themeColor="text1"/>
              </w:rPr>
            </w:pPr>
            <w:r w:rsidRPr="00496F47">
              <w:rPr>
                <w:rFonts w:ascii="宋体" w:hAnsi="宋体" w:hint="eastAsia"/>
                <w:color w:val="000000" w:themeColor="text1"/>
                <w:sz w:val="18"/>
              </w:rPr>
              <w:t>时间、企业名称、企业ID、企业产值、能耗量、单位产值能耗数值、单位空调面积能耗数值变化曲线</w:t>
            </w:r>
          </w:p>
        </w:tc>
        <w:tc>
          <w:tcPr>
            <w:tcW w:w="1559" w:type="dxa"/>
          </w:tcPr>
          <w:p w14:paraId="146AAC24" w14:textId="77777777" w:rsidR="00AB1F19" w:rsidRPr="00496F47" w:rsidRDefault="00AA79AF">
            <w:pPr>
              <w:rPr>
                <w:color w:val="000000" w:themeColor="text1"/>
              </w:rPr>
            </w:pPr>
            <w:r w:rsidRPr="00496F47">
              <w:rPr>
                <w:rFonts w:ascii="宋体" w:hAnsi="宋体" w:hint="eastAsia"/>
                <w:color w:val="000000" w:themeColor="text1"/>
                <w:sz w:val="18"/>
              </w:rPr>
              <w:t>展示企业单位产值能耗数值</w:t>
            </w:r>
            <w:r w:rsidRPr="00496F47">
              <w:rPr>
                <w:rFonts w:hint="eastAsia"/>
                <w:color w:val="000000" w:themeColor="text1"/>
                <w:sz w:val="18"/>
              </w:rPr>
              <w:t>及其变化趋势</w:t>
            </w:r>
          </w:p>
        </w:tc>
        <w:tc>
          <w:tcPr>
            <w:tcW w:w="1134" w:type="dxa"/>
          </w:tcPr>
          <w:p w14:paraId="5B5A9E3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E74AC93" w14:textId="77777777" w:rsidR="00AB1F19" w:rsidRPr="00496F47" w:rsidRDefault="00AB1F19">
            <w:pPr>
              <w:pStyle w:val="affffffff4"/>
              <w:spacing w:line="240" w:lineRule="auto"/>
              <w:rPr>
                <w:color w:val="000000" w:themeColor="text1"/>
                <w:sz w:val="18"/>
              </w:rPr>
            </w:pPr>
          </w:p>
        </w:tc>
        <w:tc>
          <w:tcPr>
            <w:tcW w:w="992" w:type="dxa"/>
          </w:tcPr>
          <w:p w14:paraId="1D0D624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7AF6BE68" w14:textId="77777777">
        <w:tc>
          <w:tcPr>
            <w:tcW w:w="1526" w:type="dxa"/>
          </w:tcPr>
          <w:p w14:paraId="26D93F3B" w14:textId="77777777" w:rsidR="00AB1F19" w:rsidRPr="00496F47" w:rsidRDefault="00AA79AF">
            <w:pPr>
              <w:rPr>
                <w:color w:val="000000" w:themeColor="text1"/>
              </w:rPr>
            </w:pPr>
            <w:r w:rsidRPr="00496F47">
              <w:rPr>
                <w:rFonts w:ascii="宋体" w:hAnsi="宋体"/>
                <w:color w:val="000000" w:themeColor="text1"/>
                <w:sz w:val="18"/>
              </w:rPr>
              <w:t>BI02-03-C05</w:t>
            </w:r>
          </w:p>
        </w:tc>
        <w:tc>
          <w:tcPr>
            <w:tcW w:w="992" w:type="dxa"/>
          </w:tcPr>
          <w:p w14:paraId="775B7B65"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0B99BE0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时间、企业名称、企业ID、产品数量、能耗量、</w:t>
            </w:r>
            <w:r w:rsidRPr="00496F47">
              <w:rPr>
                <w:rFonts w:hint="eastAsia"/>
                <w:color w:val="000000" w:themeColor="text1"/>
                <w:sz w:val="18"/>
              </w:rPr>
              <w:t>单位产品能耗</w:t>
            </w:r>
            <w:r w:rsidRPr="00496F47">
              <w:rPr>
                <w:rFonts w:ascii="宋体" w:hAnsi="宋体" w:hint="eastAsia"/>
                <w:color w:val="000000" w:themeColor="text1"/>
                <w:sz w:val="18"/>
              </w:rPr>
              <w:t>数值、单位空调面积能耗数值变化曲线</w:t>
            </w:r>
          </w:p>
        </w:tc>
        <w:tc>
          <w:tcPr>
            <w:tcW w:w="1559" w:type="dxa"/>
          </w:tcPr>
          <w:p w14:paraId="241C5249" w14:textId="77777777" w:rsidR="00AB1F19" w:rsidRPr="00496F47" w:rsidRDefault="00AA79AF">
            <w:pPr>
              <w:pStyle w:val="affffffff4"/>
              <w:spacing w:line="240" w:lineRule="auto"/>
              <w:rPr>
                <w:rFonts w:ascii="宋体" w:hAnsi="宋体"/>
                <w:b/>
                <w:color w:val="000000" w:themeColor="text1"/>
                <w:sz w:val="18"/>
              </w:rPr>
            </w:pPr>
            <w:r w:rsidRPr="00496F47">
              <w:rPr>
                <w:rFonts w:ascii="宋体" w:hAnsi="宋体" w:hint="eastAsia"/>
                <w:color w:val="000000" w:themeColor="text1"/>
                <w:sz w:val="18"/>
              </w:rPr>
              <w:t>展示企业</w:t>
            </w:r>
            <w:r w:rsidRPr="00496F47">
              <w:rPr>
                <w:rFonts w:hint="eastAsia"/>
                <w:color w:val="000000" w:themeColor="text1"/>
                <w:sz w:val="18"/>
              </w:rPr>
              <w:t>单位产品能耗</w:t>
            </w:r>
            <w:r w:rsidRPr="00496F47">
              <w:rPr>
                <w:rFonts w:ascii="宋体" w:hAnsi="宋体" w:hint="eastAsia"/>
                <w:color w:val="000000" w:themeColor="text1"/>
                <w:sz w:val="18"/>
              </w:rPr>
              <w:t>数值</w:t>
            </w:r>
            <w:r w:rsidRPr="00496F47">
              <w:rPr>
                <w:rFonts w:hint="eastAsia"/>
                <w:color w:val="000000" w:themeColor="text1"/>
                <w:sz w:val="18"/>
              </w:rPr>
              <w:t>及其变化趋势</w:t>
            </w:r>
          </w:p>
        </w:tc>
        <w:tc>
          <w:tcPr>
            <w:tcW w:w="1134" w:type="dxa"/>
          </w:tcPr>
          <w:p w14:paraId="6D8D8D6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A760B1E" w14:textId="77777777" w:rsidR="00AB1F19" w:rsidRPr="00496F47" w:rsidRDefault="00AB1F19">
            <w:pPr>
              <w:pStyle w:val="affffffff4"/>
              <w:spacing w:line="240" w:lineRule="auto"/>
              <w:rPr>
                <w:color w:val="000000" w:themeColor="text1"/>
                <w:sz w:val="18"/>
              </w:rPr>
            </w:pPr>
          </w:p>
        </w:tc>
        <w:tc>
          <w:tcPr>
            <w:tcW w:w="992" w:type="dxa"/>
          </w:tcPr>
          <w:p w14:paraId="4D957D5A"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0191AC6" w14:textId="77777777">
        <w:tc>
          <w:tcPr>
            <w:tcW w:w="1526" w:type="dxa"/>
          </w:tcPr>
          <w:p w14:paraId="66F39E61" w14:textId="77777777" w:rsidR="00AB1F19" w:rsidRPr="00496F47" w:rsidRDefault="00AA79AF">
            <w:pPr>
              <w:rPr>
                <w:color w:val="000000" w:themeColor="text1"/>
              </w:rPr>
            </w:pPr>
            <w:r w:rsidRPr="00496F47">
              <w:rPr>
                <w:rFonts w:ascii="宋体" w:hAnsi="宋体"/>
                <w:color w:val="000000" w:themeColor="text1"/>
                <w:sz w:val="18"/>
              </w:rPr>
              <w:t>BI02-04-B01</w:t>
            </w:r>
          </w:p>
        </w:tc>
        <w:tc>
          <w:tcPr>
            <w:tcW w:w="992" w:type="dxa"/>
          </w:tcPr>
          <w:p w14:paraId="2B0FE028"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1B172E1C"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635097E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查询企业能源成本占比、用电费用、用水费用、燃气费用、供热费用、能源综合成本。</w:t>
            </w:r>
          </w:p>
        </w:tc>
        <w:tc>
          <w:tcPr>
            <w:tcW w:w="1134" w:type="dxa"/>
          </w:tcPr>
          <w:p w14:paraId="25E0477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2821A1AE" w14:textId="77777777" w:rsidR="00AB1F19" w:rsidRPr="00496F47" w:rsidRDefault="00AB1F19">
            <w:pPr>
              <w:pStyle w:val="affffffff4"/>
              <w:spacing w:line="240" w:lineRule="auto"/>
              <w:rPr>
                <w:color w:val="000000" w:themeColor="text1"/>
                <w:sz w:val="18"/>
              </w:rPr>
            </w:pPr>
          </w:p>
        </w:tc>
        <w:tc>
          <w:tcPr>
            <w:tcW w:w="992" w:type="dxa"/>
          </w:tcPr>
          <w:p w14:paraId="2D444BB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7540739" w14:textId="77777777">
        <w:tc>
          <w:tcPr>
            <w:tcW w:w="1526" w:type="dxa"/>
          </w:tcPr>
          <w:p w14:paraId="4E24E45D" w14:textId="77777777" w:rsidR="00AB1F19" w:rsidRPr="00496F47" w:rsidRDefault="00AA79AF">
            <w:pPr>
              <w:rPr>
                <w:color w:val="000000" w:themeColor="text1"/>
              </w:rPr>
            </w:pPr>
            <w:r w:rsidRPr="00496F47">
              <w:rPr>
                <w:rFonts w:ascii="宋体" w:hAnsi="宋体"/>
                <w:color w:val="000000" w:themeColor="text1"/>
                <w:sz w:val="18"/>
              </w:rPr>
              <w:t>BI02-04-C01</w:t>
            </w:r>
          </w:p>
        </w:tc>
        <w:tc>
          <w:tcPr>
            <w:tcW w:w="992" w:type="dxa"/>
          </w:tcPr>
          <w:p w14:paraId="785993BB"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1F8565DF" w14:textId="77777777" w:rsidR="00AB1F19" w:rsidRPr="00496F47" w:rsidRDefault="00AA79AF">
            <w:pPr>
              <w:jc w:val="left"/>
              <w:rPr>
                <w:color w:val="000000" w:themeColor="text1"/>
                <w:sz w:val="18"/>
                <w:szCs w:val="18"/>
              </w:rPr>
            </w:pPr>
            <w:r w:rsidRPr="00496F47">
              <w:rPr>
                <w:rFonts w:hint="eastAsia"/>
                <w:color w:val="000000" w:themeColor="text1"/>
                <w:sz w:val="18"/>
                <w:szCs w:val="18"/>
              </w:rPr>
              <w:t>时间、企业名称、企业</w:t>
            </w:r>
            <w:r w:rsidRPr="00496F47">
              <w:rPr>
                <w:rFonts w:hint="eastAsia"/>
                <w:color w:val="000000" w:themeColor="text1"/>
                <w:sz w:val="18"/>
                <w:szCs w:val="18"/>
              </w:rPr>
              <w:t>ID</w:t>
            </w:r>
            <w:r w:rsidRPr="00496F47">
              <w:rPr>
                <w:rFonts w:hint="eastAsia"/>
                <w:color w:val="000000" w:themeColor="text1"/>
                <w:sz w:val="18"/>
                <w:szCs w:val="18"/>
              </w:rPr>
              <w:t>、能源成本、能源成本占比</w:t>
            </w:r>
          </w:p>
        </w:tc>
        <w:tc>
          <w:tcPr>
            <w:tcW w:w="1559" w:type="dxa"/>
          </w:tcPr>
          <w:p w14:paraId="5BA1D61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存储并展示企业能源费用及其占比情况。</w:t>
            </w:r>
          </w:p>
        </w:tc>
        <w:tc>
          <w:tcPr>
            <w:tcW w:w="1134" w:type="dxa"/>
          </w:tcPr>
          <w:p w14:paraId="6A9EB4B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5872565" w14:textId="77777777" w:rsidR="00AB1F19" w:rsidRPr="00496F47" w:rsidRDefault="00AB1F19">
            <w:pPr>
              <w:pStyle w:val="affffffff4"/>
              <w:spacing w:line="240" w:lineRule="auto"/>
              <w:rPr>
                <w:color w:val="000000" w:themeColor="text1"/>
                <w:sz w:val="18"/>
              </w:rPr>
            </w:pPr>
          </w:p>
        </w:tc>
        <w:tc>
          <w:tcPr>
            <w:tcW w:w="992" w:type="dxa"/>
          </w:tcPr>
          <w:p w14:paraId="0CB282E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0D13393" w14:textId="77777777">
        <w:tc>
          <w:tcPr>
            <w:tcW w:w="1526" w:type="dxa"/>
          </w:tcPr>
          <w:p w14:paraId="2DA5D77F" w14:textId="77777777" w:rsidR="00AB1F19" w:rsidRPr="00496F47" w:rsidRDefault="00AA79AF">
            <w:pPr>
              <w:rPr>
                <w:color w:val="000000" w:themeColor="text1"/>
              </w:rPr>
            </w:pPr>
            <w:r w:rsidRPr="00496F47">
              <w:rPr>
                <w:rFonts w:ascii="宋体" w:hAnsi="宋体"/>
                <w:color w:val="000000" w:themeColor="text1"/>
                <w:sz w:val="18"/>
              </w:rPr>
              <w:t>BI02-04-C02</w:t>
            </w:r>
          </w:p>
        </w:tc>
        <w:tc>
          <w:tcPr>
            <w:tcW w:w="992" w:type="dxa"/>
          </w:tcPr>
          <w:p w14:paraId="4E48E90B"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5E2136E4" w14:textId="77777777" w:rsidR="00AB1F19" w:rsidRPr="00496F47" w:rsidRDefault="00AA79AF">
            <w:pPr>
              <w:jc w:val="left"/>
              <w:rPr>
                <w:color w:val="000000" w:themeColor="text1"/>
                <w:kern w:val="21"/>
                <w:position w:val="12"/>
                <w:sz w:val="18"/>
                <w:szCs w:val="20"/>
              </w:rPr>
            </w:pPr>
            <w:r w:rsidRPr="00496F47">
              <w:rPr>
                <w:rFonts w:hint="eastAsia"/>
                <w:color w:val="000000" w:themeColor="text1"/>
                <w:kern w:val="21"/>
                <w:position w:val="12"/>
                <w:sz w:val="18"/>
                <w:szCs w:val="20"/>
              </w:rPr>
              <w:t>时间、企业名称、企业</w:t>
            </w:r>
            <w:r w:rsidRPr="00496F47">
              <w:rPr>
                <w:rFonts w:hint="eastAsia"/>
                <w:color w:val="000000" w:themeColor="text1"/>
                <w:kern w:val="21"/>
                <w:position w:val="12"/>
                <w:sz w:val="18"/>
                <w:szCs w:val="20"/>
              </w:rPr>
              <w:t>ID</w:t>
            </w:r>
            <w:r w:rsidRPr="00496F47">
              <w:rPr>
                <w:rFonts w:hint="eastAsia"/>
                <w:color w:val="000000" w:themeColor="text1"/>
                <w:kern w:val="21"/>
                <w:position w:val="12"/>
                <w:sz w:val="18"/>
                <w:szCs w:val="20"/>
              </w:rPr>
              <w:t>、用电费用、用电费用变化曲线</w:t>
            </w:r>
          </w:p>
        </w:tc>
        <w:tc>
          <w:tcPr>
            <w:tcW w:w="1559" w:type="dxa"/>
          </w:tcPr>
          <w:p w14:paraId="3B43B83F" w14:textId="77777777" w:rsidR="00AB1F19" w:rsidRPr="00496F47" w:rsidRDefault="00AA79AF">
            <w:pPr>
              <w:rPr>
                <w:color w:val="000000" w:themeColor="text1"/>
              </w:rPr>
            </w:pPr>
            <w:r w:rsidRPr="00496F47">
              <w:rPr>
                <w:rFonts w:hint="eastAsia"/>
                <w:color w:val="000000" w:themeColor="text1"/>
                <w:sz w:val="18"/>
              </w:rPr>
              <w:t>存储并展示企业用电费用及变化趋势。</w:t>
            </w:r>
          </w:p>
        </w:tc>
        <w:tc>
          <w:tcPr>
            <w:tcW w:w="1134" w:type="dxa"/>
          </w:tcPr>
          <w:p w14:paraId="3000268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10D3A4A6" w14:textId="77777777" w:rsidR="00AB1F19" w:rsidRPr="00496F47" w:rsidRDefault="00AB1F19">
            <w:pPr>
              <w:pStyle w:val="affffffff4"/>
              <w:spacing w:line="240" w:lineRule="auto"/>
              <w:rPr>
                <w:color w:val="000000" w:themeColor="text1"/>
                <w:sz w:val="18"/>
              </w:rPr>
            </w:pPr>
          </w:p>
        </w:tc>
        <w:tc>
          <w:tcPr>
            <w:tcW w:w="992" w:type="dxa"/>
          </w:tcPr>
          <w:p w14:paraId="22603B5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DECCD33" w14:textId="77777777">
        <w:tc>
          <w:tcPr>
            <w:tcW w:w="1526" w:type="dxa"/>
          </w:tcPr>
          <w:p w14:paraId="54B4665E" w14:textId="77777777" w:rsidR="00AB1F19" w:rsidRPr="00496F47" w:rsidRDefault="00AA79AF">
            <w:pPr>
              <w:rPr>
                <w:color w:val="000000" w:themeColor="text1"/>
              </w:rPr>
            </w:pPr>
            <w:r w:rsidRPr="00496F47">
              <w:rPr>
                <w:rFonts w:ascii="宋体" w:hAnsi="宋体"/>
                <w:color w:val="000000" w:themeColor="text1"/>
                <w:sz w:val="18"/>
              </w:rPr>
              <w:t>BI02-04-C03</w:t>
            </w:r>
          </w:p>
        </w:tc>
        <w:tc>
          <w:tcPr>
            <w:tcW w:w="992" w:type="dxa"/>
          </w:tcPr>
          <w:p w14:paraId="27C8076E"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FD1D44A" w14:textId="77777777" w:rsidR="00AB1F19" w:rsidRPr="00496F47" w:rsidRDefault="00AA79AF">
            <w:pPr>
              <w:jc w:val="left"/>
              <w:rPr>
                <w:color w:val="000000" w:themeColor="text1"/>
                <w:kern w:val="21"/>
                <w:position w:val="12"/>
                <w:sz w:val="18"/>
                <w:szCs w:val="20"/>
              </w:rPr>
            </w:pPr>
            <w:r w:rsidRPr="00496F47">
              <w:rPr>
                <w:rFonts w:hint="eastAsia"/>
                <w:color w:val="000000" w:themeColor="text1"/>
                <w:kern w:val="21"/>
                <w:position w:val="12"/>
                <w:sz w:val="18"/>
                <w:szCs w:val="20"/>
              </w:rPr>
              <w:t>时间、企业名称、企业</w:t>
            </w:r>
            <w:r w:rsidRPr="00496F47">
              <w:rPr>
                <w:rFonts w:hint="eastAsia"/>
                <w:color w:val="000000" w:themeColor="text1"/>
                <w:kern w:val="21"/>
                <w:position w:val="12"/>
                <w:sz w:val="18"/>
                <w:szCs w:val="20"/>
              </w:rPr>
              <w:t>ID</w:t>
            </w:r>
            <w:r w:rsidRPr="00496F47">
              <w:rPr>
                <w:rFonts w:hint="eastAsia"/>
                <w:color w:val="000000" w:themeColor="text1"/>
                <w:kern w:val="21"/>
                <w:position w:val="12"/>
                <w:sz w:val="18"/>
                <w:szCs w:val="20"/>
              </w:rPr>
              <w:t>、用水费用、用水费用变化曲线</w:t>
            </w:r>
          </w:p>
        </w:tc>
        <w:tc>
          <w:tcPr>
            <w:tcW w:w="1559" w:type="dxa"/>
          </w:tcPr>
          <w:p w14:paraId="6FC9DFBD" w14:textId="77777777" w:rsidR="00AB1F19" w:rsidRPr="00496F47" w:rsidRDefault="00AA79AF">
            <w:pPr>
              <w:rPr>
                <w:color w:val="000000" w:themeColor="text1"/>
              </w:rPr>
            </w:pPr>
            <w:r w:rsidRPr="00496F47">
              <w:rPr>
                <w:rFonts w:hint="eastAsia"/>
                <w:color w:val="000000" w:themeColor="text1"/>
                <w:sz w:val="18"/>
              </w:rPr>
              <w:t>存储并展示企业用水费用及其占比情况。</w:t>
            </w:r>
          </w:p>
        </w:tc>
        <w:tc>
          <w:tcPr>
            <w:tcW w:w="1134" w:type="dxa"/>
          </w:tcPr>
          <w:p w14:paraId="2E99531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B1575E4" w14:textId="77777777" w:rsidR="00AB1F19" w:rsidRPr="00496F47" w:rsidRDefault="00AB1F19">
            <w:pPr>
              <w:pStyle w:val="affffffff4"/>
              <w:spacing w:line="240" w:lineRule="auto"/>
              <w:rPr>
                <w:color w:val="000000" w:themeColor="text1"/>
                <w:sz w:val="18"/>
              </w:rPr>
            </w:pPr>
          </w:p>
        </w:tc>
        <w:tc>
          <w:tcPr>
            <w:tcW w:w="992" w:type="dxa"/>
          </w:tcPr>
          <w:p w14:paraId="1158922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2BB08491" w14:textId="77777777">
        <w:tc>
          <w:tcPr>
            <w:tcW w:w="1526" w:type="dxa"/>
          </w:tcPr>
          <w:p w14:paraId="5088D2E0" w14:textId="77777777" w:rsidR="00AB1F19" w:rsidRPr="00496F47" w:rsidRDefault="00AA79AF">
            <w:pPr>
              <w:rPr>
                <w:color w:val="000000" w:themeColor="text1"/>
              </w:rPr>
            </w:pPr>
            <w:r w:rsidRPr="00496F47">
              <w:rPr>
                <w:rFonts w:ascii="宋体" w:hAnsi="宋体"/>
                <w:color w:val="000000" w:themeColor="text1"/>
                <w:sz w:val="18"/>
              </w:rPr>
              <w:t>BI02-04-C04</w:t>
            </w:r>
          </w:p>
        </w:tc>
        <w:tc>
          <w:tcPr>
            <w:tcW w:w="992" w:type="dxa"/>
          </w:tcPr>
          <w:p w14:paraId="2C0EC1CE"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D2DBAED" w14:textId="77777777" w:rsidR="00AB1F19" w:rsidRPr="00496F47" w:rsidRDefault="00AA79AF">
            <w:pPr>
              <w:jc w:val="left"/>
              <w:rPr>
                <w:color w:val="000000" w:themeColor="text1"/>
                <w:kern w:val="21"/>
                <w:position w:val="12"/>
                <w:sz w:val="18"/>
                <w:szCs w:val="20"/>
              </w:rPr>
            </w:pPr>
            <w:r w:rsidRPr="00496F47">
              <w:rPr>
                <w:rFonts w:hint="eastAsia"/>
                <w:color w:val="000000" w:themeColor="text1"/>
                <w:kern w:val="21"/>
                <w:position w:val="12"/>
                <w:sz w:val="18"/>
                <w:szCs w:val="20"/>
              </w:rPr>
              <w:t>时间、企业名称、企业</w:t>
            </w:r>
            <w:r w:rsidRPr="00496F47">
              <w:rPr>
                <w:rFonts w:hint="eastAsia"/>
                <w:color w:val="000000" w:themeColor="text1"/>
                <w:kern w:val="21"/>
                <w:position w:val="12"/>
                <w:sz w:val="18"/>
                <w:szCs w:val="20"/>
              </w:rPr>
              <w:t>ID</w:t>
            </w:r>
            <w:r w:rsidRPr="00496F47">
              <w:rPr>
                <w:rFonts w:hint="eastAsia"/>
                <w:color w:val="000000" w:themeColor="text1"/>
                <w:kern w:val="21"/>
                <w:position w:val="12"/>
                <w:sz w:val="18"/>
                <w:szCs w:val="20"/>
              </w:rPr>
              <w:t>、燃气费用、燃气费用变化曲线</w:t>
            </w:r>
          </w:p>
        </w:tc>
        <w:tc>
          <w:tcPr>
            <w:tcW w:w="1559" w:type="dxa"/>
          </w:tcPr>
          <w:p w14:paraId="6E68EDB0" w14:textId="77777777" w:rsidR="00AB1F19" w:rsidRPr="00496F47" w:rsidRDefault="00AA79AF">
            <w:pPr>
              <w:rPr>
                <w:color w:val="000000" w:themeColor="text1"/>
              </w:rPr>
            </w:pPr>
            <w:r w:rsidRPr="00496F47">
              <w:rPr>
                <w:rFonts w:hint="eastAsia"/>
                <w:color w:val="000000" w:themeColor="text1"/>
                <w:sz w:val="18"/>
              </w:rPr>
              <w:t>存储并展示企业燃气费用及其占比情况。</w:t>
            </w:r>
          </w:p>
        </w:tc>
        <w:tc>
          <w:tcPr>
            <w:tcW w:w="1134" w:type="dxa"/>
          </w:tcPr>
          <w:p w14:paraId="4A735FBD"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72CB797" w14:textId="77777777" w:rsidR="00AB1F19" w:rsidRPr="00496F47" w:rsidRDefault="00AB1F19">
            <w:pPr>
              <w:pStyle w:val="affffffff4"/>
              <w:spacing w:line="240" w:lineRule="auto"/>
              <w:rPr>
                <w:color w:val="000000" w:themeColor="text1"/>
                <w:sz w:val="18"/>
              </w:rPr>
            </w:pPr>
          </w:p>
        </w:tc>
        <w:tc>
          <w:tcPr>
            <w:tcW w:w="992" w:type="dxa"/>
          </w:tcPr>
          <w:p w14:paraId="198C053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6375300" w14:textId="77777777">
        <w:tc>
          <w:tcPr>
            <w:tcW w:w="1526" w:type="dxa"/>
          </w:tcPr>
          <w:p w14:paraId="2DDA7F00" w14:textId="77777777" w:rsidR="00AB1F19" w:rsidRPr="00496F47" w:rsidRDefault="00AA79AF">
            <w:pPr>
              <w:rPr>
                <w:color w:val="000000" w:themeColor="text1"/>
              </w:rPr>
            </w:pPr>
            <w:r w:rsidRPr="00496F47">
              <w:rPr>
                <w:rFonts w:ascii="宋体" w:hAnsi="宋体"/>
                <w:color w:val="000000" w:themeColor="text1"/>
                <w:sz w:val="18"/>
              </w:rPr>
              <w:t>BI02-04-C05</w:t>
            </w:r>
          </w:p>
        </w:tc>
        <w:tc>
          <w:tcPr>
            <w:tcW w:w="992" w:type="dxa"/>
          </w:tcPr>
          <w:p w14:paraId="3246F20D"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66C0A866" w14:textId="77777777" w:rsidR="00AB1F19" w:rsidRPr="00496F47" w:rsidRDefault="00AA79AF">
            <w:pPr>
              <w:jc w:val="left"/>
              <w:rPr>
                <w:color w:val="000000" w:themeColor="text1"/>
                <w:kern w:val="21"/>
                <w:position w:val="12"/>
                <w:sz w:val="18"/>
                <w:szCs w:val="20"/>
              </w:rPr>
            </w:pPr>
            <w:r w:rsidRPr="00496F47">
              <w:rPr>
                <w:rFonts w:hint="eastAsia"/>
                <w:color w:val="000000" w:themeColor="text1"/>
                <w:kern w:val="21"/>
                <w:position w:val="12"/>
                <w:sz w:val="18"/>
                <w:szCs w:val="20"/>
              </w:rPr>
              <w:t>时间、企业名称、企业</w:t>
            </w:r>
            <w:r w:rsidRPr="00496F47">
              <w:rPr>
                <w:rFonts w:hint="eastAsia"/>
                <w:color w:val="000000" w:themeColor="text1"/>
                <w:kern w:val="21"/>
                <w:position w:val="12"/>
                <w:sz w:val="18"/>
                <w:szCs w:val="20"/>
              </w:rPr>
              <w:t>ID</w:t>
            </w:r>
            <w:r w:rsidRPr="00496F47">
              <w:rPr>
                <w:rFonts w:hint="eastAsia"/>
                <w:color w:val="000000" w:themeColor="text1"/>
                <w:kern w:val="21"/>
                <w:position w:val="12"/>
                <w:sz w:val="18"/>
                <w:szCs w:val="20"/>
              </w:rPr>
              <w:t>、供热费用、供热费用变化曲线</w:t>
            </w:r>
          </w:p>
        </w:tc>
        <w:tc>
          <w:tcPr>
            <w:tcW w:w="1559" w:type="dxa"/>
          </w:tcPr>
          <w:p w14:paraId="08093C6E" w14:textId="77777777" w:rsidR="00AB1F19" w:rsidRPr="00496F47" w:rsidRDefault="00AA79AF">
            <w:pPr>
              <w:rPr>
                <w:color w:val="000000" w:themeColor="text1"/>
              </w:rPr>
            </w:pPr>
            <w:r w:rsidRPr="00496F47">
              <w:rPr>
                <w:rFonts w:hint="eastAsia"/>
                <w:color w:val="000000" w:themeColor="text1"/>
                <w:sz w:val="18"/>
              </w:rPr>
              <w:t>存储并展示企业供热费用及其占比情况。</w:t>
            </w:r>
          </w:p>
        </w:tc>
        <w:tc>
          <w:tcPr>
            <w:tcW w:w="1134" w:type="dxa"/>
          </w:tcPr>
          <w:p w14:paraId="6560069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2FEA1617" w14:textId="77777777" w:rsidR="00AB1F19" w:rsidRPr="00496F47" w:rsidRDefault="00AB1F19">
            <w:pPr>
              <w:pStyle w:val="affffffff4"/>
              <w:spacing w:line="240" w:lineRule="auto"/>
              <w:rPr>
                <w:color w:val="000000" w:themeColor="text1"/>
                <w:sz w:val="18"/>
              </w:rPr>
            </w:pPr>
          </w:p>
        </w:tc>
        <w:tc>
          <w:tcPr>
            <w:tcW w:w="992" w:type="dxa"/>
          </w:tcPr>
          <w:p w14:paraId="425E498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7220ED0" w14:textId="77777777">
        <w:tc>
          <w:tcPr>
            <w:tcW w:w="1526" w:type="dxa"/>
          </w:tcPr>
          <w:p w14:paraId="0377FF1F"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BI02-04-C06</w:t>
            </w:r>
          </w:p>
        </w:tc>
        <w:tc>
          <w:tcPr>
            <w:tcW w:w="992" w:type="dxa"/>
          </w:tcPr>
          <w:p w14:paraId="2D82ECC1" w14:textId="77777777" w:rsidR="00AB1F19" w:rsidRPr="00496F47" w:rsidRDefault="00AA79AF">
            <w:pPr>
              <w:rPr>
                <w:color w:val="000000" w:themeColor="text1"/>
                <w:sz w:val="18"/>
                <w:szCs w:val="18"/>
              </w:rPr>
            </w:pPr>
            <w:r w:rsidRPr="00496F47">
              <w:rPr>
                <w:rFonts w:ascii="宋体" w:hAnsi="宋体" w:hint="eastAsia"/>
                <w:color w:val="000000" w:themeColor="text1"/>
                <w:sz w:val="18"/>
                <w:szCs w:val="18"/>
              </w:rPr>
              <w:t>报表</w:t>
            </w:r>
          </w:p>
        </w:tc>
        <w:tc>
          <w:tcPr>
            <w:tcW w:w="1843" w:type="dxa"/>
          </w:tcPr>
          <w:p w14:paraId="12C16D33" w14:textId="77777777" w:rsidR="00AB1F19" w:rsidRPr="00496F47" w:rsidRDefault="00AA79AF">
            <w:pPr>
              <w:jc w:val="left"/>
              <w:rPr>
                <w:color w:val="000000" w:themeColor="text1"/>
                <w:kern w:val="21"/>
                <w:position w:val="12"/>
                <w:sz w:val="18"/>
                <w:szCs w:val="18"/>
              </w:rPr>
            </w:pPr>
            <w:r w:rsidRPr="00496F47">
              <w:rPr>
                <w:rFonts w:hint="eastAsia"/>
                <w:color w:val="000000" w:themeColor="text1"/>
                <w:kern w:val="21"/>
                <w:position w:val="12"/>
                <w:sz w:val="18"/>
                <w:szCs w:val="18"/>
              </w:rPr>
              <w:t>时间、能源综合成本、能源综合成本变化曲线</w:t>
            </w:r>
          </w:p>
        </w:tc>
        <w:tc>
          <w:tcPr>
            <w:tcW w:w="1559" w:type="dxa"/>
          </w:tcPr>
          <w:p w14:paraId="21870323" w14:textId="77777777" w:rsidR="00AB1F19" w:rsidRPr="00496F47" w:rsidRDefault="00AA79AF">
            <w:pPr>
              <w:rPr>
                <w:color w:val="000000" w:themeColor="text1"/>
                <w:sz w:val="18"/>
                <w:szCs w:val="18"/>
              </w:rPr>
            </w:pPr>
            <w:r w:rsidRPr="00496F47">
              <w:rPr>
                <w:rFonts w:hint="eastAsia"/>
                <w:color w:val="000000" w:themeColor="text1"/>
                <w:sz w:val="18"/>
                <w:szCs w:val="18"/>
              </w:rPr>
              <w:t>存储并展示企业能源综合成本及其占比情况。</w:t>
            </w:r>
          </w:p>
        </w:tc>
        <w:tc>
          <w:tcPr>
            <w:tcW w:w="1134" w:type="dxa"/>
          </w:tcPr>
          <w:p w14:paraId="539025BD"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5C049D33" w14:textId="77777777" w:rsidR="00AB1F19" w:rsidRPr="00496F47" w:rsidRDefault="00AB1F19">
            <w:pPr>
              <w:pStyle w:val="affffffff4"/>
              <w:spacing w:line="240" w:lineRule="auto"/>
              <w:rPr>
                <w:color w:val="000000" w:themeColor="text1"/>
                <w:sz w:val="18"/>
                <w:szCs w:val="18"/>
              </w:rPr>
            </w:pPr>
          </w:p>
        </w:tc>
        <w:tc>
          <w:tcPr>
            <w:tcW w:w="992" w:type="dxa"/>
          </w:tcPr>
          <w:p w14:paraId="380F89B1"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5FFC8F23" w14:textId="77777777">
        <w:tc>
          <w:tcPr>
            <w:tcW w:w="1526" w:type="dxa"/>
          </w:tcPr>
          <w:p w14:paraId="009F0E4B"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BI02-05-B01</w:t>
            </w:r>
          </w:p>
        </w:tc>
        <w:tc>
          <w:tcPr>
            <w:tcW w:w="992" w:type="dxa"/>
          </w:tcPr>
          <w:p w14:paraId="70F406B8" w14:textId="77777777" w:rsidR="00AB1F19" w:rsidRPr="00496F47" w:rsidRDefault="00AA79AF">
            <w:pPr>
              <w:rPr>
                <w:rFonts w:ascii="宋体" w:hAnsi="宋体"/>
                <w:color w:val="000000" w:themeColor="text1"/>
                <w:sz w:val="18"/>
                <w:szCs w:val="18"/>
              </w:rPr>
            </w:pPr>
            <w:r w:rsidRPr="00496F47">
              <w:rPr>
                <w:rFonts w:ascii="宋体" w:hAnsi="宋体" w:hint="eastAsia"/>
                <w:color w:val="000000" w:themeColor="text1"/>
                <w:sz w:val="18"/>
                <w:szCs w:val="18"/>
              </w:rPr>
              <w:t>表单</w:t>
            </w:r>
          </w:p>
        </w:tc>
        <w:tc>
          <w:tcPr>
            <w:tcW w:w="1843" w:type="dxa"/>
          </w:tcPr>
          <w:p w14:paraId="5CB2B8E1" w14:textId="77777777" w:rsidR="00AB1F19" w:rsidRPr="00496F47" w:rsidRDefault="00AA79AF">
            <w:pPr>
              <w:pStyle w:val="affffffff4"/>
              <w:spacing w:line="240" w:lineRule="auto"/>
              <w:rPr>
                <w:rFonts w:ascii="宋体" w:hAnsi="宋体"/>
                <w:color w:val="000000" w:themeColor="text1"/>
                <w:sz w:val="18"/>
                <w:szCs w:val="18"/>
              </w:rPr>
            </w:pPr>
            <w:r w:rsidRPr="00496F47">
              <w:rPr>
                <w:rFonts w:ascii="宋体" w:hAnsi="宋体" w:hint="eastAsia"/>
                <w:color w:val="000000" w:themeColor="text1"/>
                <w:sz w:val="18"/>
                <w:szCs w:val="18"/>
              </w:rPr>
              <w:t>时间、企业名称、企业ID</w:t>
            </w:r>
          </w:p>
        </w:tc>
        <w:tc>
          <w:tcPr>
            <w:tcW w:w="1559" w:type="dxa"/>
          </w:tcPr>
          <w:p w14:paraId="4F6B74AB" w14:textId="77777777" w:rsidR="00AB1F19" w:rsidRPr="00496F47" w:rsidRDefault="00AA79AF">
            <w:pPr>
              <w:pStyle w:val="affffffff4"/>
              <w:spacing w:line="240" w:lineRule="auto"/>
              <w:rPr>
                <w:color w:val="000000" w:themeColor="text1"/>
                <w:sz w:val="18"/>
                <w:szCs w:val="18"/>
              </w:rPr>
            </w:pPr>
            <w:r w:rsidRPr="00496F47">
              <w:rPr>
                <w:rFonts w:hint="eastAsia"/>
                <w:color w:val="000000" w:themeColor="text1"/>
                <w:sz w:val="18"/>
                <w:szCs w:val="18"/>
              </w:rPr>
              <w:t>查询企业综合能效指标、指标对比分析、对比结果足迹以及对标结果公示。</w:t>
            </w:r>
          </w:p>
        </w:tc>
        <w:tc>
          <w:tcPr>
            <w:tcW w:w="1134" w:type="dxa"/>
          </w:tcPr>
          <w:p w14:paraId="6867914C"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683DEDE5" w14:textId="77777777" w:rsidR="00AB1F19" w:rsidRPr="00496F47" w:rsidRDefault="00AB1F19">
            <w:pPr>
              <w:pStyle w:val="affffffff4"/>
              <w:spacing w:line="240" w:lineRule="auto"/>
              <w:rPr>
                <w:color w:val="000000" w:themeColor="text1"/>
                <w:sz w:val="18"/>
                <w:szCs w:val="18"/>
              </w:rPr>
            </w:pPr>
          </w:p>
        </w:tc>
        <w:tc>
          <w:tcPr>
            <w:tcW w:w="992" w:type="dxa"/>
          </w:tcPr>
          <w:p w14:paraId="2ADC4980"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207BDE32" w14:textId="77777777">
        <w:tc>
          <w:tcPr>
            <w:tcW w:w="1526" w:type="dxa"/>
          </w:tcPr>
          <w:p w14:paraId="770C112C"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BI02-05-C01</w:t>
            </w:r>
          </w:p>
        </w:tc>
        <w:tc>
          <w:tcPr>
            <w:tcW w:w="992" w:type="dxa"/>
          </w:tcPr>
          <w:p w14:paraId="24FBAE8F"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66647B3D" w14:textId="77777777" w:rsidR="00AB1F19" w:rsidRPr="00496F47" w:rsidRDefault="00AA79AF">
            <w:pPr>
              <w:pStyle w:val="affffffff4"/>
              <w:spacing w:line="240" w:lineRule="auto"/>
              <w:rPr>
                <w:rFonts w:ascii="宋体" w:hAnsi="宋体"/>
                <w:color w:val="000000" w:themeColor="text1"/>
                <w:sz w:val="18"/>
                <w:szCs w:val="18"/>
              </w:rPr>
            </w:pPr>
            <w:r w:rsidRPr="00496F47">
              <w:rPr>
                <w:rFonts w:ascii="宋体" w:hAnsi="宋体" w:hint="eastAsia"/>
                <w:color w:val="000000" w:themeColor="text1"/>
                <w:sz w:val="18"/>
                <w:szCs w:val="18"/>
              </w:rPr>
              <w:t>时间、企业名称、企业ID、综合能效指标</w:t>
            </w:r>
          </w:p>
        </w:tc>
        <w:tc>
          <w:tcPr>
            <w:tcW w:w="1559" w:type="dxa"/>
          </w:tcPr>
          <w:p w14:paraId="37D8C474" w14:textId="77777777" w:rsidR="00AB1F19" w:rsidRPr="00496F47" w:rsidRDefault="00AA79AF">
            <w:pPr>
              <w:pStyle w:val="affffffff4"/>
              <w:spacing w:line="240" w:lineRule="auto"/>
              <w:rPr>
                <w:color w:val="000000" w:themeColor="text1"/>
                <w:sz w:val="18"/>
                <w:szCs w:val="18"/>
              </w:rPr>
            </w:pPr>
            <w:r w:rsidRPr="00496F47">
              <w:rPr>
                <w:rFonts w:hint="eastAsia"/>
                <w:color w:val="000000" w:themeColor="text1"/>
                <w:sz w:val="18"/>
                <w:szCs w:val="18"/>
              </w:rPr>
              <w:t>存储并展示</w:t>
            </w:r>
            <w:r w:rsidRPr="00496F47">
              <w:rPr>
                <w:rFonts w:hint="eastAsia"/>
                <w:color w:val="000000" w:themeColor="text1"/>
                <w:sz w:val="18"/>
              </w:rPr>
              <w:t>用户综合能效指标。</w:t>
            </w:r>
          </w:p>
        </w:tc>
        <w:tc>
          <w:tcPr>
            <w:tcW w:w="1134" w:type="dxa"/>
          </w:tcPr>
          <w:p w14:paraId="11F56232"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0DC4D9A8" w14:textId="77777777" w:rsidR="00AB1F19" w:rsidRPr="00496F47" w:rsidRDefault="00AB1F19">
            <w:pPr>
              <w:pStyle w:val="affffffff4"/>
              <w:spacing w:line="240" w:lineRule="auto"/>
              <w:rPr>
                <w:color w:val="000000" w:themeColor="text1"/>
                <w:sz w:val="18"/>
                <w:szCs w:val="18"/>
              </w:rPr>
            </w:pPr>
          </w:p>
        </w:tc>
        <w:tc>
          <w:tcPr>
            <w:tcW w:w="992" w:type="dxa"/>
          </w:tcPr>
          <w:p w14:paraId="53DEAC11"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17898141" w14:textId="77777777">
        <w:tc>
          <w:tcPr>
            <w:tcW w:w="1526" w:type="dxa"/>
          </w:tcPr>
          <w:p w14:paraId="4B07EBB8"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BI02-05-C02</w:t>
            </w:r>
          </w:p>
        </w:tc>
        <w:tc>
          <w:tcPr>
            <w:tcW w:w="992" w:type="dxa"/>
          </w:tcPr>
          <w:p w14:paraId="09EADD98"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1243CB57" w14:textId="77777777" w:rsidR="00AB1F19" w:rsidRPr="00496F47" w:rsidRDefault="00AA79AF">
            <w:pPr>
              <w:pStyle w:val="affffffff4"/>
              <w:spacing w:line="240" w:lineRule="auto"/>
              <w:rPr>
                <w:rFonts w:ascii="宋体" w:hAnsi="宋体"/>
                <w:color w:val="000000" w:themeColor="text1"/>
                <w:sz w:val="18"/>
                <w:szCs w:val="18"/>
              </w:rPr>
            </w:pPr>
            <w:r w:rsidRPr="00496F47">
              <w:rPr>
                <w:rFonts w:ascii="宋体" w:hAnsi="宋体" w:hint="eastAsia"/>
                <w:color w:val="000000" w:themeColor="text1"/>
                <w:sz w:val="18"/>
                <w:szCs w:val="18"/>
              </w:rPr>
              <w:t>时间、企业名称、企业ID、能效指标数值、地区先进值、地区一般值、地区落后值、对比评价</w:t>
            </w:r>
          </w:p>
        </w:tc>
        <w:tc>
          <w:tcPr>
            <w:tcW w:w="1559" w:type="dxa"/>
          </w:tcPr>
          <w:p w14:paraId="4DDC8825" w14:textId="77777777" w:rsidR="00AB1F19" w:rsidRPr="00496F47" w:rsidRDefault="00AA79AF">
            <w:pPr>
              <w:rPr>
                <w:color w:val="000000" w:themeColor="text1"/>
              </w:rPr>
            </w:pPr>
            <w:r w:rsidRPr="00496F47">
              <w:rPr>
                <w:rFonts w:hint="eastAsia"/>
                <w:color w:val="000000" w:themeColor="text1"/>
                <w:sz w:val="18"/>
                <w:szCs w:val="18"/>
              </w:rPr>
              <w:t>存储并展示各类能效指标与地区先进值、一般值及落后值进行对比评价。</w:t>
            </w:r>
          </w:p>
        </w:tc>
        <w:tc>
          <w:tcPr>
            <w:tcW w:w="1134" w:type="dxa"/>
          </w:tcPr>
          <w:p w14:paraId="205FCE7B"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168112C3" w14:textId="77777777" w:rsidR="00AB1F19" w:rsidRPr="00496F47" w:rsidRDefault="00AB1F19">
            <w:pPr>
              <w:pStyle w:val="affffffff4"/>
              <w:spacing w:line="240" w:lineRule="auto"/>
              <w:rPr>
                <w:color w:val="000000" w:themeColor="text1"/>
                <w:sz w:val="18"/>
                <w:szCs w:val="18"/>
              </w:rPr>
            </w:pPr>
          </w:p>
        </w:tc>
        <w:tc>
          <w:tcPr>
            <w:tcW w:w="992" w:type="dxa"/>
          </w:tcPr>
          <w:p w14:paraId="70B980A7"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74EAD5DF" w14:textId="77777777">
        <w:tc>
          <w:tcPr>
            <w:tcW w:w="1526" w:type="dxa"/>
          </w:tcPr>
          <w:p w14:paraId="11305463"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BI02-05-C03</w:t>
            </w:r>
          </w:p>
        </w:tc>
        <w:tc>
          <w:tcPr>
            <w:tcW w:w="992" w:type="dxa"/>
          </w:tcPr>
          <w:p w14:paraId="06220F2B"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63AC96BF" w14:textId="77777777" w:rsidR="00AB1F19" w:rsidRPr="00496F47" w:rsidRDefault="00AA79AF">
            <w:pPr>
              <w:pStyle w:val="affffffff4"/>
              <w:spacing w:line="240" w:lineRule="auto"/>
              <w:rPr>
                <w:rFonts w:ascii="宋体" w:hAnsi="宋体"/>
                <w:color w:val="000000" w:themeColor="text1"/>
                <w:sz w:val="18"/>
                <w:szCs w:val="18"/>
              </w:rPr>
            </w:pPr>
            <w:r w:rsidRPr="00496F47">
              <w:rPr>
                <w:rFonts w:ascii="宋体" w:hAnsi="宋体" w:hint="eastAsia"/>
                <w:color w:val="000000" w:themeColor="text1"/>
                <w:sz w:val="18"/>
                <w:szCs w:val="18"/>
              </w:rPr>
              <w:t>时间、企业名称、企业ID、能效对标足迹曲线</w:t>
            </w:r>
          </w:p>
        </w:tc>
        <w:tc>
          <w:tcPr>
            <w:tcW w:w="1559" w:type="dxa"/>
          </w:tcPr>
          <w:p w14:paraId="6F200B14" w14:textId="77777777" w:rsidR="00AB1F19" w:rsidRPr="00496F47" w:rsidRDefault="00AA79AF">
            <w:pPr>
              <w:rPr>
                <w:color w:val="000000" w:themeColor="text1"/>
              </w:rPr>
            </w:pPr>
            <w:r w:rsidRPr="00496F47">
              <w:rPr>
                <w:rFonts w:hint="eastAsia"/>
                <w:color w:val="000000" w:themeColor="text1"/>
                <w:sz w:val="18"/>
                <w:szCs w:val="18"/>
              </w:rPr>
              <w:t>存储并展示用户历史的对标结果。</w:t>
            </w:r>
          </w:p>
        </w:tc>
        <w:tc>
          <w:tcPr>
            <w:tcW w:w="1134" w:type="dxa"/>
          </w:tcPr>
          <w:p w14:paraId="3B55FB79"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6C9D1883" w14:textId="77777777" w:rsidR="00AB1F19" w:rsidRPr="00496F47" w:rsidRDefault="00AB1F19">
            <w:pPr>
              <w:pStyle w:val="affffffff4"/>
              <w:spacing w:line="240" w:lineRule="auto"/>
              <w:rPr>
                <w:color w:val="000000" w:themeColor="text1"/>
                <w:sz w:val="18"/>
                <w:szCs w:val="18"/>
              </w:rPr>
            </w:pPr>
          </w:p>
        </w:tc>
        <w:tc>
          <w:tcPr>
            <w:tcW w:w="992" w:type="dxa"/>
          </w:tcPr>
          <w:p w14:paraId="61C24556"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6ED30D30" w14:textId="77777777">
        <w:tc>
          <w:tcPr>
            <w:tcW w:w="1526" w:type="dxa"/>
          </w:tcPr>
          <w:p w14:paraId="701BBFD9" w14:textId="77777777" w:rsidR="00AB1F19" w:rsidRPr="00496F47" w:rsidRDefault="00AA79AF">
            <w:pPr>
              <w:rPr>
                <w:color w:val="000000" w:themeColor="text1"/>
                <w:sz w:val="18"/>
                <w:szCs w:val="18"/>
              </w:rPr>
            </w:pPr>
            <w:r w:rsidRPr="00496F47">
              <w:rPr>
                <w:rFonts w:ascii="宋体" w:hAnsi="宋体"/>
                <w:color w:val="000000" w:themeColor="text1"/>
                <w:sz w:val="18"/>
                <w:szCs w:val="18"/>
              </w:rPr>
              <w:t>BI02-05-C04</w:t>
            </w:r>
          </w:p>
        </w:tc>
        <w:tc>
          <w:tcPr>
            <w:tcW w:w="992" w:type="dxa"/>
          </w:tcPr>
          <w:p w14:paraId="739BE123"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3E18FEEA" w14:textId="77777777" w:rsidR="00AB1F19" w:rsidRPr="00496F47" w:rsidRDefault="00AA79AF">
            <w:pPr>
              <w:pStyle w:val="affffffff4"/>
              <w:spacing w:line="240" w:lineRule="auto"/>
              <w:rPr>
                <w:rFonts w:ascii="宋体" w:hAnsi="宋体"/>
                <w:color w:val="000000" w:themeColor="text1"/>
                <w:sz w:val="18"/>
                <w:szCs w:val="18"/>
              </w:rPr>
            </w:pPr>
            <w:r w:rsidRPr="00496F47">
              <w:rPr>
                <w:rFonts w:ascii="宋体" w:hAnsi="宋体" w:hint="eastAsia"/>
                <w:color w:val="000000" w:themeColor="text1"/>
                <w:sz w:val="18"/>
                <w:szCs w:val="18"/>
              </w:rPr>
              <w:t>时间、企业名称、企业ID、能效指标数值、能效水平评价</w:t>
            </w:r>
          </w:p>
        </w:tc>
        <w:tc>
          <w:tcPr>
            <w:tcW w:w="1559" w:type="dxa"/>
          </w:tcPr>
          <w:p w14:paraId="5FF832F1" w14:textId="77777777" w:rsidR="00AB1F19" w:rsidRPr="00496F47" w:rsidRDefault="00AA79AF">
            <w:pPr>
              <w:rPr>
                <w:color w:val="000000" w:themeColor="text1"/>
              </w:rPr>
            </w:pPr>
            <w:r w:rsidRPr="00496F47">
              <w:rPr>
                <w:rFonts w:hint="eastAsia"/>
                <w:color w:val="000000" w:themeColor="text1"/>
                <w:sz w:val="18"/>
                <w:szCs w:val="18"/>
              </w:rPr>
              <w:t>存储并展示各类能效指标和用户能效水平评价等集中公示内容。</w:t>
            </w:r>
          </w:p>
        </w:tc>
        <w:tc>
          <w:tcPr>
            <w:tcW w:w="1134" w:type="dxa"/>
          </w:tcPr>
          <w:p w14:paraId="4FC742E2"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2A5DB131" w14:textId="77777777" w:rsidR="00AB1F19" w:rsidRPr="00496F47" w:rsidRDefault="00AB1F19">
            <w:pPr>
              <w:pStyle w:val="affffffff4"/>
              <w:spacing w:line="240" w:lineRule="auto"/>
              <w:rPr>
                <w:color w:val="000000" w:themeColor="text1"/>
                <w:sz w:val="18"/>
                <w:szCs w:val="18"/>
              </w:rPr>
            </w:pPr>
          </w:p>
        </w:tc>
        <w:tc>
          <w:tcPr>
            <w:tcW w:w="992" w:type="dxa"/>
          </w:tcPr>
          <w:p w14:paraId="67637D84" w14:textId="77777777" w:rsidR="00AB1F19" w:rsidRPr="00496F47" w:rsidRDefault="00AA79AF">
            <w:pPr>
              <w:rPr>
                <w:color w:val="000000" w:themeColor="text1"/>
                <w:sz w:val="18"/>
                <w:szCs w:val="18"/>
              </w:rPr>
            </w:pPr>
            <w:r w:rsidRPr="00496F47">
              <w:rPr>
                <w:rFonts w:ascii="宋体" w:hAnsi="宋体" w:cs="宋体" w:hint="eastAsia"/>
                <w:color w:val="000000" w:themeColor="text1"/>
                <w:kern w:val="0"/>
                <w:sz w:val="18"/>
                <w:szCs w:val="18"/>
              </w:rPr>
              <w:t>按需</w:t>
            </w:r>
          </w:p>
        </w:tc>
      </w:tr>
      <w:tr w:rsidR="00AB1F19" w:rsidRPr="00496F47" w14:paraId="73079273" w14:textId="77777777">
        <w:tc>
          <w:tcPr>
            <w:tcW w:w="1526" w:type="dxa"/>
          </w:tcPr>
          <w:p w14:paraId="31ADDB48" w14:textId="77777777" w:rsidR="00AB1F19" w:rsidRPr="00496F47" w:rsidRDefault="00AA79AF">
            <w:pPr>
              <w:rPr>
                <w:rFonts w:ascii="宋体" w:hAnsi="宋体"/>
                <w:color w:val="000000" w:themeColor="text1"/>
                <w:sz w:val="18"/>
              </w:rPr>
            </w:pPr>
            <w:r w:rsidRPr="00496F47">
              <w:rPr>
                <w:rFonts w:ascii="宋体" w:hAnsi="宋体"/>
                <w:color w:val="000000" w:themeColor="text1"/>
                <w:sz w:val="18"/>
                <w:szCs w:val="18"/>
              </w:rPr>
              <w:t>BI02-06-B01</w:t>
            </w:r>
          </w:p>
        </w:tc>
        <w:tc>
          <w:tcPr>
            <w:tcW w:w="992" w:type="dxa"/>
          </w:tcPr>
          <w:p w14:paraId="75C221E9"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szCs w:val="18"/>
              </w:rPr>
              <w:t>表单</w:t>
            </w:r>
          </w:p>
        </w:tc>
        <w:tc>
          <w:tcPr>
            <w:tcW w:w="1843" w:type="dxa"/>
          </w:tcPr>
          <w:p w14:paraId="339BCFCC"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7B7F8B2A"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查询峰谷时段用电量及其占比情况。</w:t>
            </w:r>
          </w:p>
        </w:tc>
        <w:tc>
          <w:tcPr>
            <w:tcW w:w="1134" w:type="dxa"/>
          </w:tcPr>
          <w:p w14:paraId="670AC41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23118DAF" w14:textId="77777777" w:rsidR="00AB1F19" w:rsidRPr="00496F47" w:rsidRDefault="00AB1F19">
            <w:pPr>
              <w:pStyle w:val="affffffff4"/>
              <w:spacing w:line="240" w:lineRule="auto"/>
              <w:rPr>
                <w:color w:val="000000" w:themeColor="text1"/>
                <w:sz w:val="18"/>
              </w:rPr>
            </w:pPr>
          </w:p>
        </w:tc>
        <w:tc>
          <w:tcPr>
            <w:tcW w:w="992" w:type="dxa"/>
          </w:tcPr>
          <w:p w14:paraId="7375388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D6F5788" w14:textId="77777777">
        <w:tc>
          <w:tcPr>
            <w:tcW w:w="1526" w:type="dxa"/>
          </w:tcPr>
          <w:p w14:paraId="048A3127" w14:textId="77777777" w:rsidR="00AB1F19" w:rsidRPr="00496F47" w:rsidRDefault="00AA79AF">
            <w:pPr>
              <w:rPr>
                <w:color w:val="000000" w:themeColor="text1"/>
              </w:rPr>
            </w:pPr>
            <w:r w:rsidRPr="00496F47">
              <w:rPr>
                <w:rFonts w:ascii="宋体" w:hAnsi="宋体"/>
                <w:color w:val="000000" w:themeColor="text1"/>
                <w:sz w:val="18"/>
                <w:szCs w:val="18"/>
              </w:rPr>
              <w:t>BI02-06-C01</w:t>
            </w:r>
          </w:p>
        </w:tc>
        <w:tc>
          <w:tcPr>
            <w:tcW w:w="992" w:type="dxa"/>
          </w:tcPr>
          <w:p w14:paraId="448C63E2"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58E0B03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日期、企业名称、企业ID、峰谷用电量曲线、峰谷时段类型、时间段、用电量</w:t>
            </w:r>
          </w:p>
        </w:tc>
        <w:tc>
          <w:tcPr>
            <w:tcW w:w="1559" w:type="dxa"/>
          </w:tcPr>
          <w:p w14:paraId="3ED5030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展示总体、各企业按照峰谷时段统计的用电量。</w:t>
            </w:r>
          </w:p>
        </w:tc>
        <w:tc>
          <w:tcPr>
            <w:tcW w:w="1134" w:type="dxa"/>
          </w:tcPr>
          <w:p w14:paraId="0CE1DD3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FF141C1" w14:textId="77777777" w:rsidR="00AB1F19" w:rsidRPr="00496F47" w:rsidRDefault="00AB1F19">
            <w:pPr>
              <w:pStyle w:val="affffffff4"/>
              <w:spacing w:line="240" w:lineRule="auto"/>
              <w:rPr>
                <w:color w:val="000000" w:themeColor="text1"/>
                <w:sz w:val="18"/>
              </w:rPr>
            </w:pPr>
          </w:p>
        </w:tc>
        <w:tc>
          <w:tcPr>
            <w:tcW w:w="992" w:type="dxa"/>
          </w:tcPr>
          <w:p w14:paraId="757465B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803C054" w14:textId="77777777">
        <w:tc>
          <w:tcPr>
            <w:tcW w:w="1526" w:type="dxa"/>
          </w:tcPr>
          <w:p w14:paraId="037DB07C" w14:textId="77777777" w:rsidR="00AB1F19" w:rsidRPr="00496F47" w:rsidRDefault="00AA79AF">
            <w:pPr>
              <w:rPr>
                <w:color w:val="000000" w:themeColor="text1"/>
              </w:rPr>
            </w:pPr>
            <w:r w:rsidRPr="00496F47">
              <w:rPr>
                <w:rFonts w:ascii="宋体" w:hAnsi="宋体"/>
                <w:color w:val="000000" w:themeColor="text1"/>
                <w:sz w:val="18"/>
                <w:szCs w:val="18"/>
              </w:rPr>
              <w:t>BI02-06-C02</w:t>
            </w:r>
          </w:p>
        </w:tc>
        <w:tc>
          <w:tcPr>
            <w:tcW w:w="992" w:type="dxa"/>
          </w:tcPr>
          <w:p w14:paraId="07E841BE"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742ECE7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企业名称、企业ID、峰谷用电量曲线、峰谷时段类型、时间段、用电量占比</w:t>
            </w:r>
          </w:p>
        </w:tc>
        <w:tc>
          <w:tcPr>
            <w:tcW w:w="1559" w:type="dxa"/>
          </w:tcPr>
          <w:p w14:paraId="42B2BCA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展示总体、各企业按照峰谷时段统计的用电量占比情况。</w:t>
            </w:r>
          </w:p>
        </w:tc>
        <w:tc>
          <w:tcPr>
            <w:tcW w:w="1134" w:type="dxa"/>
          </w:tcPr>
          <w:p w14:paraId="5DFB8F2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16AFD87C" w14:textId="77777777" w:rsidR="00AB1F19" w:rsidRPr="00496F47" w:rsidRDefault="00AB1F19">
            <w:pPr>
              <w:pStyle w:val="affffffff4"/>
              <w:spacing w:line="240" w:lineRule="auto"/>
              <w:rPr>
                <w:color w:val="000000" w:themeColor="text1"/>
                <w:sz w:val="18"/>
              </w:rPr>
            </w:pPr>
          </w:p>
        </w:tc>
        <w:tc>
          <w:tcPr>
            <w:tcW w:w="992" w:type="dxa"/>
          </w:tcPr>
          <w:p w14:paraId="7310D68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5B81710" w14:textId="77777777">
        <w:tc>
          <w:tcPr>
            <w:tcW w:w="1526" w:type="dxa"/>
          </w:tcPr>
          <w:p w14:paraId="72F63FF0" w14:textId="77777777" w:rsidR="00AB1F19" w:rsidRPr="00496F47" w:rsidRDefault="00AA79AF">
            <w:pPr>
              <w:rPr>
                <w:rFonts w:ascii="宋体" w:hAnsi="宋体"/>
                <w:color w:val="000000" w:themeColor="text1"/>
                <w:sz w:val="18"/>
              </w:rPr>
            </w:pPr>
            <w:r w:rsidRPr="00496F47">
              <w:rPr>
                <w:rFonts w:ascii="宋体" w:hAnsi="宋体"/>
                <w:color w:val="000000" w:themeColor="text1"/>
                <w:sz w:val="18"/>
                <w:szCs w:val="18"/>
              </w:rPr>
              <w:t>BI02-07-B01</w:t>
            </w:r>
          </w:p>
        </w:tc>
        <w:tc>
          <w:tcPr>
            <w:tcW w:w="992" w:type="dxa"/>
          </w:tcPr>
          <w:p w14:paraId="6BFFC9D4"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4EEEBCBB"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时间、区域、行业</w:t>
            </w:r>
          </w:p>
        </w:tc>
        <w:tc>
          <w:tcPr>
            <w:tcW w:w="1559" w:type="dxa"/>
          </w:tcPr>
          <w:p w14:paraId="37CB2F5F"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查询各区域、各行业在往年节假日期间能耗量</w:t>
            </w:r>
          </w:p>
        </w:tc>
        <w:tc>
          <w:tcPr>
            <w:tcW w:w="1134" w:type="dxa"/>
          </w:tcPr>
          <w:p w14:paraId="08E5166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798F416" w14:textId="77777777" w:rsidR="00AB1F19" w:rsidRPr="00496F47" w:rsidRDefault="00AB1F19">
            <w:pPr>
              <w:pStyle w:val="affffffff4"/>
              <w:spacing w:line="240" w:lineRule="auto"/>
              <w:rPr>
                <w:color w:val="000000" w:themeColor="text1"/>
                <w:sz w:val="18"/>
              </w:rPr>
            </w:pPr>
          </w:p>
        </w:tc>
        <w:tc>
          <w:tcPr>
            <w:tcW w:w="992" w:type="dxa"/>
          </w:tcPr>
          <w:p w14:paraId="21D8D03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DB13E17" w14:textId="77777777">
        <w:tc>
          <w:tcPr>
            <w:tcW w:w="1526" w:type="dxa"/>
          </w:tcPr>
          <w:p w14:paraId="52596ED1" w14:textId="77777777" w:rsidR="00AB1F19" w:rsidRPr="00496F47" w:rsidRDefault="00AA79AF">
            <w:pPr>
              <w:rPr>
                <w:color w:val="000000" w:themeColor="text1"/>
              </w:rPr>
            </w:pPr>
            <w:r w:rsidRPr="00496F47">
              <w:rPr>
                <w:rFonts w:ascii="宋体" w:hAnsi="宋体"/>
                <w:color w:val="000000" w:themeColor="text1"/>
                <w:sz w:val="18"/>
                <w:szCs w:val="18"/>
              </w:rPr>
              <w:t>BI02-07-C01</w:t>
            </w:r>
          </w:p>
        </w:tc>
        <w:tc>
          <w:tcPr>
            <w:tcW w:w="992" w:type="dxa"/>
          </w:tcPr>
          <w:p w14:paraId="4BFD35FF"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4C0D4AF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时间、区域、行业、能耗量</w:t>
            </w:r>
          </w:p>
        </w:tc>
        <w:tc>
          <w:tcPr>
            <w:tcW w:w="1559" w:type="dxa"/>
          </w:tcPr>
          <w:p w14:paraId="3501723F"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统计并展示各区域、各行业在往年节假日期间能耗量</w:t>
            </w:r>
          </w:p>
        </w:tc>
        <w:tc>
          <w:tcPr>
            <w:tcW w:w="1134" w:type="dxa"/>
          </w:tcPr>
          <w:p w14:paraId="13889B2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AB5E157" w14:textId="77777777" w:rsidR="00AB1F19" w:rsidRPr="00496F47" w:rsidRDefault="00AB1F19">
            <w:pPr>
              <w:pStyle w:val="affffffff4"/>
              <w:spacing w:line="240" w:lineRule="auto"/>
              <w:rPr>
                <w:color w:val="000000" w:themeColor="text1"/>
                <w:sz w:val="18"/>
              </w:rPr>
            </w:pPr>
          </w:p>
        </w:tc>
        <w:tc>
          <w:tcPr>
            <w:tcW w:w="992" w:type="dxa"/>
          </w:tcPr>
          <w:p w14:paraId="2E92B83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7E8F6EEA" w14:textId="77777777">
        <w:tc>
          <w:tcPr>
            <w:tcW w:w="1526" w:type="dxa"/>
          </w:tcPr>
          <w:p w14:paraId="23A7CFB9" w14:textId="77777777" w:rsidR="00AB1F19" w:rsidRPr="00496F47" w:rsidRDefault="00AA79AF">
            <w:pPr>
              <w:rPr>
                <w:color w:val="000000" w:themeColor="text1"/>
              </w:rPr>
            </w:pPr>
            <w:r w:rsidRPr="00496F47">
              <w:rPr>
                <w:rFonts w:ascii="宋体" w:hAnsi="宋体"/>
                <w:color w:val="000000" w:themeColor="text1"/>
                <w:sz w:val="18"/>
                <w:szCs w:val="18"/>
              </w:rPr>
              <w:t>BI02-07-C02</w:t>
            </w:r>
          </w:p>
        </w:tc>
        <w:tc>
          <w:tcPr>
            <w:tcW w:w="992" w:type="dxa"/>
          </w:tcPr>
          <w:p w14:paraId="77D8BE1A" w14:textId="77777777" w:rsidR="00AB1F19" w:rsidRPr="00496F47" w:rsidRDefault="00AA79AF">
            <w:pPr>
              <w:rPr>
                <w:color w:val="000000" w:themeColor="text1"/>
                <w:sz w:val="18"/>
                <w:szCs w:val="18"/>
              </w:rPr>
            </w:pPr>
            <w:r w:rsidRPr="00496F47">
              <w:rPr>
                <w:rFonts w:hint="eastAsia"/>
                <w:color w:val="000000" w:themeColor="text1"/>
                <w:sz w:val="18"/>
                <w:szCs w:val="18"/>
              </w:rPr>
              <w:t>报表</w:t>
            </w:r>
          </w:p>
        </w:tc>
        <w:tc>
          <w:tcPr>
            <w:tcW w:w="1843" w:type="dxa"/>
          </w:tcPr>
          <w:p w14:paraId="5101D9BD"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节假日日期、区域、行业、节假日与其他日期的能耗量对比曲线</w:t>
            </w:r>
          </w:p>
        </w:tc>
        <w:tc>
          <w:tcPr>
            <w:tcW w:w="1559" w:type="dxa"/>
          </w:tcPr>
          <w:p w14:paraId="4F0B0FE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统计并展示节假日与其他日期的能耗量及曲线对比情况。</w:t>
            </w:r>
          </w:p>
        </w:tc>
        <w:tc>
          <w:tcPr>
            <w:tcW w:w="1134" w:type="dxa"/>
          </w:tcPr>
          <w:p w14:paraId="766D445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58E3A561" w14:textId="77777777" w:rsidR="00AB1F19" w:rsidRPr="00496F47" w:rsidRDefault="00AB1F19">
            <w:pPr>
              <w:pStyle w:val="affffffff4"/>
              <w:spacing w:line="240" w:lineRule="auto"/>
              <w:rPr>
                <w:color w:val="000000" w:themeColor="text1"/>
                <w:sz w:val="18"/>
              </w:rPr>
            </w:pPr>
          </w:p>
        </w:tc>
        <w:tc>
          <w:tcPr>
            <w:tcW w:w="992" w:type="dxa"/>
          </w:tcPr>
          <w:p w14:paraId="304C6A1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87B58E3" w14:textId="77777777">
        <w:tc>
          <w:tcPr>
            <w:tcW w:w="1526" w:type="dxa"/>
          </w:tcPr>
          <w:p w14:paraId="5F9EF06E" w14:textId="77777777" w:rsidR="00AB1F19" w:rsidRPr="00496F47" w:rsidRDefault="00AA79AF">
            <w:pPr>
              <w:rPr>
                <w:color w:val="000000" w:themeColor="text1"/>
              </w:rPr>
            </w:pPr>
            <w:r w:rsidRPr="00496F47">
              <w:rPr>
                <w:rFonts w:ascii="宋体" w:hAnsi="宋体"/>
                <w:color w:val="000000" w:themeColor="text1"/>
                <w:sz w:val="18"/>
                <w:szCs w:val="18"/>
              </w:rPr>
              <w:t>BI02-07-C03</w:t>
            </w:r>
          </w:p>
        </w:tc>
        <w:tc>
          <w:tcPr>
            <w:tcW w:w="992" w:type="dxa"/>
          </w:tcPr>
          <w:p w14:paraId="6F7A9BA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4DB3356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区域、行业、节假日与其他日期的负荷对比曲线</w:t>
            </w:r>
          </w:p>
        </w:tc>
        <w:tc>
          <w:tcPr>
            <w:tcW w:w="1559" w:type="dxa"/>
          </w:tcPr>
          <w:p w14:paraId="6F13BC0D"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统计并展示节假日与其他日期的负荷曲线对比情况</w:t>
            </w:r>
          </w:p>
        </w:tc>
        <w:tc>
          <w:tcPr>
            <w:tcW w:w="1134" w:type="dxa"/>
          </w:tcPr>
          <w:p w14:paraId="63223B8D"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35381BD" w14:textId="77777777" w:rsidR="00AB1F19" w:rsidRPr="00496F47" w:rsidRDefault="00AB1F19">
            <w:pPr>
              <w:pStyle w:val="affffffff4"/>
              <w:spacing w:line="240" w:lineRule="auto"/>
              <w:rPr>
                <w:color w:val="000000" w:themeColor="text1"/>
                <w:sz w:val="18"/>
              </w:rPr>
            </w:pPr>
          </w:p>
        </w:tc>
        <w:tc>
          <w:tcPr>
            <w:tcW w:w="992" w:type="dxa"/>
          </w:tcPr>
          <w:p w14:paraId="25A5109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468D97D" w14:textId="77777777">
        <w:tc>
          <w:tcPr>
            <w:tcW w:w="1526" w:type="dxa"/>
          </w:tcPr>
          <w:p w14:paraId="3F0DCDFD" w14:textId="77777777" w:rsidR="00AB1F19" w:rsidRPr="00496F47" w:rsidRDefault="00AA79AF">
            <w:pPr>
              <w:rPr>
                <w:color w:val="000000" w:themeColor="text1"/>
              </w:rPr>
            </w:pPr>
            <w:r w:rsidRPr="00496F47">
              <w:rPr>
                <w:rFonts w:ascii="宋体" w:hAnsi="宋体"/>
                <w:color w:val="000000" w:themeColor="text1"/>
                <w:sz w:val="18"/>
                <w:szCs w:val="18"/>
              </w:rPr>
              <w:t>BI02-07-B02</w:t>
            </w:r>
          </w:p>
        </w:tc>
        <w:tc>
          <w:tcPr>
            <w:tcW w:w="992" w:type="dxa"/>
          </w:tcPr>
          <w:p w14:paraId="0FA42E5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28937C4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节假日期、节假日类型、地区、录入人、录入时间、备注</w:t>
            </w:r>
          </w:p>
        </w:tc>
        <w:tc>
          <w:tcPr>
            <w:tcW w:w="1559" w:type="dxa"/>
          </w:tcPr>
          <w:p w14:paraId="3D12949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查询、录入、修改、删改节假日参数</w:t>
            </w:r>
          </w:p>
        </w:tc>
        <w:tc>
          <w:tcPr>
            <w:tcW w:w="1134" w:type="dxa"/>
          </w:tcPr>
          <w:p w14:paraId="0CDC446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939A099" w14:textId="77777777" w:rsidR="00AB1F19" w:rsidRPr="00496F47" w:rsidRDefault="00AB1F19">
            <w:pPr>
              <w:pStyle w:val="affffffff4"/>
              <w:spacing w:line="240" w:lineRule="auto"/>
              <w:rPr>
                <w:color w:val="000000" w:themeColor="text1"/>
                <w:sz w:val="18"/>
              </w:rPr>
            </w:pPr>
          </w:p>
        </w:tc>
        <w:tc>
          <w:tcPr>
            <w:tcW w:w="992" w:type="dxa"/>
          </w:tcPr>
          <w:p w14:paraId="32D304B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C948DE4" w14:textId="77777777">
        <w:tc>
          <w:tcPr>
            <w:tcW w:w="1526" w:type="dxa"/>
          </w:tcPr>
          <w:p w14:paraId="256C77AA" w14:textId="77777777" w:rsidR="00AB1F19" w:rsidRPr="00496F47" w:rsidRDefault="00AA79AF">
            <w:pPr>
              <w:rPr>
                <w:rFonts w:ascii="宋体" w:hAnsi="宋体"/>
                <w:color w:val="000000" w:themeColor="text1"/>
                <w:sz w:val="18"/>
              </w:rPr>
            </w:pPr>
            <w:r w:rsidRPr="00496F47">
              <w:rPr>
                <w:rFonts w:ascii="宋体" w:hAnsi="宋体"/>
                <w:color w:val="000000" w:themeColor="text1"/>
                <w:sz w:val="18"/>
                <w:szCs w:val="18"/>
              </w:rPr>
              <w:t>BI02-07-C04</w:t>
            </w:r>
          </w:p>
        </w:tc>
        <w:tc>
          <w:tcPr>
            <w:tcW w:w="992" w:type="dxa"/>
          </w:tcPr>
          <w:p w14:paraId="4D3773C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6361438D"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节假日期、节假日类型、地区、录入人、录入时间、备注</w:t>
            </w:r>
          </w:p>
        </w:tc>
        <w:tc>
          <w:tcPr>
            <w:tcW w:w="1559" w:type="dxa"/>
          </w:tcPr>
          <w:p w14:paraId="2569632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显示被查询、录入、修改、删改完成的节假日参数</w:t>
            </w:r>
          </w:p>
        </w:tc>
        <w:tc>
          <w:tcPr>
            <w:tcW w:w="1134" w:type="dxa"/>
          </w:tcPr>
          <w:p w14:paraId="570D63F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7C21A82" w14:textId="77777777" w:rsidR="00AB1F19" w:rsidRPr="00496F47" w:rsidRDefault="00AB1F19">
            <w:pPr>
              <w:pStyle w:val="affffffff4"/>
              <w:spacing w:line="240" w:lineRule="auto"/>
              <w:rPr>
                <w:color w:val="000000" w:themeColor="text1"/>
                <w:sz w:val="18"/>
              </w:rPr>
            </w:pPr>
          </w:p>
        </w:tc>
        <w:tc>
          <w:tcPr>
            <w:tcW w:w="992" w:type="dxa"/>
          </w:tcPr>
          <w:p w14:paraId="2C7FC42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0404D37" w14:textId="77777777">
        <w:tc>
          <w:tcPr>
            <w:tcW w:w="1526" w:type="dxa"/>
          </w:tcPr>
          <w:p w14:paraId="2A14447D" w14:textId="77777777" w:rsidR="00AB1F19" w:rsidRPr="00496F47" w:rsidRDefault="00AA79AF">
            <w:pPr>
              <w:rPr>
                <w:rFonts w:ascii="宋体" w:hAnsi="宋体"/>
                <w:color w:val="000000" w:themeColor="text1"/>
                <w:sz w:val="18"/>
              </w:rPr>
            </w:pPr>
            <w:r w:rsidRPr="00496F47">
              <w:rPr>
                <w:rFonts w:ascii="宋体" w:hAnsi="宋体"/>
                <w:color w:val="000000" w:themeColor="text1"/>
                <w:sz w:val="18"/>
                <w:szCs w:val="18"/>
              </w:rPr>
              <w:t>BI02-07-B01</w:t>
            </w:r>
          </w:p>
        </w:tc>
        <w:tc>
          <w:tcPr>
            <w:tcW w:w="992" w:type="dxa"/>
          </w:tcPr>
          <w:p w14:paraId="66942F06"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5DDCDB2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时间、节能单元类型、企业名称、企业ID</w:t>
            </w:r>
          </w:p>
        </w:tc>
        <w:tc>
          <w:tcPr>
            <w:tcW w:w="1559" w:type="dxa"/>
          </w:tcPr>
          <w:p w14:paraId="7CD18A6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查询特定条件下年</w:t>
            </w:r>
            <w:r w:rsidRPr="00496F47">
              <w:rPr>
                <w:rFonts w:hint="eastAsia"/>
                <w:color w:val="000000" w:themeColor="text1"/>
                <w:sz w:val="18"/>
              </w:rPr>
              <w:t>/</w:t>
            </w:r>
            <w:r w:rsidRPr="00496F47">
              <w:rPr>
                <w:rFonts w:hint="eastAsia"/>
                <w:color w:val="000000" w:themeColor="text1"/>
                <w:sz w:val="18"/>
              </w:rPr>
              <w:t>月负荷曲线、最大最小负荷和负荷特性。</w:t>
            </w:r>
          </w:p>
        </w:tc>
        <w:tc>
          <w:tcPr>
            <w:tcW w:w="1134" w:type="dxa"/>
          </w:tcPr>
          <w:p w14:paraId="0DB702E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0F668F3" w14:textId="77777777" w:rsidR="00AB1F19" w:rsidRPr="00496F47" w:rsidRDefault="00AB1F19">
            <w:pPr>
              <w:pStyle w:val="affffffff4"/>
              <w:spacing w:line="240" w:lineRule="auto"/>
              <w:rPr>
                <w:color w:val="000000" w:themeColor="text1"/>
                <w:sz w:val="18"/>
              </w:rPr>
            </w:pPr>
          </w:p>
        </w:tc>
        <w:tc>
          <w:tcPr>
            <w:tcW w:w="992" w:type="dxa"/>
          </w:tcPr>
          <w:p w14:paraId="48250BB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7DE610F2" w14:textId="77777777">
        <w:tc>
          <w:tcPr>
            <w:tcW w:w="1526" w:type="dxa"/>
          </w:tcPr>
          <w:p w14:paraId="4DDF24FA" w14:textId="77777777" w:rsidR="00AB1F19" w:rsidRPr="00496F47" w:rsidRDefault="00AA79AF">
            <w:pPr>
              <w:rPr>
                <w:color w:val="000000" w:themeColor="text1"/>
              </w:rPr>
            </w:pPr>
            <w:r w:rsidRPr="00496F47">
              <w:rPr>
                <w:rFonts w:ascii="宋体" w:hAnsi="宋体"/>
                <w:color w:val="000000" w:themeColor="text1"/>
                <w:sz w:val="18"/>
                <w:szCs w:val="18"/>
              </w:rPr>
              <w:t>BI02-08-C01</w:t>
            </w:r>
          </w:p>
        </w:tc>
        <w:tc>
          <w:tcPr>
            <w:tcW w:w="992" w:type="dxa"/>
          </w:tcPr>
          <w:p w14:paraId="049A572D"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00F1059"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w:t>
            </w:r>
            <w:r w:rsidRPr="00496F47">
              <w:rPr>
                <w:rFonts w:ascii="宋体" w:hAnsi="宋体"/>
                <w:color w:val="000000" w:themeColor="text1"/>
                <w:sz w:val="18"/>
              </w:rPr>
              <w:t>、</w:t>
            </w:r>
            <w:r w:rsidRPr="00496F47">
              <w:rPr>
                <w:rFonts w:ascii="宋体" w:hAnsi="宋体" w:hint="eastAsia"/>
                <w:color w:val="000000" w:themeColor="text1"/>
                <w:sz w:val="18"/>
              </w:rPr>
              <w:t>时间、节能单元类型、负荷曲线、负荷特征</w:t>
            </w:r>
          </w:p>
        </w:tc>
        <w:tc>
          <w:tcPr>
            <w:tcW w:w="1559" w:type="dxa"/>
          </w:tcPr>
          <w:p w14:paraId="4CF2E63F"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展示年</w:t>
            </w:r>
            <w:r w:rsidRPr="00496F47">
              <w:rPr>
                <w:rFonts w:hint="eastAsia"/>
                <w:color w:val="000000" w:themeColor="text1"/>
                <w:sz w:val="18"/>
              </w:rPr>
              <w:t>/</w:t>
            </w:r>
            <w:r w:rsidRPr="00496F47">
              <w:rPr>
                <w:rFonts w:hint="eastAsia"/>
                <w:color w:val="000000" w:themeColor="text1"/>
                <w:sz w:val="18"/>
              </w:rPr>
              <w:t>月用户负荷曲线的特征。</w:t>
            </w:r>
          </w:p>
        </w:tc>
        <w:tc>
          <w:tcPr>
            <w:tcW w:w="1134" w:type="dxa"/>
          </w:tcPr>
          <w:p w14:paraId="1D77D66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19690D41" w14:textId="77777777" w:rsidR="00AB1F19" w:rsidRPr="00496F47" w:rsidRDefault="00AB1F19">
            <w:pPr>
              <w:pStyle w:val="affffffff4"/>
              <w:spacing w:line="240" w:lineRule="auto"/>
              <w:rPr>
                <w:color w:val="000000" w:themeColor="text1"/>
                <w:sz w:val="18"/>
              </w:rPr>
            </w:pPr>
          </w:p>
        </w:tc>
        <w:tc>
          <w:tcPr>
            <w:tcW w:w="992" w:type="dxa"/>
          </w:tcPr>
          <w:p w14:paraId="6E2E364D"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D05229F" w14:textId="77777777">
        <w:tc>
          <w:tcPr>
            <w:tcW w:w="1526" w:type="dxa"/>
          </w:tcPr>
          <w:p w14:paraId="7E25002F" w14:textId="77777777" w:rsidR="00AB1F19" w:rsidRPr="00496F47" w:rsidRDefault="00AA79AF">
            <w:pPr>
              <w:rPr>
                <w:color w:val="000000" w:themeColor="text1"/>
              </w:rPr>
            </w:pPr>
            <w:r w:rsidRPr="00496F47">
              <w:rPr>
                <w:rFonts w:ascii="宋体" w:hAnsi="宋体"/>
                <w:color w:val="000000" w:themeColor="text1"/>
                <w:sz w:val="18"/>
                <w:szCs w:val="18"/>
              </w:rPr>
              <w:t>BI02-08-C02</w:t>
            </w:r>
          </w:p>
        </w:tc>
        <w:tc>
          <w:tcPr>
            <w:tcW w:w="992" w:type="dxa"/>
          </w:tcPr>
          <w:p w14:paraId="6C84F70B"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406577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w:t>
            </w:r>
            <w:r w:rsidRPr="00496F47">
              <w:rPr>
                <w:rFonts w:ascii="宋体" w:hAnsi="宋体"/>
                <w:color w:val="000000" w:themeColor="text1"/>
                <w:sz w:val="18"/>
              </w:rPr>
              <w:t>、</w:t>
            </w:r>
            <w:r w:rsidRPr="00496F47">
              <w:rPr>
                <w:rFonts w:ascii="宋体" w:hAnsi="宋体" w:hint="eastAsia"/>
                <w:color w:val="000000" w:themeColor="text1"/>
                <w:sz w:val="18"/>
              </w:rPr>
              <w:t>时间、月度负荷曲线、。最大负荷、最小负荷</w:t>
            </w:r>
          </w:p>
        </w:tc>
        <w:tc>
          <w:tcPr>
            <w:tcW w:w="1559" w:type="dxa"/>
          </w:tcPr>
          <w:p w14:paraId="4256041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展示用户月度负荷曲线</w:t>
            </w:r>
            <w:r w:rsidRPr="00496F47">
              <w:rPr>
                <w:rFonts w:hint="eastAsia"/>
                <w:color w:val="000000" w:themeColor="text1"/>
                <w:sz w:val="18"/>
              </w:rPr>
              <w:t>,</w:t>
            </w:r>
            <w:r w:rsidRPr="00496F47">
              <w:rPr>
                <w:rFonts w:hint="eastAsia"/>
                <w:color w:val="000000" w:themeColor="text1"/>
                <w:sz w:val="18"/>
              </w:rPr>
              <w:t>并显示当日最大负荷。</w:t>
            </w:r>
          </w:p>
        </w:tc>
        <w:tc>
          <w:tcPr>
            <w:tcW w:w="1134" w:type="dxa"/>
          </w:tcPr>
          <w:p w14:paraId="78E79F0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8CBA920" w14:textId="77777777" w:rsidR="00AB1F19" w:rsidRPr="00496F47" w:rsidRDefault="00AB1F19">
            <w:pPr>
              <w:pStyle w:val="affffffff4"/>
              <w:spacing w:line="240" w:lineRule="auto"/>
              <w:rPr>
                <w:color w:val="000000" w:themeColor="text1"/>
                <w:sz w:val="18"/>
              </w:rPr>
            </w:pPr>
          </w:p>
        </w:tc>
        <w:tc>
          <w:tcPr>
            <w:tcW w:w="992" w:type="dxa"/>
          </w:tcPr>
          <w:p w14:paraId="682420A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DE081EF" w14:textId="77777777">
        <w:tc>
          <w:tcPr>
            <w:tcW w:w="1526" w:type="dxa"/>
          </w:tcPr>
          <w:p w14:paraId="590E0EF1" w14:textId="77777777" w:rsidR="00AB1F19" w:rsidRPr="00496F47" w:rsidRDefault="00AA79AF">
            <w:pPr>
              <w:rPr>
                <w:color w:val="000000" w:themeColor="text1"/>
              </w:rPr>
            </w:pPr>
            <w:r w:rsidRPr="00496F47">
              <w:rPr>
                <w:rFonts w:ascii="宋体" w:hAnsi="宋体"/>
                <w:color w:val="000000" w:themeColor="text1"/>
                <w:sz w:val="18"/>
                <w:szCs w:val="18"/>
              </w:rPr>
              <w:t>BI02-08-B02</w:t>
            </w:r>
          </w:p>
        </w:tc>
        <w:tc>
          <w:tcPr>
            <w:tcW w:w="992" w:type="dxa"/>
          </w:tcPr>
          <w:p w14:paraId="0B6023F2"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024FC014"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4888657B"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查询企业谐波含量、单日谐波、电压合格率、用电数据曲线、用电量趋势分析。</w:t>
            </w:r>
          </w:p>
        </w:tc>
        <w:tc>
          <w:tcPr>
            <w:tcW w:w="1134" w:type="dxa"/>
          </w:tcPr>
          <w:p w14:paraId="33A9EB9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18BFCA69" w14:textId="77777777" w:rsidR="00AB1F19" w:rsidRPr="00496F47" w:rsidRDefault="00AB1F19">
            <w:pPr>
              <w:pStyle w:val="affffffff4"/>
              <w:spacing w:line="240" w:lineRule="auto"/>
              <w:rPr>
                <w:color w:val="000000" w:themeColor="text1"/>
                <w:sz w:val="18"/>
              </w:rPr>
            </w:pPr>
          </w:p>
        </w:tc>
        <w:tc>
          <w:tcPr>
            <w:tcW w:w="992" w:type="dxa"/>
          </w:tcPr>
          <w:p w14:paraId="10C4EDB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EFE4C54" w14:textId="77777777">
        <w:tc>
          <w:tcPr>
            <w:tcW w:w="1526" w:type="dxa"/>
          </w:tcPr>
          <w:p w14:paraId="58E5A2B6" w14:textId="77777777" w:rsidR="00AB1F19" w:rsidRPr="00496F47" w:rsidRDefault="00AA79AF">
            <w:pPr>
              <w:rPr>
                <w:color w:val="000000" w:themeColor="text1"/>
              </w:rPr>
            </w:pPr>
            <w:r w:rsidRPr="00496F47">
              <w:rPr>
                <w:rFonts w:ascii="宋体" w:hAnsi="宋体"/>
                <w:color w:val="000000" w:themeColor="text1"/>
                <w:sz w:val="18"/>
                <w:szCs w:val="18"/>
              </w:rPr>
              <w:t>BI02-08-C03</w:t>
            </w:r>
          </w:p>
        </w:tc>
        <w:tc>
          <w:tcPr>
            <w:tcW w:w="992" w:type="dxa"/>
          </w:tcPr>
          <w:p w14:paraId="7CA007BD"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2255E5E2"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时间、企业名称、企业ID、谐波含量</w:t>
            </w:r>
          </w:p>
        </w:tc>
        <w:tc>
          <w:tcPr>
            <w:tcW w:w="1559" w:type="dxa"/>
          </w:tcPr>
          <w:p w14:paraId="5460CB45"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展示用户电源中的谐波含量统计数值。</w:t>
            </w:r>
          </w:p>
        </w:tc>
        <w:tc>
          <w:tcPr>
            <w:tcW w:w="1134" w:type="dxa"/>
          </w:tcPr>
          <w:p w14:paraId="2062EA7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0DC89266" w14:textId="77777777" w:rsidR="00AB1F19" w:rsidRPr="00496F47" w:rsidRDefault="00AB1F19">
            <w:pPr>
              <w:pStyle w:val="affffffff4"/>
              <w:spacing w:line="240" w:lineRule="auto"/>
              <w:rPr>
                <w:color w:val="000000" w:themeColor="text1"/>
                <w:sz w:val="18"/>
              </w:rPr>
            </w:pPr>
          </w:p>
        </w:tc>
        <w:tc>
          <w:tcPr>
            <w:tcW w:w="992" w:type="dxa"/>
          </w:tcPr>
          <w:p w14:paraId="62A5000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0E2482F" w14:textId="77777777">
        <w:tc>
          <w:tcPr>
            <w:tcW w:w="1526" w:type="dxa"/>
          </w:tcPr>
          <w:p w14:paraId="2CC3192B" w14:textId="77777777" w:rsidR="00AB1F19" w:rsidRPr="00496F47" w:rsidRDefault="00AA79AF">
            <w:pPr>
              <w:rPr>
                <w:color w:val="000000" w:themeColor="text1"/>
              </w:rPr>
            </w:pPr>
            <w:r w:rsidRPr="00496F47">
              <w:rPr>
                <w:rFonts w:ascii="宋体" w:hAnsi="宋体"/>
                <w:color w:val="000000" w:themeColor="text1"/>
                <w:sz w:val="18"/>
                <w:szCs w:val="18"/>
              </w:rPr>
              <w:t>BI02-08-C04</w:t>
            </w:r>
          </w:p>
        </w:tc>
        <w:tc>
          <w:tcPr>
            <w:tcW w:w="992" w:type="dxa"/>
          </w:tcPr>
          <w:p w14:paraId="53A95AC4"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230BEA5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时间、企业名称、企业ID、单日谐波曲线</w:t>
            </w:r>
          </w:p>
        </w:tc>
        <w:tc>
          <w:tcPr>
            <w:tcW w:w="1559" w:type="dxa"/>
          </w:tcPr>
          <w:p w14:paraId="1B2AF7D6"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展示单日的谐波曲线。</w:t>
            </w:r>
          </w:p>
        </w:tc>
        <w:tc>
          <w:tcPr>
            <w:tcW w:w="1134" w:type="dxa"/>
          </w:tcPr>
          <w:p w14:paraId="5A727E7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56B98FD" w14:textId="77777777" w:rsidR="00AB1F19" w:rsidRPr="00496F47" w:rsidRDefault="00AB1F19">
            <w:pPr>
              <w:pStyle w:val="affffffff4"/>
              <w:spacing w:line="240" w:lineRule="auto"/>
              <w:rPr>
                <w:color w:val="000000" w:themeColor="text1"/>
                <w:sz w:val="18"/>
              </w:rPr>
            </w:pPr>
          </w:p>
        </w:tc>
        <w:tc>
          <w:tcPr>
            <w:tcW w:w="992" w:type="dxa"/>
          </w:tcPr>
          <w:p w14:paraId="3BD90D5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5D69487" w14:textId="77777777">
        <w:tc>
          <w:tcPr>
            <w:tcW w:w="1526" w:type="dxa"/>
          </w:tcPr>
          <w:p w14:paraId="53F7EAAC" w14:textId="77777777" w:rsidR="00AB1F19" w:rsidRPr="00496F47" w:rsidRDefault="00AA79AF">
            <w:pPr>
              <w:rPr>
                <w:color w:val="000000" w:themeColor="text1"/>
              </w:rPr>
            </w:pPr>
            <w:r w:rsidRPr="00496F47">
              <w:rPr>
                <w:rFonts w:ascii="宋体" w:hAnsi="宋体"/>
                <w:color w:val="000000" w:themeColor="text1"/>
                <w:sz w:val="18"/>
                <w:szCs w:val="18"/>
              </w:rPr>
              <w:t>BI02-0</w:t>
            </w:r>
            <w:r w:rsidRPr="00496F47">
              <w:rPr>
                <w:rFonts w:ascii="宋体" w:hAnsi="宋体" w:hint="eastAsia"/>
                <w:color w:val="000000" w:themeColor="text1"/>
                <w:sz w:val="18"/>
                <w:szCs w:val="18"/>
              </w:rPr>
              <w:t>8</w:t>
            </w:r>
            <w:r w:rsidRPr="00496F47">
              <w:rPr>
                <w:rFonts w:ascii="宋体" w:hAnsi="宋体"/>
                <w:color w:val="000000" w:themeColor="text1"/>
                <w:sz w:val="18"/>
                <w:szCs w:val="18"/>
              </w:rPr>
              <w:t>-C05</w:t>
            </w:r>
          </w:p>
        </w:tc>
        <w:tc>
          <w:tcPr>
            <w:tcW w:w="992" w:type="dxa"/>
          </w:tcPr>
          <w:p w14:paraId="68F299C8"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E026A9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r w:rsidRPr="00496F47">
              <w:rPr>
                <w:rFonts w:ascii="宋体" w:hAnsi="宋体"/>
                <w:color w:val="000000" w:themeColor="text1"/>
                <w:sz w:val="18"/>
              </w:rPr>
              <w:t>、</w:t>
            </w:r>
            <w:r w:rsidRPr="00496F47">
              <w:rPr>
                <w:rFonts w:hint="eastAsia"/>
                <w:color w:val="000000" w:themeColor="text1"/>
                <w:sz w:val="18"/>
              </w:rPr>
              <w:t>线路</w:t>
            </w:r>
            <w:r w:rsidRPr="00496F47">
              <w:rPr>
                <w:rFonts w:hint="eastAsia"/>
                <w:color w:val="000000" w:themeColor="text1"/>
                <w:sz w:val="18"/>
              </w:rPr>
              <w:t>ID</w:t>
            </w:r>
            <w:r w:rsidRPr="00496F47">
              <w:rPr>
                <w:rFonts w:hint="eastAsia"/>
                <w:color w:val="000000" w:themeColor="text1"/>
                <w:sz w:val="18"/>
              </w:rPr>
              <w:t>、电压合格率</w:t>
            </w:r>
          </w:p>
        </w:tc>
        <w:tc>
          <w:tcPr>
            <w:tcW w:w="1559" w:type="dxa"/>
          </w:tcPr>
          <w:p w14:paraId="7DBF1F81"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展示用户的总线路电压合格率、以及各线路的电压合格率。</w:t>
            </w:r>
          </w:p>
        </w:tc>
        <w:tc>
          <w:tcPr>
            <w:tcW w:w="1134" w:type="dxa"/>
          </w:tcPr>
          <w:p w14:paraId="2828881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5FA518B" w14:textId="77777777" w:rsidR="00AB1F19" w:rsidRPr="00496F47" w:rsidRDefault="00AB1F19">
            <w:pPr>
              <w:pStyle w:val="affffffff4"/>
              <w:spacing w:line="240" w:lineRule="auto"/>
              <w:rPr>
                <w:color w:val="000000" w:themeColor="text1"/>
                <w:sz w:val="18"/>
              </w:rPr>
            </w:pPr>
          </w:p>
        </w:tc>
        <w:tc>
          <w:tcPr>
            <w:tcW w:w="992" w:type="dxa"/>
          </w:tcPr>
          <w:p w14:paraId="5F17244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2FFCA3E" w14:textId="77777777">
        <w:tc>
          <w:tcPr>
            <w:tcW w:w="1526" w:type="dxa"/>
          </w:tcPr>
          <w:p w14:paraId="640CBA62" w14:textId="77777777" w:rsidR="00AB1F19" w:rsidRPr="00496F47" w:rsidRDefault="00AA79AF">
            <w:pPr>
              <w:rPr>
                <w:color w:val="000000" w:themeColor="text1"/>
              </w:rPr>
            </w:pPr>
            <w:r w:rsidRPr="00496F47">
              <w:rPr>
                <w:rFonts w:ascii="宋体" w:hAnsi="宋体"/>
                <w:color w:val="000000" w:themeColor="text1"/>
                <w:sz w:val="18"/>
                <w:szCs w:val="18"/>
              </w:rPr>
              <w:t>BI02-07-C06</w:t>
            </w:r>
          </w:p>
        </w:tc>
        <w:tc>
          <w:tcPr>
            <w:tcW w:w="992" w:type="dxa"/>
          </w:tcPr>
          <w:p w14:paraId="57573C68"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8B556D2"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时间、企业名称、企业ID、电压曲线、电流曲线、有功功率曲线、无功功率曲线</w:t>
            </w:r>
          </w:p>
        </w:tc>
        <w:tc>
          <w:tcPr>
            <w:tcW w:w="1559" w:type="dxa"/>
          </w:tcPr>
          <w:p w14:paraId="6FD0857C"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分析展示用户的用电数据曲线。</w:t>
            </w:r>
          </w:p>
        </w:tc>
        <w:tc>
          <w:tcPr>
            <w:tcW w:w="1134" w:type="dxa"/>
          </w:tcPr>
          <w:p w14:paraId="2D9DE60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1D8E5750" w14:textId="77777777" w:rsidR="00AB1F19" w:rsidRPr="00496F47" w:rsidRDefault="00AB1F19">
            <w:pPr>
              <w:pStyle w:val="affffffff4"/>
              <w:spacing w:line="240" w:lineRule="auto"/>
              <w:rPr>
                <w:color w:val="000000" w:themeColor="text1"/>
                <w:sz w:val="18"/>
              </w:rPr>
            </w:pPr>
          </w:p>
        </w:tc>
        <w:tc>
          <w:tcPr>
            <w:tcW w:w="992" w:type="dxa"/>
          </w:tcPr>
          <w:p w14:paraId="78B8577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497AAF1" w14:textId="77777777">
        <w:tc>
          <w:tcPr>
            <w:tcW w:w="1526" w:type="dxa"/>
          </w:tcPr>
          <w:p w14:paraId="39FE82EB" w14:textId="77777777" w:rsidR="00AB1F19" w:rsidRPr="00496F47" w:rsidRDefault="00AA79AF">
            <w:pPr>
              <w:rPr>
                <w:color w:val="000000" w:themeColor="text1"/>
              </w:rPr>
            </w:pPr>
            <w:r w:rsidRPr="00496F47">
              <w:rPr>
                <w:rFonts w:ascii="宋体" w:hAnsi="宋体"/>
                <w:color w:val="000000" w:themeColor="text1"/>
                <w:sz w:val="18"/>
                <w:szCs w:val="18"/>
              </w:rPr>
              <w:t>BI02-08-C07</w:t>
            </w:r>
          </w:p>
        </w:tc>
        <w:tc>
          <w:tcPr>
            <w:tcW w:w="992" w:type="dxa"/>
          </w:tcPr>
          <w:p w14:paraId="73F13567"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079AADED"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时间、企业名称、企业ID、用电量曲线。</w:t>
            </w:r>
          </w:p>
        </w:tc>
        <w:tc>
          <w:tcPr>
            <w:tcW w:w="1559" w:type="dxa"/>
          </w:tcPr>
          <w:p w14:paraId="540F1A2A"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分析展示用户的用电量曲线及其趋势</w:t>
            </w:r>
          </w:p>
        </w:tc>
        <w:tc>
          <w:tcPr>
            <w:tcW w:w="1134" w:type="dxa"/>
          </w:tcPr>
          <w:p w14:paraId="626B9885" w14:textId="77777777" w:rsidR="00AB1F19" w:rsidRPr="00496F47" w:rsidRDefault="00AA79AF">
            <w:pP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国网、网省、直属单位单位营销部</w:t>
            </w:r>
          </w:p>
        </w:tc>
        <w:tc>
          <w:tcPr>
            <w:tcW w:w="1134" w:type="dxa"/>
          </w:tcPr>
          <w:p w14:paraId="54C7094C" w14:textId="77777777" w:rsidR="00AB1F19" w:rsidRPr="00496F47" w:rsidRDefault="00AB1F19">
            <w:pPr>
              <w:pStyle w:val="affffffff4"/>
              <w:spacing w:line="240" w:lineRule="auto"/>
              <w:rPr>
                <w:color w:val="000000" w:themeColor="text1"/>
                <w:sz w:val="18"/>
              </w:rPr>
            </w:pPr>
          </w:p>
        </w:tc>
        <w:tc>
          <w:tcPr>
            <w:tcW w:w="992" w:type="dxa"/>
          </w:tcPr>
          <w:p w14:paraId="72BC806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0B62ABC" w14:textId="77777777">
        <w:trPr>
          <w:trHeight w:val="836"/>
        </w:trPr>
        <w:tc>
          <w:tcPr>
            <w:tcW w:w="1526" w:type="dxa"/>
          </w:tcPr>
          <w:p w14:paraId="0985B533" w14:textId="77777777" w:rsidR="00AB1F19" w:rsidRPr="00496F47" w:rsidRDefault="00AA79AF">
            <w:pPr>
              <w:rPr>
                <w:color w:val="000000" w:themeColor="text1"/>
              </w:rPr>
            </w:pPr>
            <w:r w:rsidRPr="00496F47">
              <w:rPr>
                <w:rFonts w:ascii="宋体" w:hAnsi="宋体"/>
                <w:color w:val="000000" w:themeColor="text1"/>
                <w:sz w:val="18"/>
                <w:szCs w:val="18"/>
              </w:rPr>
              <w:t>BI02-09-B01</w:t>
            </w:r>
          </w:p>
        </w:tc>
        <w:tc>
          <w:tcPr>
            <w:tcW w:w="992" w:type="dxa"/>
          </w:tcPr>
          <w:p w14:paraId="69850A3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2FE6C683"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行为模式ID</w:t>
            </w:r>
          </w:p>
        </w:tc>
        <w:tc>
          <w:tcPr>
            <w:tcW w:w="1559" w:type="dxa"/>
          </w:tcPr>
          <w:p w14:paraId="435A6F3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查询行为模式信息、行为模式用电仿真信息。</w:t>
            </w:r>
          </w:p>
        </w:tc>
        <w:tc>
          <w:tcPr>
            <w:tcW w:w="1134" w:type="dxa"/>
          </w:tcPr>
          <w:p w14:paraId="7F68C8A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1E763D2" w14:textId="77777777" w:rsidR="00AB1F19" w:rsidRPr="00496F47" w:rsidRDefault="00AB1F19">
            <w:pPr>
              <w:pStyle w:val="affffffff4"/>
              <w:spacing w:line="240" w:lineRule="auto"/>
              <w:rPr>
                <w:color w:val="000000" w:themeColor="text1"/>
                <w:sz w:val="18"/>
              </w:rPr>
            </w:pPr>
          </w:p>
        </w:tc>
        <w:tc>
          <w:tcPr>
            <w:tcW w:w="992" w:type="dxa"/>
          </w:tcPr>
          <w:p w14:paraId="54ED5A8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3ACA9AA" w14:textId="77777777">
        <w:tc>
          <w:tcPr>
            <w:tcW w:w="1526" w:type="dxa"/>
          </w:tcPr>
          <w:p w14:paraId="57922B4A" w14:textId="77777777" w:rsidR="00AB1F19" w:rsidRPr="00496F47" w:rsidRDefault="00AA79AF">
            <w:pPr>
              <w:rPr>
                <w:color w:val="000000" w:themeColor="text1"/>
              </w:rPr>
            </w:pPr>
            <w:r w:rsidRPr="00496F47">
              <w:rPr>
                <w:rFonts w:ascii="宋体" w:hAnsi="宋体"/>
                <w:color w:val="000000" w:themeColor="text1"/>
                <w:sz w:val="18"/>
                <w:szCs w:val="18"/>
              </w:rPr>
              <w:t>BI02-09-C01</w:t>
            </w:r>
          </w:p>
        </w:tc>
        <w:tc>
          <w:tcPr>
            <w:tcW w:w="992" w:type="dxa"/>
          </w:tcPr>
          <w:p w14:paraId="1D938A2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4028C773"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行为模式ID、</w:t>
            </w:r>
            <w:r w:rsidRPr="00496F47">
              <w:rPr>
                <w:rFonts w:hint="eastAsia"/>
                <w:color w:val="000000" w:themeColor="text1"/>
                <w:sz w:val="18"/>
              </w:rPr>
              <w:t>名称、形成时间、在总模式中的比例、特征曲线</w:t>
            </w:r>
          </w:p>
        </w:tc>
        <w:tc>
          <w:tcPr>
            <w:tcW w:w="1559" w:type="dxa"/>
          </w:tcPr>
          <w:p w14:paraId="77785E37"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展示用电企业基于用电数据等信息而聚类成的不同用电行为模式分类。</w:t>
            </w:r>
          </w:p>
        </w:tc>
        <w:tc>
          <w:tcPr>
            <w:tcW w:w="1134" w:type="dxa"/>
          </w:tcPr>
          <w:p w14:paraId="5FC3633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5C1D293" w14:textId="77777777" w:rsidR="00AB1F19" w:rsidRPr="00496F47" w:rsidRDefault="00AB1F19">
            <w:pPr>
              <w:pStyle w:val="affffffff4"/>
              <w:spacing w:line="240" w:lineRule="auto"/>
              <w:rPr>
                <w:color w:val="000000" w:themeColor="text1"/>
                <w:sz w:val="18"/>
              </w:rPr>
            </w:pPr>
          </w:p>
        </w:tc>
        <w:tc>
          <w:tcPr>
            <w:tcW w:w="992" w:type="dxa"/>
          </w:tcPr>
          <w:p w14:paraId="57B847F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AB92C09" w14:textId="77777777">
        <w:tc>
          <w:tcPr>
            <w:tcW w:w="1526" w:type="dxa"/>
          </w:tcPr>
          <w:p w14:paraId="21F5B2AE" w14:textId="77777777" w:rsidR="00AB1F19" w:rsidRPr="00496F47" w:rsidRDefault="00AA79AF">
            <w:pPr>
              <w:rPr>
                <w:color w:val="000000" w:themeColor="text1"/>
              </w:rPr>
            </w:pPr>
            <w:r w:rsidRPr="00496F47">
              <w:rPr>
                <w:rFonts w:ascii="宋体" w:hAnsi="宋体"/>
                <w:color w:val="000000" w:themeColor="text1"/>
                <w:sz w:val="18"/>
                <w:szCs w:val="18"/>
              </w:rPr>
              <w:t>BI02-09-C02</w:t>
            </w:r>
          </w:p>
        </w:tc>
        <w:tc>
          <w:tcPr>
            <w:tcW w:w="992" w:type="dxa"/>
          </w:tcPr>
          <w:p w14:paraId="69D48178"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1877C4A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行为模式ID、负荷曲线、负荷特征特性、峰谷用电特征、用电量曲线、分项用电信息、用电影响模型</w:t>
            </w:r>
          </w:p>
        </w:tc>
        <w:tc>
          <w:tcPr>
            <w:tcW w:w="1559" w:type="dxa"/>
          </w:tcPr>
          <w:p w14:paraId="45BF9E92"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展示各行为模式用电情况模拟情况、以及用电影响模型</w:t>
            </w:r>
          </w:p>
        </w:tc>
        <w:tc>
          <w:tcPr>
            <w:tcW w:w="1134" w:type="dxa"/>
          </w:tcPr>
          <w:p w14:paraId="63331C7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AD7910A" w14:textId="77777777" w:rsidR="00AB1F19" w:rsidRPr="00496F47" w:rsidRDefault="00AB1F19">
            <w:pPr>
              <w:pStyle w:val="affffffff4"/>
              <w:spacing w:line="240" w:lineRule="auto"/>
              <w:rPr>
                <w:color w:val="000000" w:themeColor="text1"/>
                <w:sz w:val="18"/>
              </w:rPr>
            </w:pPr>
          </w:p>
        </w:tc>
        <w:tc>
          <w:tcPr>
            <w:tcW w:w="992" w:type="dxa"/>
          </w:tcPr>
          <w:p w14:paraId="7AE412F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43F8CFF7" w14:textId="77777777">
        <w:tc>
          <w:tcPr>
            <w:tcW w:w="1526" w:type="dxa"/>
          </w:tcPr>
          <w:p w14:paraId="4CDB0AB1"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BI02-09-B0</w:t>
            </w:r>
            <w:r w:rsidRPr="00496F47">
              <w:rPr>
                <w:rFonts w:ascii="宋体" w:hAnsi="宋体" w:hint="eastAsia"/>
                <w:color w:val="000000" w:themeColor="text1"/>
                <w:sz w:val="18"/>
                <w:szCs w:val="18"/>
              </w:rPr>
              <w:t>2</w:t>
            </w:r>
          </w:p>
        </w:tc>
        <w:tc>
          <w:tcPr>
            <w:tcW w:w="992" w:type="dxa"/>
          </w:tcPr>
          <w:p w14:paraId="0A3615B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57EB2EF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w:t>
            </w:r>
          </w:p>
        </w:tc>
        <w:tc>
          <w:tcPr>
            <w:tcW w:w="1559" w:type="dxa"/>
          </w:tcPr>
          <w:p w14:paraId="7476C49A"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查询企业与其所属的行为的用电水平差异，以及存在的用电问题。</w:t>
            </w:r>
          </w:p>
        </w:tc>
        <w:tc>
          <w:tcPr>
            <w:tcW w:w="1134" w:type="dxa"/>
          </w:tcPr>
          <w:p w14:paraId="0B612B3B" w14:textId="77777777" w:rsidR="00AB1F19" w:rsidRPr="00496F47" w:rsidRDefault="00AB1F19">
            <w:pPr>
              <w:rPr>
                <w:rFonts w:ascii="宋体" w:hAnsi="宋体" w:cs="宋体"/>
                <w:color w:val="000000" w:themeColor="text1"/>
                <w:kern w:val="0"/>
                <w:sz w:val="18"/>
                <w:szCs w:val="18"/>
              </w:rPr>
            </w:pPr>
          </w:p>
        </w:tc>
        <w:tc>
          <w:tcPr>
            <w:tcW w:w="1134" w:type="dxa"/>
          </w:tcPr>
          <w:p w14:paraId="29C41D79" w14:textId="77777777" w:rsidR="00AB1F19" w:rsidRPr="00496F47" w:rsidRDefault="00AB1F19">
            <w:pPr>
              <w:pStyle w:val="affffffff4"/>
              <w:spacing w:line="240" w:lineRule="auto"/>
              <w:rPr>
                <w:color w:val="000000" w:themeColor="text1"/>
                <w:sz w:val="18"/>
              </w:rPr>
            </w:pPr>
          </w:p>
        </w:tc>
        <w:tc>
          <w:tcPr>
            <w:tcW w:w="992" w:type="dxa"/>
          </w:tcPr>
          <w:p w14:paraId="63AB76C8" w14:textId="77777777" w:rsidR="00AB1F19" w:rsidRPr="00496F47" w:rsidRDefault="00AB1F19">
            <w:pPr>
              <w:rPr>
                <w:rFonts w:ascii="宋体" w:hAnsi="宋体" w:cs="宋体"/>
                <w:color w:val="000000" w:themeColor="text1"/>
                <w:kern w:val="0"/>
                <w:sz w:val="18"/>
                <w:szCs w:val="18"/>
              </w:rPr>
            </w:pPr>
          </w:p>
        </w:tc>
      </w:tr>
      <w:tr w:rsidR="00AB1F19" w:rsidRPr="00496F47" w14:paraId="37ECEF62" w14:textId="77777777">
        <w:tc>
          <w:tcPr>
            <w:tcW w:w="1526" w:type="dxa"/>
          </w:tcPr>
          <w:p w14:paraId="3B4F137E" w14:textId="77777777" w:rsidR="00AB1F19" w:rsidRPr="00496F47" w:rsidRDefault="00AA79AF">
            <w:pPr>
              <w:rPr>
                <w:color w:val="000000" w:themeColor="text1"/>
              </w:rPr>
            </w:pPr>
            <w:r w:rsidRPr="00496F47">
              <w:rPr>
                <w:rFonts w:ascii="宋体" w:hAnsi="宋体"/>
                <w:color w:val="000000" w:themeColor="text1"/>
                <w:sz w:val="18"/>
                <w:szCs w:val="18"/>
              </w:rPr>
              <w:t>BI02-09-C03</w:t>
            </w:r>
          </w:p>
        </w:tc>
        <w:tc>
          <w:tcPr>
            <w:tcW w:w="992" w:type="dxa"/>
          </w:tcPr>
          <w:p w14:paraId="63AB9DAA"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9CC7B3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企业名称、企业ID、用电水平综合评估值、所属行为模式、所属行为模式用电水平评估值、评估结论</w:t>
            </w:r>
          </w:p>
        </w:tc>
        <w:tc>
          <w:tcPr>
            <w:tcW w:w="1559" w:type="dxa"/>
          </w:tcPr>
          <w:p w14:paraId="44A0D65C"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展示企业与其所属行为模式的用电水平比较情况、以及量化的数据评估。</w:t>
            </w:r>
          </w:p>
        </w:tc>
        <w:tc>
          <w:tcPr>
            <w:tcW w:w="1134" w:type="dxa"/>
          </w:tcPr>
          <w:p w14:paraId="694C634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3289B585" w14:textId="77777777" w:rsidR="00AB1F19" w:rsidRPr="00496F47" w:rsidRDefault="00AB1F19">
            <w:pPr>
              <w:pStyle w:val="affffffff4"/>
              <w:spacing w:line="240" w:lineRule="auto"/>
              <w:rPr>
                <w:color w:val="000000" w:themeColor="text1"/>
                <w:sz w:val="18"/>
              </w:rPr>
            </w:pPr>
          </w:p>
        </w:tc>
        <w:tc>
          <w:tcPr>
            <w:tcW w:w="992" w:type="dxa"/>
          </w:tcPr>
          <w:p w14:paraId="68058C8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A9CFE9A" w14:textId="77777777">
        <w:tc>
          <w:tcPr>
            <w:tcW w:w="1526" w:type="dxa"/>
          </w:tcPr>
          <w:p w14:paraId="17A8625D" w14:textId="77777777" w:rsidR="00AB1F19" w:rsidRPr="00496F47" w:rsidRDefault="00AA79AF">
            <w:pPr>
              <w:rPr>
                <w:color w:val="000000" w:themeColor="text1"/>
              </w:rPr>
            </w:pPr>
            <w:r w:rsidRPr="00496F47">
              <w:rPr>
                <w:rFonts w:ascii="宋体" w:hAnsi="宋体"/>
                <w:color w:val="000000" w:themeColor="text1"/>
                <w:sz w:val="18"/>
                <w:szCs w:val="18"/>
              </w:rPr>
              <w:t>BI02-09-C04</w:t>
            </w:r>
          </w:p>
        </w:tc>
        <w:tc>
          <w:tcPr>
            <w:tcW w:w="992" w:type="dxa"/>
          </w:tcPr>
          <w:p w14:paraId="31D24282"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6A4E3BF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w:t>
            </w:r>
            <w:r w:rsidRPr="00496F47">
              <w:rPr>
                <w:rFonts w:ascii="宋体" w:hAnsi="宋体"/>
                <w:color w:val="000000" w:themeColor="text1"/>
                <w:sz w:val="18"/>
              </w:rPr>
              <w:t>、</w:t>
            </w:r>
            <w:r w:rsidRPr="00496F47">
              <w:rPr>
                <w:rFonts w:ascii="宋体" w:hAnsi="宋体" w:hint="eastAsia"/>
                <w:color w:val="000000" w:themeColor="text1"/>
                <w:sz w:val="18"/>
              </w:rPr>
              <w:t>所属行为模式、实际用电信息、所属行为模式用电信息、企业可能存在的用电问题、改进意见</w:t>
            </w:r>
          </w:p>
        </w:tc>
        <w:tc>
          <w:tcPr>
            <w:tcW w:w="1559" w:type="dxa"/>
          </w:tcPr>
          <w:p w14:paraId="565F11D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展示企业实际用电信息与其所属的行为模式模拟仿真信息对比情况、以及企业可能的用电问题、改进意见。</w:t>
            </w:r>
          </w:p>
        </w:tc>
        <w:tc>
          <w:tcPr>
            <w:tcW w:w="1134" w:type="dxa"/>
          </w:tcPr>
          <w:p w14:paraId="183BB41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45792B3A" w14:textId="77777777" w:rsidR="00AB1F19" w:rsidRPr="00496F47" w:rsidRDefault="00AB1F19">
            <w:pPr>
              <w:pStyle w:val="affffffff4"/>
              <w:spacing w:line="240" w:lineRule="auto"/>
              <w:rPr>
                <w:color w:val="000000" w:themeColor="text1"/>
                <w:sz w:val="18"/>
              </w:rPr>
            </w:pPr>
          </w:p>
        </w:tc>
        <w:tc>
          <w:tcPr>
            <w:tcW w:w="992" w:type="dxa"/>
          </w:tcPr>
          <w:p w14:paraId="547C2B7B"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56BE96E" w14:textId="77777777">
        <w:tc>
          <w:tcPr>
            <w:tcW w:w="1526" w:type="dxa"/>
          </w:tcPr>
          <w:p w14:paraId="33E02985" w14:textId="77777777" w:rsidR="00AB1F19" w:rsidRPr="00496F47" w:rsidRDefault="00AA79AF">
            <w:pPr>
              <w:rPr>
                <w:color w:val="000000" w:themeColor="text1"/>
              </w:rPr>
            </w:pPr>
            <w:r w:rsidRPr="00496F47">
              <w:rPr>
                <w:rFonts w:ascii="宋体" w:hAnsi="宋体"/>
                <w:color w:val="000000" w:themeColor="text1"/>
                <w:sz w:val="18"/>
                <w:szCs w:val="18"/>
              </w:rPr>
              <w:t>BI02-10-B01</w:t>
            </w:r>
          </w:p>
        </w:tc>
        <w:tc>
          <w:tcPr>
            <w:tcW w:w="992" w:type="dxa"/>
          </w:tcPr>
          <w:p w14:paraId="39A5A969"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2360EFAC" w14:textId="77777777" w:rsidR="00AB1F19" w:rsidRPr="00496F47" w:rsidRDefault="00AA79AF">
            <w:pPr>
              <w:pStyle w:val="affffffff4"/>
              <w:spacing w:line="240" w:lineRule="auto"/>
              <w:rPr>
                <w:rFonts w:ascii="宋体" w:hAnsi="宋体"/>
                <w:color w:val="000000" w:themeColor="text1"/>
                <w:sz w:val="18"/>
              </w:rPr>
            </w:pPr>
            <w:r w:rsidRPr="00496F47">
              <w:rPr>
                <w:rFonts w:hint="eastAsia"/>
                <w:color w:val="000000" w:themeColor="text1"/>
                <w:sz w:val="18"/>
              </w:rPr>
              <w:t>算法</w:t>
            </w:r>
            <w:r w:rsidRPr="00496F47">
              <w:rPr>
                <w:rFonts w:hint="eastAsia"/>
                <w:color w:val="000000" w:themeColor="text1"/>
                <w:sz w:val="18"/>
              </w:rPr>
              <w:t>I</w:t>
            </w:r>
            <w:r w:rsidRPr="00496F47">
              <w:rPr>
                <w:color w:val="000000" w:themeColor="text1"/>
                <w:sz w:val="18"/>
              </w:rPr>
              <w:t>D</w:t>
            </w:r>
            <w:r w:rsidRPr="00496F47">
              <w:rPr>
                <w:color w:val="000000" w:themeColor="text1"/>
                <w:sz w:val="18"/>
              </w:rPr>
              <w:t>、</w:t>
            </w:r>
            <w:r w:rsidRPr="00496F47">
              <w:rPr>
                <w:rFonts w:hint="eastAsia"/>
                <w:color w:val="000000" w:themeColor="text1"/>
                <w:sz w:val="18"/>
              </w:rPr>
              <w:t>算法名称、录入时间、应用时间、录入人员、算法介绍、适用场景和算法值</w:t>
            </w:r>
          </w:p>
        </w:tc>
        <w:tc>
          <w:tcPr>
            <w:tcW w:w="1559" w:type="dxa"/>
          </w:tcPr>
          <w:p w14:paraId="58D75ABF"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查询、新增、修改算法信息</w:t>
            </w:r>
          </w:p>
        </w:tc>
        <w:tc>
          <w:tcPr>
            <w:tcW w:w="1134" w:type="dxa"/>
          </w:tcPr>
          <w:p w14:paraId="58C1333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06D7B3E8" w14:textId="77777777" w:rsidR="00AB1F19" w:rsidRPr="00496F47" w:rsidRDefault="00AB1F19">
            <w:pPr>
              <w:pStyle w:val="affffffff4"/>
              <w:spacing w:line="240" w:lineRule="auto"/>
              <w:rPr>
                <w:color w:val="000000" w:themeColor="text1"/>
                <w:sz w:val="18"/>
              </w:rPr>
            </w:pPr>
          </w:p>
        </w:tc>
        <w:tc>
          <w:tcPr>
            <w:tcW w:w="992" w:type="dxa"/>
          </w:tcPr>
          <w:p w14:paraId="1C1D91B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1DA5D8E" w14:textId="77777777">
        <w:tc>
          <w:tcPr>
            <w:tcW w:w="1526" w:type="dxa"/>
          </w:tcPr>
          <w:p w14:paraId="07E6F389" w14:textId="77777777" w:rsidR="00AB1F19" w:rsidRPr="00496F47" w:rsidRDefault="00AA79AF">
            <w:pPr>
              <w:rPr>
                <w:color w:val="000000" w:themeColor="text1"/>
              </w:rPr>
            </w:pPr>
            <w:r w:rsidRPr="00496F47">
              <w:rPr>
                <w:rFonts w:ascii="宋体" w:hAnsi="宋体"/>
                <w:color w:val="000000" w:themeColor="text1"/>
                <w:sz w:val="18"/>
                <w:szCs w:val="18"/>
              </w:rPr>
              <w:t>BI02-10-C01</w:t>
            </w:r>
          </w:p>
        </w:tc>
        <w:tc>
          <w:tcPr>
            <w:tcW w:w="992" w:type="dxa"/>
          </w:tcPr>
          <w:p w14:paraId="421988B0"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689DB16F" w14:textId="77777777" w:rsidR="00AB1F19" w:rsidRPr="00496F47" w:rsidRDefault="00AA79AF">
            <w:pPr>
              <w:pStyle w:val="affffffff4"/>
              <w:spacing w:line="240" w:lineRule="auto"/>
              <w:rPr>
                <w:rFonts w:ascii="宋体" w:hAnsi="宋体"/>
                <w:color w:val="000000" w:themeColor="text1"/>
                <w:sz w:val="18"/>
              </w:rPr>
            </w:pPr>
            <w:r w:rsidRPr="00496F47">
              <w:rPr>
                <w:rFonts w:hint="eastAsia"/>
                <w:color w:val="000000" w:themeColor="text1"/>
                <w:sz w:val="18"/>
              </w:rPr>
              <w:t>算法</w:t>
            </w:r>
            <w:r w:rsidRPr="00496F47">
              <w:rPr>
                <w:rFonts w:hint="eastAsia"/>
                <w:color w:val="000000" w:themeColor="text1"/>
                <w:sz w:val="18"/>
              </w:rPr>
              <w:t>I</w:t>
            </w:r>
            <w:r w:rsidRPr="00496F47">
              <w:rPr>
                <w:color w:val="000000" w:themeColor="text1"/>
                <w:sz w:val="18"/>
              </w:rPr>
              <w:t>D</w:t>
            </w:r>
            <w:r w:rsidRPr="00496F47">
              <w:rPr>
                <w:color w:val="000000" w:themeColor="text1"/>
                <w:sz w:val="18"/>
              </w:rPr>
              <w:t>、</w:t>
            </w:r>
            <w:r w:rsidRPr="00496F47">
              <w:rPr>
                <w:rFonts w:hint="eastAsia"/>
                <w:color w:val="000000" w:themeColor="text1"/>
                <w:sz w:val="18"/>
              </w:rPr>
              <w:t>算法名称、录入时间、应用时间、录入人员、算法介绍、适用场景和算法值</w:t>
            </w:r>
          </w:p>
        </w:tc>
        <w:tc>
          <w:tcPr>
            <w:tcW w:w="1559" w:type="dxa"/>
          </w:tcPr>
          <w:p w14:paraId="04ACE5F1"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显示被查询、新增、修改的算法信息</w:t>
            </w:r>
          </w:p>
        </w:tc>
        <w:tc>
          <w:tcPr>
            <w:tcW w:w="1134" w:type="dxa"/>
          </w:tcPr>
          <w:p w14:paraId="77FDF04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3F756DD" w14:textId="77777777" w:rsidR="00AB1F19" w:rsidRPr="00496F47" w:rsidRDefault="00AB1F19">
            <w:pPr>
              <w:pStyle w:val="affffffff4"/>
              <w:spacing w:line="240" w:lineRule="auto"/>
              <w:rPr>
                <w:color w:val="000000" w:themeColor="text1"/>
                <w:sz w:val="18"/>
              </w:rPr>
            </w:pPr>
          </w:p>
        </w:tc>
        <w:tc>
          <w:tcPr>
            <w:tcW w:w="992" w:type="dxa"/>
          </w:tcPr>
          <w:p w14:paraId="22CC475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D5B3B2F" w14:textId="77777777">
        <w:tc>
          <w:tcPr>
            <w:tcW w:w="1526" w:type="dxa"/>
          </w:tcPr>
          <w:p w14:paraId="0143CEDB" w14:textId="77777777" w:rsidR="00AB1F19" w:rsidRPr="00496F47" w:rsidRDefault="00AA79AF">
            <w:pPr>
              <w:rPr>
                <w:color w:val="000000" w:themeColor="text1"/>
              </w:rPr>
            </w:pPr>
            <w:r w:rsidRPr="00496F47">
              <w:rPr>
                <w:rFonts w:ascii="宋体" w:hAnsi="宋体"/>
                <w:color w:val="000000" w:themeColor="text1"/>
                <w:sz w:val="18"/>
                <w:szCs w:val="18"/>
              </w:rPr>
              <w:t>BI02-10-B02</w:t>
            </w:r>
          </w:p>
        </w:tc>
        <w:tc>
          <w:tcPr>
            <w:tcW w:w="992" w:type="dxa"/>
          </w:tcPr>
          <w:p w14:paraId="216358DD"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表单</w:t>
            </w:r>
          </w:p>
        </w:tc>
        <w:tc>
          <w:tcPr>
            <w:tcW w:w="1843" w:type="dxa"/>
          </w:tcPr>
          <w:p w14:paraId="7B54DDB1"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01C9B89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预测企业在特定条件下的用电量</w:t>
            </w:r>
          </w:p>
        </w:tc>
        <w:tc>
          <w:tcPr>
            <w:tcW w:w="1134" w:type="dxa"/>
          </w:tcPr>
          <w:p w14:paraId="32BC311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8B3C87F" w14:textId="77777777" w:rsidR="00AB1F19" w:rsidRPr="00496F47" w:rsidRDefault="00AB1F19">
            <w:pPr>
              <w:pStyle w:val="affffffff4"/>
              <w:spacing w:line="240" w:lineRule="auto"/>
              <w:rPr>
                <w:color w:val="000000" w:themeColor="text1"/>
                <w:sz w:val="18"/>
              </w:rPr>
            </w:pPr>
          </w:p>
        </w:tc>
        <w:tc>
          <w:tcPr>
            <w:tcW w:w="992" w:type="dxa"/>
          </w:tcPr>
          <w:p w14:paraId="241FA720"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1D658FE" w14:textId="77777777">
        <w:tc>
          <w:tcPr>
            <w:tcW w:w="1526" w:type="dxa"/>
          </w:tcPr>
          <w:p w14:paraId="5FFA5BA1" w14:textId="77777777" w:rsidR="00AB1F19" w:rsidRPr="00496F47" w:rsidRDefault="00AA79AF">
            <w:pPr>
              <w:rPr>
                <w:color w:val="000000" w:themeColor="text1"/>
              </w:rPr>
            </w:pPr>
            <w:r w:rsidRPr="00496F47">
              <w:rPr>
                <w:rFonts w:ascii="宋体" w:hAnsi="宋体"/>
                <w:color w:val="000000" w:themeColor="text1"/>
                <w:sz w:val="18"/>
                <w:szCs w:val="18"/>
              </w:rPr>
              <w:t>BI02-10-C02</w:t>
            </w:r>
          </w:p>
        </w:tc>
        <w:tc>
          <w:tcPr>
            <w:tcW w:w="992" w:type="dxa"/>
          </w:tcPr>
          <w:p w14:paraId="229A1C83"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0D448C1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时间、企业名称、企业ID、用电量预测信息</w:t>
            </w:r>
          </w:p>
        </w:tc>
        <w:tc>
          <w:tcPr>
            <w:tcW w:w="1559" w:type="dxa"/>
          </w:tcPr>
          <w:p w14:paraId="19BEC7D7"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显示企业在特定条件下的用电量预测。</w:t>
            </w:r>
          </w:p>
        </w:tc>
        <w:tc>
          <w:tcPr>
            <w:tcW w:w="1134" w:type="dxa"/>
          </w:tcPr>
          <w:p w14:paraId="47053E2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2F2E16BD" w14:textId="77777777" w:rsidR="00AB1F19" w:rsidRPr="00496F47" w:rsidRDefault="00AB1F19">
            <w:pPr>
              <w:pStyle w:val="affffffff4"/>
              <w:spacing w:line="240" w:lineRule="auto"/>
              <w:rPr>
                <w:color w:val="000000" w:themeColor="text1"/>
                <w:sz w:val="18"/>
              </w:rPr>
            </w:pPr>
          </w:p>
        </w:tc>
        <w:tc>
          <w:tcPr>
            <w:tcW w:w="992" w:type="dxa"/>
          </w:tcPr>
          <w:p w14:paraId="162B2FD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871C9F2" w14:textId="77777777">
        <w:tc>
          <w:tcPr>
            <w:tcW w:w="1526" w:type="dxa"/>
          </w:tcPr>
          <w:p w14:paraId="6720C99C" w14:textId="77777777" w:rsidR="00AB1F19" w:rsidRPr="00496F47" w:rsidRDefault="00AA79AF">
            <w:pPr>
              <w:rPr>
                <w:color w:val="000000" w:themeColor="text1"/>
              </w:rPr>
            </w:pPr>
            <w:r w:rsidRPr="00496F47">
              <w:rPr>
                <w:rFonts w:ascii="宋体" w:hAnsi="宋体"/>
                <w:color w:val="000000" w:themeColor="text1"/>
                <w:sz w:val="18"/>
                <w:szCs w:val="18"/>
              </w:rPr>
              <w:t>BI02-10-C03</w:t>
            </w:r>
          </w:p>
        </w:tc>
        <w:tc>
          <w:tcPr>
            <w:tcW w:w="992" w:type="dxa"/>
          </w:tcPr>
          <w:p w14:paraId="6FE34E7E"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7E473C6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时间、企业名称、企业ID、重点设备类型、用电量预测、负荷预测</w:t>
            </w:r>
          </w:p>
        </w:tc>
        <w:tc>
          <w:tcPr>
            <w:tcW w:w="1559" w:type="dxa"/>
          </w:tcPr>
          <w:p w14:paraId="0DE4DC0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显示企业重点设备在特定条件下的用电量预测和负荷预测。</w:t>
            </w:r>
          </w:p>
        </w:tc>
        <w:tc>
          <w:tcPr>
            <w:tcW w:w="1134" w:type="dxa"/>
          </w:tcPr>
          <w:p w14:paraId="1FD9398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6B80D319" w14:textId="77777777" w:rsidR="00AB1F19" w:rsidRPr="00496F47" w:rsidRDefault="00AB1F19">
            <w:pPr>
              <w:pStyle w:val="affffffff4"/>
              <w:spacing w:line="240" w:lineRule="auto"/>
              <w:rPr>
                <w:color w:val="000000" w:themeColor="text1"/>
                <w:sz w:val="18"/>
              </w:rPr>
            </w:pPr>
          </w:p>
        </w:tc>
        <w:tc>
          <w:tcPr>
            <w:tcW w:w="992" w:type="dxa"/>
          </w:tcPr>
          <w:p w14:paraId="482F44D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E50483D" w14:textId="77777777">
        <w:tc>
          <w:tcPr>
            <w:tcW w:w="1526" w:type="dxa"/>
          </w:tcPr>
          <w:p w14:paraId="205D25D4"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BI02-10-C04</w:t>
            </w:r>
          </w:p>
        </w:tc>
        <w:tc>
          <w:tcPr>
            <w:tcW w:w="992" w:type="dxa"/>
          </w:tcPr>
          <w:p w14:paraId="3080F27C"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5DE348ED"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时间、企业名称、企业ID、用电负荷预测</w:t>
            </w:r>
          </w:p>
        </w:tc>
        <w:tc>
          <w:tcPr>
            <w:tcW w:w="1559" w:type="dxa"/>
          </w:tcPr>
          <w:p w14:paraId="737189A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显示企业在特定条件下用电负荷情况的预测。</w:t>
            </w:r>
          </w:p>
        </w:tc>
        <w:tc>
          <w:tcPr>
            <w:tcW w:w="1134" w:type="dxa"/>
          </w:tcPr>
          <w:p w14:paraId="65BBD36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71A994D7" w14:textId="77777777" w:rsidR="00AB1F19" w:rsidRPr="00496F47" w:rsidRDefault="00AB1F19">
            <w:pPr>
              <w:pStyle w:val="affffffff4"/>
              <w:spacing w:line="240" w:lineRule="auto"/>
              <w:rPr>
                <w:color w:val="000000" w:themeColor="text1"/>
                <w:sz w:val="18"/>
              </w:rPr>
            </w:pPr>
          </w:p>
        </w:tc>
        <w:tc>
          <w:tcPr>
            <w:tcW w:w="992" w:type="dxa"/>
          </w:tcPr>
          <w:p w14:paraId="11C0036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2E76C37" w14:textId="77777777">
        <w:tc>
          <w:tcPr>
            <w:tcW w:w="1526" w:type="dxa"/>
          </w:tcPr>
          <w:p w14:paraId="38F00542"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BI03-1-B01</w:t>
            </w:r>
          </w:p>
        </w:tc>
        <w:tc>
          <w:tcPr>
            <w:tcW w:w="992" w:type="dxa"/>
          </w:tcPr>
          <w:p w14:paraId="6B06782F"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723DA0A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414910F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查询电动机经济性、峰谷用电诊断情况、和运行优化建议。</w:t>
            </w:r>
          </w:p>
        </w:tc>
        <w:tc>
          <w:tcPr>
            <w:tcW w:w="1134" w:type="dxa"/>
          </w:tcPr>
          <w:p w14:paraId="2B1DB08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国网、网省、直属单位单位营销部</w:t>
            </w:r>
          </w:p>
        </w:tc>
        <w:tc>
          <w:tcPr>
            <w:tcW w:w="1134" w:type="dxa"/>
          </w:tcPr>
          <w:p w14:paraId="2D09CCC3" w14:textId="77777777" w:rsidR="00AB1F19" w:rsidRPr="00496F47" w:rsidRDefault="00AB1F19">
            <w:pPr>
              <w:pStyle w:val="affffffff4"/>
              <w:spacing w:line="240" w:lineRule="auto"/>
              <w:rPr>
                <w:color w:val="000000" w:themeColor="text1"/>
                <w:sz w:val="18"/>
              </w:rPr>
            </w:pPr>
          </w:p>
        </w:tc>
        <w:tc>
          <w:tcPr>
            <w:tcW w:w="992" w:type="dxa"/>
          </w:tcPr>
          <w:p w14:paraId="6C0124A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83417CD" w14:textId="77777777">
        <w:tc>
          <w:tcPr>
            <w:tcW w:w="1526" w:type="dxa"/>
          </w:tcPr>
          <w:p w14:paraId="032F3C25" w14:textId="77777777" w:rsidR="00AB1F19" w:rsidRPr="00496F47" w:rsidRDefault="00AA79AF">
            <w:pPr>
              <w:rPr>
                <w:color w:val="000000" w:themeColor="text1"/>
              </w:rPr>
            </w:pPr>
            <w:r w:rsidRPr="00496F47">
              <w:rPr>
                <w:rFonts w:ascii="宋体" w:hAnsi="宋体"/>
                <w:color w:val="000000" w:themeColor="text1"/>
                <w:sz w:val="18"/>
                <w:szCs w:val="18"/>
              </w:rPr>
              <w:t>BI03-1-C01</w:t>
            </w:r>
          </w:p>
        </w:tc>
        <w:tc>
          <w:tcPr>
            <w:tcW w:w="992" w:type="dxa"/>
          </w:tcPr>
          <w:p w14:paraId="462319D5"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4BA2C84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时间、企业名称、企业ID、电动机ID、电动机用电情况、经济性评价指标值</w:t>
            </w:r>
          </w:p>
        </w:tc>
        <w:tc>
          <w:tcPr>
            <w:tcW w:w="1559" w:type="dxa"/>
          </w:tcPr>
          <w:p w14:paraId="3EEB38EB"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展示企业电动机运行的经济性评价。</w:t>
            </w:r>
          </w:p>
        </w:tc>
        <w:tc>
          <w:tcPr>
            <w:tcW w:w="1134" w:type="dxa"/>
          </w:tcPr>
          <w:p w14:paraId="60F36E61"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75DE655D" w14:textId="77777777" w:rsidR="00AB1F19" w:rsidRPr="00496F47" w:rsidRDefault="00AB1F19">
            <w:pPr>
              <w:pStyle w:val="affffffff4"/>
              <w:spacing w:line="240" w:lineRule="auto"/>
              <w:rPr>
                <w:color w:val="000000" w:themeColor="text1"/>
                <w:sz w:val="18"/>
              </w:rPr>
            </w:pPr>
          </w:p>
        </w:tc>
        <w:tc>
          <w:tcPr>
            <w:tcW w:w="992" w:type="dxa"/>
          </w:tcPr>
          <w:p w14:paraId="6FE390BA"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129324F0" w14:textId="77777777">
        <w:tc>
          <w:tcPr>
            <w:tcW w:w="1526" w:type="dxa"/>
          </w:tcPr>
          <w:p w14:paraId="5181BA0F" w14:textId="77777777" w:rsidR="00AB1F19" w:rsidRPr="00496F47" w:rsidRDefault="00AA79AF">
            <w:pPr>
              <w:rPr>
                <w:color w:val="000000" w:themeColor="text1"/>
              </w:rPr>
            </w:pPr>
            <w:r w:rsidRPr="00496F47">
              <w:rPr>
                <w:rFonts w:ascii="宋体" w:hAnsi="宋体"/>
                <w:color w:val="000000" w:themeColor="text1"/>
                <w:sz w:val="18"/>
                <w:szCs w:val="18"/>
              </w:rPr>
              <w:t>BI03-1-C02</w:t>
            </w:r>
          </w:p>
        </w:tc>
        <w:tc>
          <w:tcPr>
            <w:tcW w:w="992" w:type="dxa"/>
          </w:tcPr>
          <w:p w14:paraId="78CBC031"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3B990379"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r w:rsidRPr="00496F47">
              <w:rPr>
                <w:rFonts w:ascii="宋体" w:hAnsi="宋体"/>
                <w:color w:val="000000" w:themeColor="text1"/>
                <w:sz w:val="18"/>
              </w:rPr>
              <w:t>、</w:t>
            </w:r>
            <w:r w:rsidRPr="00496F47">
              <w:rPr>
                <w:rFonts w:ascii="宋体" w:hAnsi="宋体" w:hint="eastAsia"/>
                <w:color w:val="000000" w:themeColor="text1"/>
                <w:sz w:val="18"/>
              </w:rPr>
              <w:t>电动机ID、峰谷时段类型、时间段、用电量、用电成本、诊断结论</w:t>
            </w:r>
          </w:p>
        </w:tc>
        <w:tc>
          <w:tcPr>
            <w:tcW w:w="1559" w:type="dxa"/>
          </w:tcPr>
          <w:p w14:paraId="7827138B"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展示电动峰谷时段用电情况对比情况、并给出并给出诊断结论。</w:t>
            </w:r>
          </w:p>
        </w:tc>
        <w:tc>
          <w:tcPr>
            <w:tcW w:w="1134" w:type="dxa"/>
          </w:tcPr>
          <w:p w14:paraId="0E25AC7E"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56570DF4" w14:textId="77777777" w:rsidR="00AB1F19" w:rsidRPr="00496F47" w:rsidRDefault="00AB1F19">
            <w:pPr>
              <w:pStyle w:val="affffffff4"/>
              <w:spacing w:line="240" w:lineRule="auto"/>
              <w:rPr>
                <w:color w:val="000000" w:themeColor="text1"/>
                <w:sz w:val="18"/>
              </w:rPr>
            </w:pPr>
          </w:p>
        </w:tc>
        <w:tc>
          <w:tcPr>
            <w:tcW w:w="992" w:type="dxa"/>
          </w:tcPr>
          <w:p w14:paraId="64BF1B9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2CE5D1D1" w14:textId="77777777">
        <w:tc>
          <w:tcPr>
            <w:tcW w:w="1526" w:type="dxa"/>
          </w:tcPr>
          <w:p w14:paraId="31FCC8EE" w14:textId="77777777" w:rsidR="00AB1F19" w:rsidRPr="00496F47" w:rsidRDefault="00AA79AF">
            <w:pPr>
              <w:rPr>
                <w:color w:val="000000" w:themeColor="text1"/>
              </w:rPr>
            </w:pPr>
            <w:r w:rsidRPr="00496F47">
              <w:rPr>
                <w:rFonts w:ascii="宋体" w:hAnsi="宋体"/>
                <w:color w:val="000000" w:themeColor="text1"/>
                <w:sz w:val="18"/>
                <w:szCs w:val="18"/>
              </w:rPr>
              <w:t>BI03-1-C03</w:t>
            </w:r>
          </w:p>
        </w:tc>
        <w:tc>
          <w:tcPr>
            <w:tcW w:w="992" w:type="dxa"/>
          </w:tcPr>
          <w:p w14:paraId="49B51FB6"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48E6D5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时间、企业名称、企业ID、电动机ID、经济性评价指标值、电动机运行建议</w:t>
            </w:r>
          </w:p>
        </w:tc>
        <w:tc>
          <w:tcPr>
            <w:tcW w:w="1559" w:type="dxa"/>
          </w:tcPr>
          <w:p w14:paraId="2706B0B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展示该企业的电动机运行的优化建议。</w:t>
            </w:r>
          </w:p>
        </w:tc>
        <w:tc>
          <w:tcPr>
            <w:tcW w:w="1134" w:type="dxa"/>
          </w:tcPr>
          <w:p w14:paraId="46B59F0A"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40A31E92" w14:textId="77777777" w:rsidR="00AB1F19" w:rsidRPr="00496F47" w:rsidRDefault="00AB1F19">
            <w:pPr>
              <w:pStyle w:val="affffffff4"/>
              <w:spacing w:line="240" w:lineRule="auto"/>
              <w:rPr>
                <w:color w:val="000000" w:themeColor="text1"/>
                <w:sz w:val="18"/>
              </w:rPr>
            </w:pPr>
          </w:p>
        </w:tc>
        <w:tc>
          <w:tcPr>
            <w:tcW w:w="992" w:type="dxa"/>
          </w:tcPr>
          <w:p w14:paraId="4CD89C0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752DFEA" w14:textId="77777777">
        <w:tc>
          <w:tcPr>
            <w:tcW w:w="1526" w:type="dxa"/>
          </w:tcPr>
          <w:p w14:paraId="07AF17A5" w14:textId="77777777" w:rsidR="00AB1F19" w:rsidRPr="00496F47" w:rsidRDefault="00AA79AF">
            <w:pPr>
              <w:rPr>
                <w:color w:val="000000" w:themeColor="text1"/>
              </w:rPr>
            </w:pPr>
            <w:r w:rsidRPr="00496F47">
              <w:rPr>
                <w:rFonts w:ascii="宋体" w:hAnsi="宋体"/>
                <w:color w:val="000000" w:themeColor="text1"/>
                <w:sz w:val="18"/>
                <w:szCs w:val="18"/>
              </w:rPr>
              <w:t>BI03-2-B01</w:t>
            </w:r>
          </w:p>
        </w:tc>
        <w:tc>
          <w:tcPr>
            <w:tcW w:w="992" w:type="dxa"/>
          </w:tcPr>
          <w:p w14:paraId="632ACAD0"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7BB37E6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p>
        </w:tc>
        <w:tc>
          <w:tcPr>
            <w:tcW w:w="1559" w:type="dxa"/>
          </w:tcPr>
          <w:p w14:paraId="3005246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查询空调</w:t>
            </w:r>
            <w:r w:rsidRPr="00496F47">
              <w:rPr>
                <w:rFonts w:hint="eastAsia"/>
                <w:color w:val="000000" w:themeColor="text1"/>
                <w:sz w:val="18"/>
              </w:rPr>
              <w:t>C</w:t>
            </w:r>
            <w:r w:rsidRPr="00496F47">
              <w:rPr>
                <w:color w:val="000000" w:themeColor="text1"/>
                <w:sz w:val="18"/>
              </w:rPr>
              <w:t>OP</w:t>
            </w:r>
            <w:r w:rsidRPr="00496F47">
              <w:rPr>
                <w:rFonts w:hint="eastAsia"/>
                <w:color w:val="000000" w:themeColor="text1"/>
                <w:sz w:val="18"/>
              </w:rPr>
              <w:t>、峰谷用电诊断情况、和运行优化建议。</w:t>
            </w:r>
          </w:p>
        </w:tc>
        <w:tc>
          <w:tcPr>
            <w:tcW w:w="1134" w:type="dxa"/>
          </w:tcPr>
          <w:p w14:paraId="5051C441"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6BE2C6BB" w14:textId="77777777" w:rsidR="00AB1F19" w:rsidRPr="00496F47" w:rsidRDefault="00AB1F19">
            <w:pPr>
              <w:pStyle w:val="affffffff4"/>
              <w:spacing w:line="240" w:lineRule="auto"/>
              <w:rPr>
                <w:color w:val="000000" w:themeColor="text1"/>
                <w:sz w:val="18"/>
              </w:rPr>
            </w:pPr>
          </w:p>
        </w:tc>
        <w:tc>
          <w:tcPr>
            <w:tcW w:w="992" w:type="dxa"/>
          </w:tcPr>
          <w:p w14:paraId="75EEDAF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B3E0A8F" w14:textId="77777777">
        <w:tc>
          <w:tcPr>
            <w:tcW w:w="1526" w:type="dxa"/>
          </w:tcPr>
          <w:p w14:paraId="7164F809" w14:textId="77777777" w:rsidR="00AB1F19" w:rsidRPr="00496F47" w:rsidRDefault="00AA79AF">
            <w:pPr>
              <w:rPr>
                <w:color w:val="000000" w:themeColor="text1"/>
              </w:rPr>
            </w:pPr>
            <w:r w:rsidRPr="00496F47">
              <w:rPr>
                <w:rFonts w:ascii="宋体" w:hAnsi="宋体"/>
                <w:color w:val="000000" w:themeColor="text1"/>
                <w:sz w:val="18"/>
                <w:szCs w:val="18"/>
              </w:rPr>
              <w:t>BI03-2-C01</w:t>
            </w:r>
          </w:p>
        </w:tc>
        <w:tc>
          <w:tcPr>
            <w:tcW w:w="992" w:type="dxa"/>
          </w:tcPr>
          <w:p w14:paraId="498C5DEA"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28FBC289"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时间、企业名称、企业ID、空调ID、空调用电情况、C</w:t>
            </w:r>
            <w:r w:rsidRPr="00496F47">
              <w:rPr>
                <w:rFonts w:ascii="宋体" w:hAnsi="宋体"/>
                <w:color w:val="000000" w:themeColor="text1"/>
                <w:sz w:val="18"/>
              </w:rPr>
              <w:t>OP</w:t>
            </w:r>
            <w:r w:rsidRPr="00496F47">
              <w:rPr>
                <w:rFonts w:ascii="宋体" w:hAnsi="宋体" w:hint="eastAsia"/>
                <w:color w:val="000000" w:themeColor="text1"/>
                <w:sz w:val="18"/>
              </w:rPr>
              <w:t>评价指标值</w:t>
            </w:r>
          </w:p>
        </w:tc>
        <w:tc>
          <w:tcPr>
            <w:tcW w:w="1559" w:type="dxa"/>
          </w:tcPr>
          <w:p w14:paraId="5D62C428"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展示企业空调运行的</w:t>
            </w:r>
            <w:r w:rsidRPr="00496F47">
              <w:rPr>
                <w:rFonts w:hint="eastAsia"/>
                <w:color w:val="000000" w:themeColor="text1"/>
                <w:sz w:val="18"/>
              </w:rPr>
              <w:t>COP</w:t>
            </w:r>
            <w:r w:rsidRPr="00496F47">
              <w:rPr>
                <w:rFonts w:hint="eastAsia"/>
                <w:color w:val="000000" w:themeColor="text1"/>
                <w:sz w:val="18"/>
              </w:rPr>
              <w:t>评价。</w:t>
            </w:r>
          </w:p>
        </w:tc>
        <w:tc>
          <w:tcPr>
            <w:tcW w:w="1134" w:type="dxa"/>
          </w:tcPr>
          <w:p w14:paraId="310C09D3"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35E1AE95" w14:textId="77777777" w:rsidR="00AB1F19" w:rsidRPr="00496F47" w:rsidRDefault="00AB1F19">
            <w:pPr>
              <w:pStyle w:val="affffffff4"/>
              <w:spacing w:line="240" w:lineRule="auto"/>
              <w:rPr>
                <w:color w:val="000000" w:themeColor="text1"/>
                <w:sz w:val="18"/>
              </w:rPr>
            </w:pPr>
          </w:p>
        </w:tc>
        <w:tc>
          <w:tcPr>
            <w:tcW w:w="992" w:type="dxa"/>
          </w:tcPr>
          <w:p w14:paraId="2DF3562F"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0A0013C" w14:textId="77777777">
        <w:tc>
          <w:tcPr>
            <w:tcW w:w="1526" w:type="dxa"/>
          </w:tcPr>
          <w:p w14:paraId="462806B6" w14:textId="77777777" w:rsidR="00AB1F19" w:rsidRPr="00496F47" w:rsidRDefault="00AA79AF">
            <w:pPr>
              <w:rPr>
                <w:color w:val="000000" w:themeColor="text1"/>
              </w:rPr>
            </w:pPr>
            <w:r w:rsidRPr="00496F47">
              <w:rPr>
                <w:rFonts w:ascii="宋体" w:hAnsi="宋体"/>
                <w:color w:val="000000" w:themeColor="text1"/>
                <w:sz w:val="18"/>
                <w:szCs w:val="18"/>
              </w:rPr>
              <w:t>BI03-2-C02</w:t>
            </w:r>
          </w:p>
        </w:tc>
        <w:tc>
          <w:tcPr>
            <w:tcW w:w="992" w:type="dxa"/>
          </w:tcPr>
          <w:p w14:paraId="08964A3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08A9C82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w:t>
            </w:r>
            <w:r w:rsidRPr="00496F47">
              <w:rPr>
                <w:rFonts w:ascii="宋体" w:hAnsi="宋体"/>
                <w:color w:val="000000" w:themeColor="text1"/>
                <w:sz w:val="18"/>
              </w:rPr>
              <w:t>、</w:t>
            </w:r>
            <w:r w:rsidRPr="00496F47">
              <w:rPr>
                <w:rFonts w:ascii="宋体" w:hAnsi="宋体" w:hint="eastAsia"/>
                <w:color w:val="000000" w:themeColor="text1"/>
                <w:sz w:val="18"/>
              </w:rPr>
              <w:t>空调ID、峰谷时段类型、时间段、用电量、成本、诊断结论</w:t>
            </w:r>
          </w:p>
        </w:tc>
        <w:tc>
          <w:tcPr>
            <w:tcW w:w="1559" w:type="dxa"/>
          </w:tcPr>
          <w:p w14:paraId="746FF4B3"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展示空调峰谷时段用电情况对比情况、并给出并给出诊断结论。</w:t>
            </w:r>
          </w:p>
        </w:tc>
        <w:tc>
          <w:tcPr>
            <w:tcW w:w="1134" w:type="dxa"/>
          </w:tcPr>
          <w:p w14:paraId="060B7F40"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021D766C" w14:textId="77777777" w:rsidR="00AB1F19" w:rsidRPr="00496F47" w:rsidRDefault="00AB1F19">
            <w:pPr>
              <w:pStyle w:val="affffffff4"/>
              <w:spacing w:line="240" w:lineRule="auto"/>
              <w:rPr>
                <w:color w:val="000000" w:themeColor="text1"/>
                <w:sz w:val="18"/>
              </w:rPr>
            </w:pPr>
          </w:p>
        </w:tc>
        <w:tc>
          <w:tcPr>
            <w:tcW w:w="992" w:type="dxa"/>
          </w:tcPr>
          <w:p w14:paraId="3F54BB3E"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0D5D8E3C" w14:textId="77777777">
        <w:tc>
          <w:tcPr>
            <w:tcW w:w="1526" w:type="dxa"/>
          </w:tcPr>
          <w:p w14:paraId="055C1EC3"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BI03-2-C03</w:t>
            </w:r>
          </w:p>
        </w:tc>
        <w:tc>
          <w:tcPr>
            <w:tcW w:w="992" w:type="dxa"/>
          </w:tcPr>
          <w:p w14:paraId="3A14C8A7"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4A626FC8"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时间、企业名称、企业ID、空调ID、</w:t>
            </w:r>
            <w:r w:rsidRPr="00496F47">
              <w:rPr>
                <w:rFonts w:ascii="宋体" w:hAnsi="宋体"/>
                <w:color w:val="000000" w:themeColor="text1"/>
                <w:sz w:val="18"/>
              </w:rPr>
              <w:t>COP</w:t>
            </w:r>
            <w:r w:rsidRPr="00496F47">
              <w:rPr>
                <w:rFonts w:ascii="宋体" w:hAnsi="宋体" w:hint="eastAsia"/>
                <w:color w:val="000000" w:themeColor="text1"/>
                <w:sz w:val="18"/>
              </w:rPr>
              <w:t>评价指标值、空调运行建议</w:t>
            </w:r>
          </w:p>
        </w:tc>
        <w:tc>
          <w:tcPr>
            <w:tcW w:w="1559" w:type="dxa"/>
          </w:tcPr>
          <w:p w14:paraId="3D671F9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展示该企业的空调运行的优化建议。</w:t>
            </w:r>
          </w:p>
        </w:tc>
        <w:tc>
          <w:tcPr>
            <w:tcW w:w="1134" w:type="dxa"/>
          </w:tcPr>
          <w:p w14:paraId="38333507"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1F86133B" w14:textId="77777777" w:rsidR="00AB1F19" w:rsidRPr="00496F47" w:rsidRDefault="00AB1F19">
            <w:pPr>
              <w:pStyle w:val="affffffff4"/>
              <w:spacing w:line="240" w:lineRule="auto"/>
              <w:rPr>
                <w:color w:val="000000" w:themeColor="text1"/>
                <w:sz w:val="18"/>
              </w:rPr>
            </w:pPr>
          </w:p>
        </w:tc>
        <w:tc>
          <w:tcPr>
            <w:tcW w:w="992" w:type="dxa"/>
          </w:tcPr>
          <w:p w14:paraId="759C6F0F" w14:textId="77777777" w:rsidR="00AB1F19" w:rsidRPr="00496F47" w:rsidRDefault="00AA79AF">
            <w:pP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F8D5B45" w14:textId="77777777">
        <w:tc>
          <w:tcPr>
            <w:tcW w:w="1526" w:type="dxa"/>
          </w:tcPr>
          <w:p w14:paraId="592649F8" w14:textId="77777777" w:rsidR="00AB1F19" w:rsidRPr="00496F47" w:rsidRDefault="00AA79AF">
            <w:pPr>
              <w:rPr>
                <w:color w:val="000000" w:themeColor="text1"/>
              </w:rPr>
            </w:pPr>
            <w:r w:rsidRPr="00496F47">
              <w:rPr>
                <w:rFonts w:ascii="宋体" w:hAnsi="宋体"/>
                <w:color w:val="000000" w:themeColor="text1"/>
                <w:sz w:val="18"/>
                <w:szCs w:val="18"/>
              </w:rPr>
              <w:t>BI03-3-B01</w:t>
            </w:r>
          </w:p>
        </w:tc>
        <w:tc>
          <w:tcPr>
            <w:tcW w:w="992" w:type="dxa"/>
          </w:tcPr>
          <w:p w14:paraId="2CF09573" w14:textId="77777777" w:rsidR="00AB1F19" w:rsidRPr="00496F47" w:rsidRDefault="00AA79AF">
            <w:pPr>
              <w:rPr>
                <w:color w:val="000000" w:themeColor="text1"/>
              </w:rPr>
            </w:pPr>
            <w:r w:rsidRPr="00496F47">
              <w:rPr>
                <w:rFonts w:ascii="宋体" w:hAnsi="宋体" w:hint="eastAsia"/>
                <w:color w:val="000000" w:themeColor="text1"/>
                <w:sz w:val="18"/>
              </w:rPr>
              <w:t>表单</w:t>
            </w:r>
          </w:p>
        </w:tc>
        <w:tc>
          <w:tcPr>
            <w:tcW w:w="1843" w:type="dxa"/>
          </w:tcPr>
          <w:p w14:paraId="24A214E7"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w:t>
            </w:r>
          </w:p>
        </w:tc>
        <w:tc>
          <w:tcPr>
            <w:tcW w:w="1559" w:type="dxa"/>
          </w:tcPr>
          <w:p w14:paraId="79089744"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查询企业用能系统能效评价、线损水平评价、用能习惯评价、设备能效评价</w:t>
            </w:r>
          </w:p>
        </w:tc>
        <w:tc>
          <w:tcPr>
            <w:tcW w:w="1134" w:type="dxa"/>
          </w:tcPr>
          <w:p w14:paraId="599FF221"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6818C184" w14:textId="77777777" w:rsidR="00AB1F19" w:rsidRPr="00496F47" w:rsidRDefault="00AB1F19">
            <w:pPr>
              <w:pStyle w:val="affffffff4"/>
              <w:spacing w:line="240" w:lineRule="auto"/>
              <w:rPr>
                <w:color w:val="000000" w:themeColor="text1"/>
                <w:sz w:val="18"/>
              </w:rPr>
            </w:pPr>
          </w:p>
        </w:tc>
        <w:tc>
          <w:tcPr>
            <w:tcW w:w="992" w:type="dxa"/>
          </w:tcPr>
          <w:p w14:paraId="18C4C38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0EE9ABB" w14:textId="77777777">
        <w:tc>
          <w:tcPr>
            <w:tcW w:w="1526" w:type="dxa"/>
          </w:tcPr>
          <w:p w14:paraId="7CF3485E" w14:textId="77777777" w:rsidR="00AB1F19" w:rsidRPr="00496F47" w:rsidRDefault="00AA79AF">
            <w:pPr>
              <w:rPr>
                <w:color w:val="000000" w:themeColor="text1"/>
              </w:rPr>
            </w:pPr>
            <w:r w:rsidRPr="00496F47">
              <w:rPr>
                <w:rFonts w:ascii="宋体" w:hAnsi="宋体"/>
                <w:color w:val="000000" w:themeColor="text1"/>
                <w:sz w:val="18"/>
                <w:szCs w:val="18"/>
              </w:rPr>
              <w:t>BI03-3-C01</w:t>
            </w:r>
          </w:p>
        </w:tc>
        <w:tc>
          <w:tcPr>
            <w:tcW w:w="992" w:type="dxa"/>
          </w:tcPr>
          <w:p w14:paraId="1C2C4A57"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6A2CBFBF"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w:t>
            </w:r>
            <w:r w:rsidRPr="00496F47">
              <w:rPr>
                <w:rFonts w:ascii="宋体" w:hAnsi="宋体"/>
                <w:color w:val="000000" w:themeColor="text1"/>
                <w:sz w:val="18"/>
              </w:rPr>
              <w:t>、</w:t>
            </w:r>
            <w:r w:rsidRPr="00496F47">
              <w:rPr>
                <w:rFonts w:ascii="宋体" w:hAnsi="宋体" w:hint="eastAsia"/>
                <w:color w:val="000000" w:themeColor="text1"/>
                <w:sz w:val="18"/>
              </w:rPr>
              <w:t>能效系统ID、用电数据、能效水平值</w:t>
            </w:r>
          </w:p>
        </w:tc>
        <w:tc>
          <w:tcPr>
            <w:tcW w:w="1559" w:type="dxa"/>
          </w:tcPr>
          <w:p w14:paraId="51C501EA"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展示各用能系统的能效水平、并生成报表。</w:t>
            </w:r>
          </w:p>
        </w:tc>
        <w:tc>
          <w:tcPr>
            <w:tcW w:w="1134" w:type="dxa"/>
          </w:tcPr>
          <w:p w14:paraId="0DE74DB2"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7D9C576A" w14:textId="77777777" w:rsidR="00AB1F19" w:rsidRPr="00496F47" w:rsidRDefault="00AB1F19">
            <w:pPr>
              <w:pStyle w:val="affffffff4"/>
              <w:spacing w:line="240" w:lineRule="auto"/>
              <w:rPr>
                <w:color w:val="000000" w:themeColor="text1"/>
                <w:sz w:val="18"/>
              </w:rPr>
            </w:pPr>
          </w:p>
        </w:tc>
        <w:tc>
          <w:tcPr>
            <w:tcW w:w="992" w:type="dxa"/>
          </w:tcPr>
          <w:p w14:paraId="71D26EB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313C5025" w14:textId="77777777">
        <w:tc>
          <w:tcPr>
            <w:tcW w:w="1526" w:type="dxa"/>
          </w:tcPr>
          <w:p w14:paraId="4CB2C496" w14:textId="77777777" w:rsidR="00AB1F19" w:rsidRPr="00496F47" w:rsidRDefault="00AA79AF">
            <w:pPr>
              <w:rPr>
                <w:color w:val="000000" w:themeColor="text1"/>
              </w:rPr>
            </w:pPr>
            <w:r w:rsidRPr="00496F47">
              <w:rPr>
                <w:rFonts w:ascii="宋体" w:hAnsi="宋体"/>
                <w:color w:val="000000" w:themeColor="text1"/>
                <w:sz w:val="18"/>
                <w:szCs w:val="18"/>
              </w:rPr>
              <w:t>BI03-3-C02</w:t>
            </w:r>
          </w:p>
        </w:tc>
        <w:tc>
          <w:tcPr>
            <w:tcW w:w="992" w:type="dxa"/>
          </w:tcPr>
          <w:p w14:paraId="012C815E"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236BA295"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日期、企业名称、企业ID、线路ID、线损率</w:t>
            </w:r>
          </w:p>
        </w:tc>
        <w:tc>
          <w:tcPr>
            <w:tcW w:w="1559" w:type="dxa"/>
          </w:tcPr>
          <w:p w14:paraId="7348E0C7"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展示用户各供电线路的线损情况、计算并评价其线损水平、并生成报表。</w:t>
            </w:r>
          </w:p>
        </w:tc>
        <w:tc>
          <w:tcPr>
            <w:tcW w:w="1134" w:type="dxa"/>
          </w:tcPr>
          <w:p w14:paraId="4DE435E7"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46F4CE09" w14:textId="77777777" w:rsidR="00AB1F19" w:rsidRPr="00496F47" w:rsidRDefault="00AB1F19">
            <w:pPr>
              <w:pStyle w:val="affffffff4"/>
              <w:spacing w:line="240" w:lineRule="auto"/>
              <w:rPr>
                <w:color w:val="000000" w:themeColor="text1"/>
                <w:sz w:val="18"/>
              </w:rPr>
            </w:pPr>
          </w:p>
        </w:tc>
        <w:tc>
          <w:tcPr>
            <w:tcW w:w="992" w:type="dxa"/>
          </w:tcPr>
          <w:p w14:paraId="3891176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6F88D976" w14:textId="77777777">
        <w:tc>
          <w:tcPr>
            <w:tcW w:w="1526" w:type="dxa"/>
          </w:tcPr>
          <w:p w14:paraId="71DB60F9"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BI03-3-C03</w:t>
            </w:r>
          </w:p>
        </w:tc>
        <w:tc>
          <w:tcPr>
            <w:tcW w:w="992" w:type="dxa"/>
          </w:tcPr>
          <w:p w14:paraId="08241FE1"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6CE7B21C"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日期、企业名称、企业ID、各能源使用时间分布与其所属行为模式的曲线对比、差异点、评价</w:t>
            </w:r>
          </w:p>
        </w:tc>
        <w:tc>
          <w:tcPr>
            <w:tcW w:w="1559" w:type="dxa"/>
          </w:tcPr>
          <w:p w14:paraId="0FA8BEE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基于企业用能数据、按照时间分布、与其所属的用能行为模式进行对比、展示差异、基于差异进行评价。</w:t>
            </w:r>
          </w:p>
        </w:tc>
        <w:tc>
          <w:tcPr>
            <w:tcW w:w="1134" w:type="dxa"/>
          </w:tcPr>
          <w:p w14:paraId="57B17385"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4DA9A4F6" w14:textId="77777777" w:rsidR="00AB1F19" w:rsidRPr="00496F47" w:rsidRDefault="00AB1F19">
            <w:pPr>
              <w:pStyle w:val="affffffff4"/>
              <w:spacing w:line="240" w:lineRule="auto"/>
              <w:rPr>
                <w:color w:val="000000" w:themeColor="text1"/>
                <w:sz w:val="18"/>
              </w:rPr>
            </w:pPr>
          </w:p>
        </w:tc>
        <w:tc>
          <w:tcPr>
            <w:tcW w:w="992" w:type="dxa"/>
          </w:tcPr>
          <w:p w14:paraId="002A3D93"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EFB8443" w14:textId="77777777">
        <w:tc>
          <w:tcPr>
            <w:tcW w:w="1526" w:type="dxa"/>
          </w:tcPr>
          <w:p w14:paraId="700B7263" w14:textId="77777777" w:rsidR="00AB1F19" w:rsidRPr="00496F47" w:rsidRDefault="00AA79AF">
            <w:pPr>
              <w:rPr>
                <w:color w:val="000000" w:themeColor="text1"/>
              </w:rPr>
            </w:pPr>
            <w:r w:rsidRPr="00496F47">
              <w:rPr>
                <w:rFonts w:ascii="宋体" w:hAnsi="宋体"/>
                <w:color w:val="000000" w:themeColor="text1"/>
                <w:sz w:val="18"/>
                <w:szCs w:val="18"/>
              </w:rPr>
              <w:t>BI03-3-C04</w:t>
            </w:r>
          </w:p>
        </w:tc>
        <w:tc>
          <w:tcPr>
            <w:tcW w:w="992" w:type="dxa"/>
          </w:tcPr>
          <w:p w14:paraId="02302532"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0C0FB1E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日期、企业名称、企业ID、设备ID、能效水平数值</w:t>
            </w:r>
          </w:p>
        </w:tc>
        <w:tc>
          <w:tcPr>
            <w:tcW w:w="1559" w:type="dxa"/>
          </w:tcPr>
          <w:p w14:paraId="5129A4DE"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根据企业重要、设备的用能情况、基于能效水平计算公式、计算并评价企业重要设备的能效水平、并生成报表。</w:t>
            </w:r>
          </w:p>
        </w:tc>
        <w:tc>
          <w:tcPr>
            <w:tcW w:w="1134" w:type="dxa"/>
          </w:tcPr>
          <w:p w14:paraId="45A6CC54"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2AF98E74" w14:textId="77777777" w:rsidR="00AB1F19" w:rsidRPr="00496F47" w:rsidRDefault="00AB1F19">
            <w:pPr>
              <w:pStyle w:val="affffffff4"/>
              <w:spacing w:line="240" w:lineRule="auto"/>
              <w:rPr>
                <w:color w:val="000000" w:themeColor="text1"/>
                <w:sz w:val="18"/>
              </w:rPr>
            </w:pPr>
          </w:p>
        </w:tc>
        <w:tc>
          <w:tcPr>
            <w:tcW w:w="992" w:type="dxa"/>
          </w:tcPr>
          <w:p w14:paraId="42DACD1C"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52443C3D" w14:textId="77777777">
        <w:tc>
          <w:tcPr>
            <w:tcW w:w="1526" w:type="dxa"/>
          </w:tcPr>
          <w:p w14:paraId="720DD70D" w14:textId="77777777" w:rsidR="00AB1F19" w:rsidRPr="00496F47" w:rsidRDefault="00AA79AF">
            <w:pPr>
              <w:rPr>
                <w:color w:val="000000" w:themeColor="text1"/>
              </w:rPr>
            </w:pPr>
            <w:r w:rsidRPr="00496F47">
              <w:rPr>
                <w:rFonts w:ascii="宋体" w:hAnsi="宋体"/>
                <w:color w:val="000000" w:themeColor="text1"/>
                <w:sz w:val="18"/>
                <w:szCs w:val="18"/>
              </w:rPr>
              <w:t>BI03-3-C05</w:t>
            </w:r>
          </w:p>
        </w:tc>
        <w:tc>
          <w:tcPr>
            <w:tcW w:w="992" w:type="dxa"/>
          </w:tcPr>
          <w:p w14:paraId="18001053" w14:textId="77777777" w:rsidR="00AB1F19" w:rsidRPr="00496F47" w:rsidRDefault="00AA79AF">
            <w:pPr>
              <w:rPr>
                <w:rFonts w:ascii="宋体" w:hAnsi="宋体"/>
                <w:color w:val="000000" w:themeColor="text1"/>
                <w:sz w:val="18"/>
              </w:rPr>
            </w:pPr>
            <w:r w:rsidRPr="00496F47">
              <w:rPr>
                <w:rFonts w:ascii="宋体" w:hAnsi="宋体" w:hint="eastAsia"/>
                <w:color w:val="000000" w:themeColor="text1"/>
                <w:sz w:val="18"/>
              </w:rPr>
              <w:t>报表</w:t>
            </w:r>
          </w:p>
        </w:tc>
        <w:tc>
          <w:tcPr>
            <w:tcW w:w="1843" w:type="dxa"/>
          </w:tcPr>
          <w:p w14:paraId="557F0AB4"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日期、企业名称、企业ID、用能系统综合评价数值、线损水平评价数值、用能习惯评价数值、设备能效评价数值、总体能效水平评价</w:t>
            </w:r>
          </w:p>
        </w:tc>
        <w:tc>
          <w:tcPr>
            <w:tcW w:w="1559" w:type="dxa"/>
          </w:tcPr>
          <w:p w14:paraId="05CA9155"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根据企业用能系统、线损水平、用能习惯、设备能效等各分项指标计算出整体能效得分、并生成报表。</w:t>
            </w:r>
          </w:p>
        </w:tc>
        <w:tc>
          <w:tcPr>
            <w:tcW w:w="1134" w:type="dxa"/>
          </w:tcPr>
          <w:p w14:paraId="4736199C" w14:textId="77777777" w:rsidR="00AB1F19" w:rsidRPr="00496F47" w:rsidRDefault="00AA79AF">
            <w:pPr>
              <w:rPr>
                <w:color w:val="000000" w:themeColor="text1"/>
              </w:rPr>
            </w:pPr>
            <w:r w:rsidRPr="00496F47">
              <w:rPr>
                <w:rFonts w:hint="eastAsia"/>
                <w:color w:val="000000" w:themeColor="text1"/>
                <w:sz w:val="18"/>
                <w:szCs w:val="18"/>
              </w:rPr>
              <w:t>国网、网省、直属单位单位营销部</w:t>
            </w:r>
          </w:p>
        </w:tc>
        <w:tc>
          <w:tcPr>
            <w:tcW w:w="1134" w:type="dxa"/>
          </w:tcPr>
          <w:p w14:paraId="01814433" w14:textId="77777777" w:rsidR="00AB1F19" w:rsidRPr="00496F47" w:rsidRDefault="00AB1F19">
            <w:pPr>
              <w:pStyle w:val="affffffff4"/>
              <w:spacing w:line="240" w:lineRule="auto"/>
              <w:rPr>
                <w:color w:val="000000" w:themeColor="text1"/>
                <w:sz w:val="18"/>
              </w:rPr>
            </w:pPr>
          </w:p>
        </w:tc>
        <w:tc>
          <w:tcPr>
            <w:tcW w:w="992" w:type="dxa"/>
          </w:tcPr>
          <w:p w14:paraId="572219CA"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按需</w:t>
            </w:r>
          </w:p>
        </w:tc>
      </w:tr>
      <w:tr w:rsidR="00AB1F19" w:rsidRPr="00496F47" w14:paraId="2D8FEDA8" w14:textId="77777777">
        <w:tc>
          <w:tcPr>
            <w:tcW w:w="1526" w:type="dxa"/>
          </w:tcPr>
          <w:p w14:paraId="1EC7DE02" w14:textId="77777777" w:rsidR="00AB1F19" w:rsidRPr="00496F47" w:rsidRDefault="00AA79AF">
            <w:pPr>
              <w:rPr>
                <w:rFonts w:ascii="宋体" w:hAnsi="宋体"/>
                <w:color w:val="000000" w:themeColor="text1"/>
                <w:sz w:val="18"/>
                <w:szCs w:val="18"/>
              </w:rPr>
            </w:pPr>
            <w:r w:rsidRPr="00496F47">
              <w:rPr>
                <w:rFonts w:ascii="宋体" w:hAnsi="宋体"/>
                <w:color w:val="000000" w:themeColor="text1"/>
                <w:sz w:val="18"/>
                <w:szCs w:val="18"/>
              </w:rPr>
              <w:t>BI03-3-C06</w:t>
            </w:r>
          </w:p>
        </w:tc>
        <w:tc>
          <w:tcPr>
            <w:tcW w:w="992" w:type="dxa"/>
          </w:tcPr>
          <w:p w14:paraId="749CB124" w14:textId="77777777" w:rsidR="00AB1F19" w:rsidRPr="00496F47" w:rsidRDefault="00AA79AF">
            <w:pPr>
              <w:rPr>
                <w:color w:val="000000" w:themeColor="text1"/>
              </w:rPr>
            </w:pPr>
            <w:r w:rsidRPr="00496F47">
              <w:rPr>
                <w:rFonts w:ascii="宋体" w:hAnsi="宋体" w:hint="eastAsia"/>
                <w:color w:val="000000" w:themeColor="text1"/>
                <w:sz w:val="18"/>
              </w:rPr>
              <w:t>报表</w:t>
            </w:r>
          </w:p>
        </w:tc>
        <w:tc>
          <w:tcPr>
            <w:tcW w:w="1843" w:type="dxa"/>
          </w:tcPr>
          <w:p w14:paraId="3A4497AE" w14:textId="77777777" w:rsidR="00AB1F19" w:rsidRPr="00496F47" w:rsidRDefault="00AA79AF">
            <w:pPr>
              <w:pStyle w:val="affffffff4"/>
              <w:spacing w:line="240" w:lineRule="auto"/>
              <w:rPr>
                <w:rFonts w:ascii="宋体" w:hAnsi="宋体"/>
                <w:color w:val="000000" w:themeColor="text1"/>
                <w:sz w:val="18"/>
              </w:rPr>
            </w:pPr>
            <w:r w:rsidRPr="00496F47">
              <w:rPr>
                <w:rFonts w:ascii="宋体" w:hAnsi="宋体" w:hint="eastAsia"/>
                <w:color w:val="000000" w:themeColor="text1"/>
                <w:sz w:val="18"/>
              </w:rPr>
              <w:t>企业名称、企业ID、各用能方面建议</w:t>
            </w:r>
          </w:p>
        </w:tc>
        <w:tc>
          <w:tcPr>
            <w:tcW w:w="1559" w:type="dxa"/>
          </w:tcPr>
          <w:p w14:paraId="747BD3BC" w14:textId="77777777" w:rsidR="00AB1F19" w:rsidRPr="00496F47" w:rsidRDefault="00AA79AF">
            <w:pPr>
              <w:pStyle w:val="affffffff4"/>
              <w:spacing w:line="240" w:lineRule="auto"/>
              <w:rPr>
                <w:color w:val="000000" w:themeColor="text1"/>
                <w:sz w:val="18"/>
              </w:rPr>
            </w:pPr>
            <w:r w:rsidRPr="00496F47">
              <w:rPr>
                <w:rFonts w:hint="eastAsia"/>
                <w:color w:val="000000" w:themeColor="text1"/>
                <w:sz w:val="18"/>
              </w:rPr>
              <w:t>展示用户各用能方面的建议。</w:t>
            </w:r>
          </w:p>
        </w:tc>
        <w:tc>
          <w:tcPr>
            <w:tcW w:w="1134" w:type="dxa"/>
          </w:tcPr>
          <w:p w14:paraId="4D76D838" w14:textId="77777777" w:rsidR="00AB1F19" w:rsidRPr="00496F47" w:rsidRDefault="00AA79AF">
            <w:pPr>
              <w:rPr>
                <w:color w:val="000000" w:themeColor="text1"/>
                <w:sz w:val="18"/>
                <w:szCs w:val="18"/>
              </w:rPr>
            </w:pPr>
            <w:r w:rsidRPr="00496F47">
              <w:rPr>
                <w:rFonts w:hint="eastAsia"/>
                <w:color w:val="000000" w:themeColor="text1"/>
                <w:sz w:val="18"/>
                <w:szCs w:val="18"/>
              </w:rPr>
              <w:t>国网、网省、直属单位单位营销部</w:t>
            </w:r>
          </w:p>
        </w:tc>
        <w:tc>
          <w:tcPr>
            <w:tcW w:w="1134" w:type="dxa"/>
          </w:tcPr>
          <w:p w14:paraId="6351BF2C" w14:textId="77777777" w:rsidR="00AB1F19" w:rsidRPr="00496F47" w:rsidRDefault="00AB1F19">
            <w:pPr>
              <w:pStyle w:val="affffffff4"/>
              <w:spacing w:line="240" w:lineRule="auto"/>
              <w:rPr>
                <w:color w:val="000000" w:themeColor="text1"/>
                <w:sz w:val="18"/>
              </w:rPr>
            </w:pPr>
          </w:p>
        </w:tc>
        <w:tc>
          <w:tcPr>
            <w:tcW w:w="992" w:type="dxa"/>
          </w:tcPr>
          <w:p w14:paraId="521FEB3A" w14:textId="77777777" w:rsidR="00AB1F19" w:rsidRPr="00496F47" w:rsidRDefault="00AA79AF">
            <w:pP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5B510896" w14:textId="77777777">
        <w:tc>
          <w:tcPr>
            <w:tcW w:w="1526" w:type="dxa"/>
          </w:tcPr>
          <w:p w14:paraId="059D1ADB"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BI0701_01_B01</w:t>
            </w:r>
          </w:p>
        </w:tc>
        <w:tc>
          <w:tcPr>
            <w:tcW w:w="992" w:type="dxa"/>
          </w:tcPr>
          <w:p w14:paraId="771BE858"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表单</w:t>
            </w:r>
          </w:p>
        </w:tc>
        <w:tc>
          <w:tcPr>
            <w:tcW w:w="1843" w:type="dxa"/>
          </w:tcPr>
          <w:p w14:paraId="04AD7F4B"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sz w:val="18"/>
                <w:szCs w:val="18"/>
              </w:rPr>
              <w:t>用户编号、用户名称、行业、电压</w:t>
            </w:r>
          </w:p>
        </w:tc>
        <w:tc>
          <w:tcPr>
            <w:tcW w:w="1559" w:type="dxa"/>
          </w:tcPr>
          <w:p w14:paraId="0EF91586"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sz w:val="18"/>
                <w:szCs w:val="18"/>
              </w:rPr>
              <w:t>作为用户档案信息的查询条件</w:t>
            </w:r>
          </w:p>
        </w:tc>
        <w:tc>
          <w:tcPr>
            <w:tcW w:w="1134" w:type="dxa"/>
          </w:tcPr>
          <w:p w14:paraId="04BB6EC7"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25958B81"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7515AB14"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6E95BDD9" w14:textId="77777777">
        <w:tc>
          <w:tcPr>
            <w:tcW w:w="1526" w:type="dxa"/>
          </w:tcPr>
          <w:p w14:paraId="4EC3591A"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BI0701_01_C01</w:t>
            </w:r>
          </w:p>
        </w:tc>
        <w:tc>
          <w:tcPr>
            <w:tcW w:w="992" w:type="dxa"/>
          </w:tcPr>
          <w:p w14:paraId="373E28E4"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表单</w:t>
            </w:r>
          </w:p>
        </w:tc>
        <w:tc>
          <w:tcPr>
            <w:tcW w:w="1843" w:type="dxa"/>
          </w:tcPr>
          <w:p w14:paraId="66B382A0" w14:textId="77777777" w:rsidR="00AB1F19" w:rsidRPr="00496F47" w:rsidRDefault="00AA79AF">
            <w:pPr>
              <w:widowControl/>
              <w:textAlignment w:val="top"/>
              <w:rPr>
                <w:rFonts w:ascii="宋体" w:hAnsi="宋体" w:cs="宋体"/>
                <w:color w:val="000000" w:themeColor="text1"/>
                <w:sz w:val="18"/>
                <w:szCs w:val="18"/>
              </w:rPr>
            </w:pPr>
            <w:r w:rsidRPr="00496F47">
              <w:rPr>
                <w:rFonts w:hint="eastAsia"/>
                <w:color w:val="000000" w:themeColor="text1"/>
                <w:sz w:val="18"/>
                <w:szCs w:val="18"/>
              </w:rPr>
              <w:t>用户档案信息表</w:t>
            </w:r>
          </w:p>
        </w:tc>
        <w:tc>
          <w:tcPr>
            <w:tcW w:w="1559" w:type="dxa"/>
          </w:tcPr>
          <w:p w14:paraId="0FA71F2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展示用户档案信息及联系信息</w:t>
            </w:r>
          </w:p>
        </w:tc>
        <w:tc>
          <w:tcPr>
            <w:tcW w:w="1134" w:type="dxa"/>
          </w:tcPr>
          <w:p w14:paraId="1961D0CA"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89397C5"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313237D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71C57CD6" w14:textId="77777777">
        <w:tc>
          <w:tcPr>
            <w:tcW w:w="1526" w:type="dxa"/>
          </w:tcPr>
          <w:p w14:paraId="01A1204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BI0701_02_B01</w:t>
            </w:r>
          </w:p>
        </w:tc>
        <w:tc>
          <w:tcPr>
            <w:tcW w:w="992" w:type="dxa"/>
          </w:tcPr>
          <w:p w14:paraId="1D5EF8D1"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5F7C1AEE"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hAnsi="宋体" w:cs="宋体" w:hint="eastAsia"/>
                <w:color w:val="000000" w:themeColor="text1"/>
                <w:sz w:val="18"/>
                <w:szCs w:val="18"/>
              </w:rPr>
              <w:t>用户</w:t>
            </w:r>
            <w:r w:rsidRPr="00496F47">
              <w:rPr>
                <w:rFonts w:hint="eastAsia"/>
                <w:color w:val="000000" w:themeColor="text1"/>
                <w:sz w:val="18"/>
                <w:szCs w:val="18"/>
              </w:rPr>
              <w:t>编号</w:t>
            </w:r>
            <w:r w:rsidRPr="00496F47">
              <w:rPr>
                <w:rFonts w:hAnsi="宋体" w:cs="宋体" w:hint="eastAsia"/>
                <w:color w:val="000000" w:themeColor="text1"/>
                <w:sz w:val="18"/>
                <w:szCs w:val="18"/>
              </w:rPr>
              <w:t>、用户名称、供电单位、监测点名称</w:t>
            </w:r>
          </w:p>
        </w:tc>
        <w:tc>
          <w:tcPr>
            <w:tcW w:w="1559" w:type="dxa"/>
          </w:tcPr>
          <w:p w14:paraId="3721F9DC"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sz w:val="18"/>
                <w:szCs w:val="18"/>
              </w:rPr>
              <w:t>作为监测点档案信息的查询条件</w:t>
            </w:r>
          </w:p>
        </w:tc>
        <w:tc>
          <w:tcPr>
            <w:tcW w:w="1134" w:type="dxa"/>
          </w:tcPr>
          <w:p w14:paraId="2D7B438A"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6CDADE12"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238649AF"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776239CB" w14:textId="77777777">
        <w:tc>
          <w:tcPr>
            <w:tcW w:w="1526" w:type="dxa"/>
          </w:tcPr>
          <w:p w14:paraId="40531BC6"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BI0701_02_C01</w:t>
            </w:r>
          </w:p>
        </w:tc>
        <w:tc>
          <w:tcPr>
            <w:tcW w:w="992" w:type="dxa"/>
          </w:tcPr>
          <w:p w14:paraId="4F5D427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7CC7ACB"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监测点</w:t>
            </w:r>
            <w:r w:rsidRPr="00496F47">
              <w:rPr>
                <w:rFonts w:ascii="宋体" w:hAnsi="宋体" w:cs="宋体" w:hint="eastAsia"/>
                <w:color w:val="000000" w:themeColor="text1"/>
                <w:kern w:val="0"/>
                <w:sz w:val="18"/>
                <w:szCs w:val="18"/>
              </w:rPr>
              <w:t>信息表</w:t>
            </w:r>
          </w:p>
        </w:tc>
        <w:tc>
          <w:tcPr>
            <w:tcW w:w="1559" w:type="dxa"/>
          </w:tcPr>
          <w:p w14:paraId="0A8F9F3B"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记录及展示监测点信息</w:t>
            </w:r>
          </w:p>
        </w:tc>
        <w:tc>
          <w:tcPr>
            <w:tcW w:w="1134" w:type="dxa"/>
          </w:tcPr>
          <w:p w14:paraId="42DC59F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1A74807F"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0272563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3C90448D" w14:textId="77777777">
        <w:tc>
          <w:tcPr>
            <w:tcW w:w="1526" w:type="dxa"/>
          </w:tcPr>
          <w:p w14:paraId="0E501B56"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BI0701_03_B01</w:t>
            </w:r>
          </w:p>
        </w:tc>
        <w:tc>
          <w:tcPr>
            <w:tcW w:w="992" w:type="dxa"/>
          </w:tcPr>
          <w:p w14:paraId="32355CB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4332509"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用户编号、用户名称、监测点名称</w:t>
            </w:r>
          </w:p>
        </w:tc>
        <w:tc>
          <w:tcPr>
            <w:tcW w:w="1559" w:type="dxa"/>
          </w:tcPr>
          <w:p w14:paraId="79209F76"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sz w:val="18"/>
                <w:szCs w:val="18"/>
              </w:rPr>
              <w:t>作为监测点信息的查询条件</w:t>
            </w:r>
          </w:p>
        </w:tc>
        <w:tc>
          <w:tcPr>
            <w:tcW w:w="1134" w:type="dxa"/>
          </w:tcPr>
          <w:p w14:paraId="73925FDC"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1746DA3"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7A9EE3A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7D51A358" w14:textId="77777777">
        <w:tc>
          <w:tcPr>
            <w:tcW w:w="1526" w:type="dxa"/>
          </w:tcPr>
          <w:p w14:paraId="05A2A8C6"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BI0701_03_C01</w:t>
            </w:r>
          </w:p>
        </w:tc>
        <w:tc>
          <w:tcPr>
            <w:tcW w:w="992" w:type="dxa"/>
          </w:tcPr>
          <w:p w14:paraId="4C31555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图形</w:t>
            </w:r>
          </w:p>
        </w:tc>
        <w:tc>
          <w:tcPr>
            <w:tcW w:w="1843" w:type="dxa"/>
          </w:tcPr>
          <w:p w14:paraId="1BA411A0"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监测点关系</w:t>
            </w:r>
            <w:r w:rsidRPr="00496F47">
              <w:rPr>
                <w:rFonts w:ascii="宋体" w:hAnsi="宋体" w:cs="宋体" w:hint="eastAsia"/>
                <w:color w:val="000000" w:themeColor="text1"/>
                <w:kern w:val="0"/>
                <w:sz w:val="18"/>
                <w:szCs w:val="18"/>
              </w:rPr>
              <w:t>表</w:t>
            </w:r>
          </w:p>
        </w:tc>
        <w:tc>
          <w:tcPr>
            <w:tcW w:w="1559" w:type="dxa"/>
          </w:tcPr>
          <w:p w14:paraId="0044D5E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展示监测点关系</w:t>
            </w:r>
          </w:p>
        </w:tc>
        <w:tc>
          <w:tcPr>
            <w:tcW w:w="1134" w:type="dxa"/>
          </w:tcPr>
          <w:p w14:paraId="6BCDFFC3"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8D9D2AD"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3774223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5940A203" w14:textId="77777777">
        <w:tc>
          <w:tcPr>
            <w:tcW w:w="1526" w:type="dxa"/>
          </w:tcPr>
          <w:p w14:paraId="3FF4617A"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BI0701_04_B01</w:t>
            </w:r>
          </w:p>
        </w:tc>
        <w:tc>
          <w:tcPr>
            <w:tcW w:w="992" w:type="dxa"/>
          </w:tcPr>
          <w:p w14:paraId="1D4C5E9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15D47A9B"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用户编号、用户名称、用能单元名称</w:t>
            </w:r>
          </w:p>
        </w:tc>
        <w:tc>
          <w:tcPr>
            <w:tcW w:w="1559" w:type="dxa"/>
          </w:tcPr>
          <w:p w14:paraId="137039F1"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作为用能信息的查询条件</w:t>
            </w:r>
          </w:p>
        </w:tc>
        <w:tc>
          <w:tcPr>
            <w:tcW w:w="1134" w:type="dxa"/>
          </w:tcPr>
          <w:p w14:paraId="536B9DC7"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6290C337"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669E12B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9D23916" w14:textId="77777777">
        <w:tc>
          <w:tcPr>
            <w:tcW w:w="1526" w:type="dxa"/>
          </w:tcPr>
          <w:p w14:paraId="1F943B63"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BI0701_04_C01</w:t>
            </w:r>
          </w:p>
        </w:tc>
        <w:tc>
          <w:tcPr>
            <w:tcW w:w="992" w:type="dxa"/>
          </w:tcPr>
          <w:p w14:paraId="14B706D4"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C8DBFE4"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用能单元</w:t>
            </w:r>
            <w:r w:rsidRPr="00496F47">
              <w:rPr>
                <w:rFonts w:ascii="宋体" w:hAnsi="宋体" w:cs="宋体" w:hint="eastAsia"/>
                <w:color w:val="000000" w:themeColor="text1"/>
                <w:kern w:val="0"/>
                <w:sz w:val="18"/>
                <w:szCs w:val="18"/>
              </w:rPr>
              <w:t>登记表</w:t>
            </w:r>
          </w:p>
        </w:tc>
        <w:tc>
          <w:tcPr>
            <w:tcW w:w="1559" w:type="dxa"/>
          </w:tcPr>
          <w:p w14:paraId="7507759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记录及展示用能单元信息</w:t>
            </w:r>
          </w:p>
        </w:tc>
        <w:tc>
          <w:tcPr>
            <w:tcW w:w="1134" w:type="dxa"/>
          </w:tcPr>
          <w:p w14:paraId="3A3784BD"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7EEC20CC"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43B31FA8"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27DD4EF5" w14:textId="77777777">
        <w:tc>
          <w:tcPr>
            <w:tcW w:w="1526" w:type="dxa"/>
          </w:tcPr>
          <w:p w14:paraId="20E4DEA8"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BI0701_05_B01</w:t>
            </w:r>
          </w:p>
        </w:tc>
        <w:tc>
          <w:tcPr>
            <w:tcW w:w="992" w:type="dxa"/>
          </w:tcPr>
          <w:p w14:paraId="073E887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0505B78A"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用户编号、用户名称、用能单元名称</w:t>
            </w:r>
          </w:p>
        </w:tc>
        <w:tc>
          <w:tcPr>
            <w:tcW w:w="1559" w:type="dxa"/>
          </w:tcPr>
          <w:p w14:paraId="475EE41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作为用能信息的查询条件</w:t>
            </w:r>
          </w:p>
        </w:tc>
        <w:tc>
          <w:tcPr>
            <w:tcW w:w="1134" w:type="dxa"/>
          </w:tcPr>
          <w:p w14:paraId="1E61916A"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20144C6D"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45C4BEE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2C1D53A4" w14:textId="77777777">
        <w:tc>
          <w:tcPr>
            <w:tcW w:w="1526" w:type="dxa"/>
          </w:tcPr>
          <w:p w14:paraId="702AE411"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BI0701_05_C01</w:t>
            </w:r>
          </w:p>
        </w:tc>
        <w:tc>
          <w:tcPr>
            <w:tcW w:w="992" w:type="dxa"/>
          </w:tcPr>
          <w:p w14:paraId="387C62ED"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图形</w:t>
            </w:r>
          </w:p>
        </w:tc>
        <w:tc>
          <w:tcPr>
            <w:tcW w:w="1843" w:type="dxa"/>
          </w:tcPr>
          <w:p w14:paraId="16EBF697"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单元关系</w:t>
            </w:r>
            <w:r w:rsidRPr="00496F47">
              <w:rPr>
                <w:rFonts w:ascii="宋体" w:hAnsi="宋体" w:cs="宋体" w:hint="eastAsia"/>
                <w:color w:val="000000" w:themeColor="text1"/>
                <w:kern w:val="0"/>
                <w:sz w:val="18"/>
                <w:szCs w:val="18"/>
              </w:rPr>
              <w:t>表</w:t>
            </w:r>
          </w:p>
        </w:tc>
        <w:tc>
          <w:tcPr>
            <w:tcW w:w="1559" w:type="dxa"/>
          </w:tcPr>
          <w:p w14:paraId="755FC62F"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展示用能单元关系</w:t>
            </w:r>
          </w:p>
        </w:tc>
        <w:tc>
          <w:tcPr>
            <w:tcW w:w="1134" w:type="dxa"/>
          </w:tcPr>
          <w:p w14:paraId="7642F647"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01EEEFB8"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466F04F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1215C2B5" w14:textId="77777777">
        <w:tc>
          <w:tcPr>
            <w:tcW w:w="1526" w:type="dxa"/>
          </w:tcPr>
          <w:p w14:paraId="7C1E8CFF"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BI0701_06_B01</w:t>
            </w:r>
          </w:p>
        </w:tc>
        <w:tc>
          <w:tcPr>
            <w:tcW w:w="992" w:type="dxa"/>
          </w:tcPr>
          <w:p w14:paraId="3B140B5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0B0420CA"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hAnsi="宋体" w:cs="宋体" w:hint="eastAsia"/>
                <w:color w:val="000000" w:themeColor="text1"/>
                <w:sz w:val="18"/>
                <w:szCs w:val="18"/>
              </w:rPr>
              <w:t>用户编号、用户名称、设备类型</w:t>
            </w:r>
          </w:p>
        </w:tc>
        <w:tc>
          <w:tcPr>
            <w:tcW w:w="1559" w:type="dxa"/>
          </w:tcPr>
          <w:p w14:paraId="386A957D"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作为用能设备信息查询的条件</w:t>
            </w:r>
          </w:p>
        </w:tc>
        <w:tc>
          <w:tcPr>
            <w:tcW w:w="1134" w:type="dxa"/>
          </w:tcPr>
          <w:p w14:paraId="6BF5A76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4A246087"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7097FEC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76679F5E" w14:textId="77777777">
        <w:tc>
          <w:tcPr>
            <w:tcW w:w="1526" w:type="dxa"/>
          </w:tcPr>
          <w:p w14:paraId="67DB460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BI0701_06_C01</w:t>
            </w:r>
          </w:p>
        </w:tc>
        <w:tc>
          <w:tcPr>
            <w:tcW w:w="992" w:type="dxa"/>
          </w:tcPr>
          <w:p w14:paraId="621AAE8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34A609B2"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用能</w:t>
            </w:r>
            <w:r w:rsidRPr="00496F47">
              <w:rPr>
                <w:rFonts w:ascii="宋体" w:hAnsi="宋体" w:cs="宋体"/>
                <w:color w:val="000000" w:themeColor="text1"/>
                <w:kern w:val="0"/>
                <w:sz w:val="18"/>
                <w:szCs w:val="18"/>
              </w:rPr>
              <w:t>设备档案</w:t>
            </w:r>
            <w:r w:rsidRPr="00496F47">
              <w:rPr>
                <w:rFonts w:ascii="宋体" w:hAnsi="宋体" w:cs="宋体" w:hint="eastAsia"/>
                <w:color w:val="000000" w:themeColor="text1"/>
                <w:kern w:val="0"/>
                <w:sz w:val="18"/>
                <w:szCs w:val="18"/>
              </w:rPr>
              <w:t>信息表</w:t>
            </w:r>
          </w:p>
        </w:tc>
        <w:tc>
          <w:tcPr>
            <w:tcW w:w="1559" w:type="dxa"/>
          </w:tcPr>
          <w:p w14:paraId="60CEC24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记录及展示用能设备档案信息</w:t>
            </w:r>
          </w:p>
        </w:tc>
        <w:tc>
          <w:tcPr>
            <w:tcW w:w="1134" w:type="dxa"/>
          </w:tcPr>
          <w:p w14:paraId="7700557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62DAB19B"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7ADC7453"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379DB6E2" w14:textId="77777777">
        <w:tc>
          <w:tcPr>
            <w:tcW w:w="1526" w:type="dxa"/>
          </w:tcPr>
          <w:p w14:paraId="0059C5E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BI0702_01_B01</w:t>
            </w:r>
          </w:p>
        </w:tc>
        <w:tc>
          <w:tcPr>
            <w:tcW w:w="992" w:type="dxa"/>
          </w:tcPr>
          <w:p w14:paraId="0F08C51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5E7CFAD6"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资产编号</w:t>
            </w:r>
          </w:p>
        </w:tc>
        <w:tc>
          <w:tcPr>
            <w:tcW w:w="1559" w:type="dxa"/>
          </w:tcPr>
          <w:p w14:paraId="7BAFCDE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作为采集点信息的查询条件</w:t>
            </w:r>
          </w:p>
        </w:tc>
        <w:tc>
          <w:tcPr>
            <w:tcW w:w="1134" w:type="dxa"/>
          </w:tcPr>
          <w:p w14:paraId="227ABAA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957B198"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14450A0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5D456754" w14:textId="77777777">
        <w:tc>
          <w:tcPr>
            <w:tcW w:w="1526" w:type="dxa"/>
          </w:tcPr>
          <w:p w14:paraId="387DD2DF"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BI0702_01_C01</w:t>
            </w:r>
          </w:p>
        </w:tc>
        <w:tc>
          <w:tcPr>
            <w:tcW w:w="992" w:type="dxa"/>
          </w:tcPr>
          <w:p w14:paraId="4E0F758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21C7E94"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采集点</w:t>
            </w:r>
            <w:r w:rsidRPr="00496F47">
              <w:rPr>
                <w:rFonts w:ascii="宋体" w:hAnsi="宋体" w:cs="宋体" w:hint="eastAsia"/>
                <w:color w:val="000000" w:themeColor="text1"/>
                <w:kern w:val="0"/>
                <w:sz w:val="18"/>
                <w:szCs w:val="18"/>
              </w:rPr>
              <w:t>信息表</w:t>
            </w:r>
          </w:p>
        </w:tc>
        <w:tc>
          <w:tcPr>
            <w:tcW w:w="1559" w:type="dxa"/>
          </w:tcPr>
          <w:p w14:paraId="5A30D8FE"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记录及展示采集点信息</w:t>
            </w:r>
          </w:p>
        </w:tc>
        <w:tc>
          <w:tcPr>
            <w:tcW w:w="1134" w:type="dxa"/>
          </w:tcPr>
          <w:p w14:paraId="1F017153"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156549F5"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69D2F67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07E91221" w14:textId="77777777">
        <w:tc>
          <w:tcPr>
            <w:tcW w:w="1526" w:type="dxa"/>
          </w:tcPr>
          <w:p w14:paraId="4A99DB48"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BI0702_02_B01</w:t>
            </w:r>
          </w:p>
        </w:tc>
        <w:tc>
          <w:tcPr>
            <w:tcW w:w="992" w:type="dxa"/>
          </w:tcPr>
          <w:p w14:paraId="0B7E23DD"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01328C70"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用户编号、资产编号、设备类型、设备名称</w:t>
            </w:r>
          </w:p>
        </w:tc>
        <w:tc>
          <w:tcPr>
            <w:tcW w:w="1559" w:type="dxa"/>
          </w:tcPr>
          <w:p w14:paraId="0B424C2E"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作为采集设备信息的查询条件</w:t>
            </w:r>
          </w:p>
        </w:tc>
        <w:tc>
          <w:tcPr>
            <w:tcW w:w="1134" w:type="dxa"/>
          </w:tcPr>
          <w:p w14:paraId="097129A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556A4D8"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77FEE02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68E65018" w14:textId="77777777">
        <w:tc>
          <w:tcPr>
            <w:tcW w:w="1526" w:type="dxa"/>
          </w:tcPr>
          <w:p w14:paraId="1369420D"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BI0702_02_C01</w:t>
            </w:r>
          </w:p>
        </w:tc>
        <w:tc>
          <w:tcPr>
            <w:tcW w:w="992" w:type="dxa"/>
          </w:tcPr>
          <w:p w14:paraId="481799D4"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C754131"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采集设备</w:t>
            </w:r>
            <w:r w:rsidRPr="00496F47">
              <w:rPr>
                <w:rFonts w:ascii="宋体" w:hAnsi="宋体" w:cs="宋体" w:hint="eastAsia"/>
                <w:color w:val="000000" w:themeColor="text1"/>
                <w:kern w:val="0"/>
                <w:sz w:val="18"/>
                <w:szCs w:val="18"/>
              </w:rPr>
              <w:t>信息表</w:t>
            </w:r>
          </w:p>
        </w:tc>
        <w:tc>
          <w:tcPr>
            <w:tcW w:w="1559" w:type="dxa"/>
          </w:tcPr>
          <w:p w14:paraId="4952D33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启示及展示采集设备信息</w:t>
            </w:r>
          </w:p>
        </w:tc>
        <w:tc>
          <w:tcPr>
            <w:tcW w:w="1134" w:type="dxa"/>
          </w:tcPr>
          <w:p w14:paraId="097D935D"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318B1AF9"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4096812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528B790E" w14:textId="77777777">
        <w:tc>
          <w:tcPr>
            <w:tcW w:w="1526" w:type="dxa"/>
          </w:tcPr>
          <w:p w14:paraId="669BA42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BI0702_02_B01</w:t>
            </w:r>
          </w:p>
        </w:tc>
        <w:tc>
          <w:tcPr>
            <w:tcW w:w="992" w:type="dxa"/>
          </w:tcPr>
          <w:p w14:paraId="7BF43FAE"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643BF12B"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用户编号、资产编号、设备类型、设备名称</w:t>
            </w:r>
          </w:p>
        </w:tc>
        <w:tc>
          <w:tcPr>
            <w:tcW w:w="1559" w:type="dxa"/>
          </w:tcPr>
          <w:p w14:paraId="6A9FDB4E"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作为采集设备信息的查询条件</w:t>
            </w:r>
          </w:p>
        </w:tc>
        <w:tc>
          <w:tcPr>
            <w:tcW w:w="1134" w:type="dxa"/>
          </w:tcPr>
          <w:p w14:paraId="11AD33A1"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3CA2575E"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3AFE8D9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119A5EDA" w14:textId="77777777">
        <w:tc>
          <w:tcPr>
            <w:tcW w:w="1526" w:type="dxa"/>
          </w:tcPr>
          <w:p w14:paraId="4BAFF0B1"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BI0702_03_C01</w:t>
            </w:r>
          </w:p>
        </w:tc>
        <w:tc>
          <w:tcPr>
            <w:tcW w:w="992" w:type="dxa"/>
          </w:tcPr>
          <w:p w14:paraId="37B191A4"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322D042A"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采集关系</w:t>
            </w:r>
            <w:r w:rsidRPr="00496F47">
              <w:rPr>
                <w:rFonts w:ascii="宋体" w:hAnsi="宋体" w:cs="宋体" w:hint="eastAsia"/>
                <w:color w:val="000000" w:themeColor="text1"/>
                <w:kern w:val="0"/>
                <w:sz w:val="18"/>
                <w:szCs w:val="18"/>
              </w:rPr>
              <w:t>表</w:t>
            </w:r>
          </w:p>
        </w:tc>
        <w:tc>
          <w:tcPr>
            <w:tcW w:w="1559" w:type="dxa"/>
          </w:tcPr>
          <w:p w14:paraId="040592F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展示采集关系信息</w:t>
            </w:r>
          </w:p>
        </w:tc>
        <w:tc>
          <w:tcPr>
            <w:tcW w:w="1134" w:type="dxa"/>
          </w:tcPr>
          <w:p w14:paraId="64E3705B"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045A4B79"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170E107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DF031E1" w14:textId="77777777">
        <w:tc>
          <w:tcPr>
            <w:tcW w:w="1526" w:type="dxa"/>
          </w:tcPr>
          <w:p w14:paraId="6A359ED2"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BI0702_04_B01</w:t>
            </w:r>
          </w:p>
        </w:tc>
        <w:tc>
          <w:tcPr>
            <w:tcW w:w="992" w:type="dxa"/>
          </w:tcPr>
          <w:p w14:paraId="261ABF0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6B1F0FC3"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hAnsi="宋体" w:cs="宋体" w:hint="eastAsia"/>
                <w:color w:val="000000" w:themeColor="text1"/>
                <w:sz w:val="18"/>
                <w:szCs w:val="18"/>
              </w:rPr>
              <w:t>测量点编号、测量点名称、用户编号等</w:t>
            </w:r>
          </w:p>
        </w:tc>
        <w:tc>
          <w:tcPr>
            <w:tcW w:w="1559" w:type="dxa"/>
          </w:tcPr>
          <w:p w14:paraId="21AC89B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作为采集参数信息的查询条件</w:t>
            </w:r>
          </w:p>
        </w:tc>
        <w:tc>
          <w:tcPr>
            <w:tcW w:w="1134" w:type="dxa"/>
          </w:tcPr>
          <w:p w14:paraId="732C6EF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0AAA2E76"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3DC51CD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31BF1B69" w14:textId="77777777">
        <w:tc>
          <w:tcPr>
            <w:tcW w:w="1526" w:type="dxa"/>
          </w:tcPr>
          <w:p w14:paraId="12B6736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BI0702_04_C01</w:t>
            </w:r>
          </w:p>
        </w:tc>
        <w:tc>
          <w:tcPr>
            <w:tcW w:w="992" w:type="dxa"/>
          </w:tcPr>
          <w:p w14:paraId="7C76417B"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5FBB10AE"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采集参数录入</w:t>
            </w:r>
          </w:p>
        </w:tc>
        <w:tc>
          <w:tcPr>
            <w:tcW w:w="1559" w:type="dxa"/>
          </w:tcPr>
          <w:p w14:paraId="267BCCF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记录采集参数信息</w:t>
            </w:r>
          </w:p>
        </w:tc>
        <w:tc>
          <w:tcPr>
            <w:tcW w:w="1134" w:type="dxa"/>
          </w:tcPr>
          <w:p w14:paraId="7671D1F9"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079145E8"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6B337FE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5EE32E0" w14:textId="77777777">
        <w:tc>
          <w:tcPr>
            <w:tcW w:w="1526" w:type="dxa"/>
          </w:tcPr>
          <w:p w14:paraId="0B8B5819" w14:textId="77777777" w:rsidR="00AB1F19" w:rsidRPr="00496F47" w:rsidRDefault="00AA79AF">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BI0703_07_B01</w:t>
            </w:r>
          </w:p>
        </w:tc>
        <w:tc>
          <w:tcPr>
            <w:tcW w:w="992" w:type="dxa"/>
          </w:tcPr>
          <w:p w14:paraId="7BBF7F7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7C89BD89"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hAnsi="宋体" w:cs="宋体" w:hint="eastAsia"/>
                <w:color w:val="000000" w:themeColor="text1"/>
                <w:sz w:val="18"/>
                <w:szCs w:val="18"/>
              </w:rPr>
              <w:t>项目编号、项目名称、用户编号、用户名称、单位、项目类别</w:t>
            </w:r>
          </w:p>
        </w:tc>
        <w:tc>
          <w:tcPr>
            <w:tcW w:w="1559" w:type="dxa"/>
          </w:tcPr>
          <w:p w14:paraId="4B3931B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作为节能项目信息的查询条件</w:t>
            </w:r>
          </w:p>
        </w:tc>
        <w:tc>
          <w:tcPr>
            <w:tcW w:w="1134" w:type="dxa"/>
          </w:tcPr>
          <w:p w14:paraId="6C3550E8"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46DD827"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150A446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16C25692" w14:textId="77777777">
        <w:tc>
          <w:tcPr>
            <w:tcW w:w="1526" w:type="dxa"/>
          </w:tcPr>
          <w:p w14:paraId="5E229BF5" w14:textId="77777777" w:rsidR="00AB1F19" w:rsidRPr="00496F47" w:rsidRDefault="00AA79AF">
            <w:pPr>
              <w:pStyle w:val="Default"/>
              <w:jc w:val="both"/>
              <w:rPr>
                <w:rFonts w:ascii="宋体" w:hAnsi="宋体"/>
                <w:i/>
                <w:color w:val="000000" w:themeColor="text1"/>
                <w:sz w:val="18"/>
              </w:rPr>
            </w:pPr>
            <w:r w:rsidRPr="00496F47">
              <w:rPr>
                <w:rFonts w:ascii="宋体" w:hAnsi="宋体" w:cs="宋体" w:hint="eastAsia"/>
                <w:color w:val="000000" w:themeColor="text1"/>
                <w:sz w:val="18"/>
                <w:szCs w:val="18"/>
              </w:rPr>
              <w:t>BI0703_07_C01</w:t>
            </w:r>
          </w:p>
        </w:tc>
        <w:tc>
          <w:tcPr>
            <w:tcW w:w="992" w:type="dxa"/>
          </w:tcPr>
          <w:p w14:paraId="70C5E503"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72EF8A37"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节能项目信息</w:t>
            </w:r>
          </w:p>
        </w:tc>
        <w:tc>
          <w:tcPr>
            <w:tcW w:w="1559" w:type="dxa"/>
          </w:tcPr>
          <w:p w14:paraId="6A964FFF"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记录及展示节能项目信息</w:t>
            </w:r>
          </w:p>
        </w:tc>
        <w:tc>
          <w:tcPr>
            <w:tcW w:w="1134" w:type="dxa"/>
          </w:tcPr>
          <w:p w14:paraId="2387D8C2"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2D934C44"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06E1929D"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605B816" w14:textId="77777777">
        <w:tc>
          <w:tcPr>
            <w:tcW w:w="1526" w:type="dxa"/>
          </w:tcPr>
          <w:p w14:paraId="387FE818"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BI0704_01_B01</w:t>
            </w:r>
          </w:p>
        </w:tc>
        <w:tc>
          <w:tcPr>
            <w:tcW w:w="992" w:type="dxa"/>
          </w:tcPr>
          <w:p w14:paraId="1DF7BE62"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444F6B07"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设备名称、状态</w:t>
            </w:r>
          </w:p>
        </w:tc>
        <w:tc>
          <w:tcPr>
            <w:tcW w:w="1559" w:type="dxa"/>
          </w:tcPr>
          <w:p w14:paraId="35C9B293"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作为设备信息的查询条件</w:t>
            </w:r>
          </w:p>
        </w:tc>
        <w:tc>
          <w:tcPr>
            <w:tcW w:w="1134" w:type="dxa"/>
          </w:tcPr>
          <w:p w14:paraId="15D492BD"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170E0E44"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1146039F"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708330C7" w14:textId="77777777">
        <w:tc>
          <w:tcPr>
            <w:tcW w:w="1526" w:type="dxa"/>
          </w:tcPr>
          <w:p w14:paraId="64740F3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BI0704_01_C01</w:t>
            </w:r>
          </w:p>
        </w:tc>
        <w:tc>
          <w:tcPr>
            <w:tcW w:w="992" w:type="dxa"/>
          </w:tcPr>
          <w:p w14:paraId="5378880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520810BF"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设备状态监测</w:t>
            </w:r>
            <w:r w:rsidRPr="00496F47">
              <w:rPr>
                <w:rFonts w:ascii="宋体" w:hAnsi="宋体" w:cs="宋体" w:hint="eastAsia"/>
                <w:color w:val="000000" w:themeColor="text1"/>
                <w:kern w:val="0"/>
                <w:sz w:val="18"/>
                <w:szCs w:val="18"/>
              </w:rPr>
              <w:t>数据</w:t>
            </w:r>
          </w:p>
        </w:tc>
        <w:tc>
          <w:tcPr>
            <w:tcW w:w="1559" w:type="dxa"/>
          </w:tcPr>
          <w:p w14:paraId="1A7747CE"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实时展示设备状态</w:t>
            </w:r>
          </w:p>
        </w:tc>
        <w:tc>
          <w:tcPr>
            <w:tcW w:w="1134" w:type="dxa"/>
          </w:tcPr>
          <w:p w14:paraId="6D0A6A32"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4399017E"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5FDB060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12C27E80" w14:textId="77777777">
        <w:tc>
          <w:tcPr>
            <w:tcW w:w="1526" w:type="dxa"/>
          </w:tcPr>
          <w:p w14:paraId="73F3344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BI0704_02_B01</w:t>
            </w:r>
          </w:p>
        </w:tc>
        <w:tc>
          <w:tcPr>
            <w:tcW w:w="992" w:type="dxa"/>
          </w:tcPr>
          <w:p w14:paraId="5428AC74"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376CCE4F"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用户编号、用户名称、设备名称</w:t>
            </w:r>
          </w:p>
        </w:tc>
        <w:tc>
          <w:tcPr>
            <w:tcW w:w="1559" w:type="dxa"/>
          </w:tcPr>
          <w:p w14:paraId="6433835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作为设备运行数据的查询条件</w:t>
            </w:r>
          </w:p>
        </w:tc>
        <w:tc>
          <w:tcPr>
            <w:tcW w:w="1134" w:type="dxa"/>
          </w:tcPr>
          <w:p w14:paraId="2741935E"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19BF47EE"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5A373393"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5973D5F" w14:textId="77777777">
        <w:tc>
          <w:tcPr>
            <w:tcW w:w="1526" w:type="dxa"/>
          </w:tcPr>
          <w:p w14:paraId="4A7B9DC9"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BI0704_02_C01</w:t>
            </w:r>
          </w:p>
        </w:tc>
        <w:tc>
          <w:tcPr>
            <w:tcW w:w="992" w:type="dxa"/>
          </w:tcPr>
          <w:p w14:paraId="0361051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3C0CC109"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color w:val="000000" w:themeColor="text1"/>
                <w:kern w:val="0"/>
                <w:sz w:val="18"/>
                <w:szCs w:val="18"/>
              </w:rPr>
              <w:t>设备运行数据</w:t>
            </w:r>
          </w:p>
        </w:tc>
        <w:tc>
          <w:tcPr>
            <w:tcW w:w="1559" w:type="dxa"/>
          </w:tcPr>
          <w:p w14:paraId="505637E8"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实时展示设备运行数据</w:t>
            </w:r>
          </w:p>
        </w:tc>
        <w:tc>
          <w:tcPr>
            <w:tcW w:w="1134" w:type="dxa"/>
          </w:tcPr>
          <w:p w14:paraId="16AB9D9E"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0CA842C"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043D7AA8"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5E8F60DE" w14:textId="77777777">
        <w:tc>
          <w:tcPr>
            <w:tcW w:w="1526" w:type="dxa"/>
          </w:tcPr>
          <w:p w14:paraId="561A4425"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BI0704_03_B01</w:t>
            </w:r>
          </w:p>
        </w:tc>
        <w:tc>
          <w:tcPr>
            <w:tcW w:w="992" w:type="dxa"/>
          </w:tcPr>
          <w:p w14:paraId="48B5291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68F6358A"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供电单位、用户编号、用户名称、设备名称</w:t>
            </w:r>
          </w:p>
        </w:tc>
        <w:tc>
          <w:tcPr>
            <w:tcW w:w="1559" w:type="dxa"/>
          </w:tcPr>
          <w:p w14:paraId="4870D55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作为设备运行可靠性分析的查询条件</w:t>
            </w:r>
          </w:p>
        </w:tc>
        <w:tc>
          <w:tcPr>
            <w:tcW w:w="1134" w:type="dxa"/>
          </w:tcPr>
          <w:p w14:paraId="2BB514CB"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CEB6D56"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4ECE61EB"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3D4FC7C9" w14:textId="77777777">
        <w:tc>
          <w:tcPr>
            <w:tcW w:w="1526" w:type="dxa"/>
          </w:tcPr>
          <w:p w14:paraId="3D83FF1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BI0704_03_C01</w:t>
            </w:r>
          </w:p>
        </w:tc>
        <w:tc>
          <w:tcPr>
            <w:tcW w:w="992" w:type="dxa"/>
          </w:tcPr>
          <w:p w14:paraId="0BDDD20D"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报表</w:t>
            </w:r>
          </w:p>
        </w:tc>
        <w:tc>
          <w:tcPr>
            <w:tcW w:w="1843" w:type="dxa"/>
          </w:tcPr>
          <w:p w14:paraId="57CFF524"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设备运行可靠性分析</w:t>
            </w:r>
          </w:p>
        </w:tc>
        <w:tc>
          <w:tcPr>
            <w:tcW w:w="1559" w:type="dxa"/>
          </w:tcPr>
          <w:p w14:paraId="5FFC5DA9"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分析设备运行可靠性</w:t>
            </w:r>
          </w:p>
        </w:tc>
        <w:tc>
          <w:tcPr>
            <w:tcW w:w="1134" w:type="dxa"/>
          </w:tcPr>
          <w:p w14:paraId="6FA218B3"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389A71FB"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181373D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B56D4FE" w14:textId="77777777">
        <w:tc>
          <w:tcPr>
            <w:tcW w:w="1526" w:type="dxa"/>
          </w:tcPr>
          <w:p w14:paraId="38B04B34"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BI0704_04_B01</w:t>
            </w:r>
          </w:p>
        </w:tc>
        <w:tc>
          <w:tcPr>
            <w:tcW w:w="992" w:type="dxa"/>
          </w:tcPr>
          <w:p w14:paraId="5E41D3EB"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1E6BC9E5"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供电单位、用户编号、用户名称、设备名称</w:t>
            </w:r>
          </w:p>
        </w:tc>
        <w:tc>
          <w:tcPr>
            <w:tcW w:w="1559" w:type="dxa"/>
          </w:tcPr>
          <w:p w14:paraId="282D22C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作为展示设备异常信息的查询条件</w:t>
            </w:r>
          </w:p>
        </w:tc>
        <w:tc>
          <w:tcPr>
            <w:tcW w:w="1134" w:type="dxa"/>
          </w:tcPr>
          <w:p w14:paraId="669BAB77"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7D0DF481"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1B69F7DF"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4016F631" w14:textId="77777777">
        <w:tc>
          <w:tcPr>
            <w:tcW w:w="1526" w:type="dxa"/>
          </w:tcPr>
          <w:p w14:paraId="5D35E9D7"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BI0704_04_C01</w:t>
            </w:r>
          </w:p>
        </w:tc>
        <w:tc>
          <w:tcPr>
            <w:tcW w:w="992" w:type="dxa"/>
          </w:tcPr>
          <w:p w14:paraId="7858C793"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00ED56E1"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设备故障排除</w:t>
            </w:r>
          </w:p>
        </w:tc>
        <w:tc>
          <w:tcPr>
            <w:tcW w:w="1559" w:type="dxa"/>
          </w:tcPr>
          <w:p w14:paraId="2C2AAE9C"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展示设备异常信息</w:t>
            </w:r>
          </w:p>
        </w:tc>
        <w:tc>
          <w:tcPr>
            <w:tcW w:w="1134" w:type="dxa"/>
          </w:tcPr>
          <w:p w14:paraId="7C796B57"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917D7AF"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02BA4C8A"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631F9147" w14:textId="77777777">
        <w:tc>
          <w:tcPr>
            <w:tcW w:w="1526" w:type="dxa"/>
          </w:tcPr>
          <w:p w14:paraId="4BEF8826"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BI0704_04_B01</w:t>
            </w:r>
          </w:p>
        </w:tc>
        <w:tc>
          <w:tcPr>
            <w:tcW w:w="992" w:type="dxa"/>
          </w:tcPr>
          <w:p w14:paraId="3F46FC30"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表单</w:t>
            </w:r>
          </w:p>
        </w:tc>
        <w:tc>
          <w:tcPr>
            <w:tcW w:w="1843" w:type="dxa"/>
          </w:tcPr>
          <w:p w14:paraId="214583DF" w14:textId="77777777" w:rsidR="00AB1F19" w:rsidRPr="00496F47" w:rsidRDefault="00AA79AF">
            <w:pPr>
              <w:widowControl/>
              <w:spacing w:before="100" w:beforeAutospacing="1" w:after="100" w:afterAutospacing="1"/>
              <w:jc w:val="left"/>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供电单位、用户编号、用户名称、设备名称</w:t>
            </w:r>
          </w:p>
        </w:tc>
        <w:tc>
          <w:tcPr>
            <w:tcW w:w="1559" w:type="dxa"/>
          </w:tcPr>
          <w:p w14:paraId="02E0D1F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作为展示设备运行状况统计的查询条件</w:t>
            </w:r>
          </w:p>
        </w:tc>
        <w:tc>
          <w:tcPr>
            <w:tcW w:w="1134" w:type="dxa"/>
          </w:tcPr>
          <w:p w14:paraId="05E39CF1"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0808837A" w14:textId="77777777" w:rsidR="00AB1F19" w:rsidRPr="00496F47" w:rsidRDefault="00AB1F19">
            <w:pPr>
              <w:widowControl/>
              <w:textAlignment w:val="top"/>
              <w:rPr>
                <w:rFonts w:ascii="宋体" w:hAnsi="宋体" w:cs="宋体"/>
                <w:color w:val="000000" w:themeColor="text1"/>
                <w:sz w:val="18"/>
                <w:szCs w:val="18"/>
              </w:rPr>
            </w:pPr>
          </w:p>
        </w:tc>
        <w:tc>
          <w:tcPr>
            <w:tcW w:w="992" w:type="dxa"/>
          </w:tcPr>
          <w:p w14:paraId="49A89316"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r w:rsidR="00AB1F19" w:rsidRPr="00496F47" w14:paraId="24B0D03F" w14:textId="77777777">
        <w:tc>
          <w:tcPr>
            <w:tcW w:w="1526" w:type="dxa"/>
          </w:tcPr>
          <w:p w14:paraId="4D154562" w14:textId="77777777" w:rsidR="00AB1F19" w:rsidRPr="00496F47" w:rsidRDefault="00AA79AF">
            <w:pPr>
              <w:rPr>
                <w:color w:val="000000" w:themeColor="text1"/>
              </w:rPr>
            </w:pPr>
            <w:r w:rsidRPr="00496F47">
              <w:rPr>
                <w:rFonts w:ascii="宋体" w:hAnsi="宋体" w:cs="宋体" w:hint="eastAsia"/>
                <w:color w:val="000000" w:themeColor="text1"/>
                <w:kern w:val="0"/>
                <w:sz w:val="18"/>
                <w:szCs w:val="18"/>
              </w:rPr>
              <w:t>BI0704_04_C01</w:t>
            </w:r>
          </w:p>
        </w:tc>
        <w:tc>
          <w:tcPr>
            <w:tcW w:w="992" w:type="dxa"/>
          </w:tcPr>
          <w:p w14:paraId="44138C5B"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报表</w:t>
            </w:r>
          </w:p>
        </w:tc>
        <w:tc>
          <w:tcPr>
            <w:tcW w:w="1843" w:type="dxa"/>
          </w:tcPr>
          <w:p w14:paraId="3CFC4B09" w14:textId="77777777" w:rsidR="00AB1F19" w:rsidRPr="00496F47" w:rsidRDefault="00AA79AF">
            <w:pPr>
              <w:widowControl/>
              <w:spacing w:before="100" w:beforeAutospacing="1" w:after="100" w:afterAutospacing="1"/>
              <w:jc w:val="left"/>
              <w:rPr>
                <w:rFonts w:ascii="宋体" w:hAnsi="宋体" w:cs="宋体"/>
                <w:color w:val="000000" w:themeColor="text1"/>
                <w:kern w:val="0"/>
                <w:sz w:val="24"/>
              </w:rPr>
            </w:pPr>
            <w:r w:rsidRPr="00496F47">
              <w:rPr>
                <w:rFonts w:ascii="宋体" w:hAnsi="宋体" w:cs="宋体" w:hint="eastAsia"/>
                <w:color w:val="000000" w:themeColor="text1"/>
                <w:kern w:val="0"/>
                <w:sz w:val="18"/>
                <w:szCs w:val="18"/>
              </w:rPr>
              <w:t>设备在运统计</w:t>
            </w:r>
          </w:p>
        </w:tc>
        <w:tc>
          <w:tcPr>
            <w:tcW w:w="1559" w:type="dxa"/>
          </w:tcPr>
          <w:p w14:paraId="35D77927"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color w:val="000000" w:themeColor="text1"/>
                <w:kern w:val="0"/>
                <w:sz w:val="18"/>
                <w:szCs w:val="18"/>
              </w:rPr>
              <w:t>对设备进行在运数量及运行状况统计</w:t>
            </w:r>
          </w:p>
        </w:tc>
        <w:tc>
          <w:tcPr>
            <w:tcW w:w="1134" w:type="dxa"/>
          </w:tcPr>
          <w:p w14:paraId="264FA1B0" w14:textId="77777777" w:rsidR="00AB1F19" w:rsidRPr="00496F47" w:rsidRDefault="00AA79AF">
            <w:pPr>
              <w:widowControl/>
              <w:textAlignment w:val="top"/>
              <w:rPr>
                <w:rFonts w:ascii="宋体" w:hAnsi="宋体" w:cs="宋体"/>
                <w:color w:val="000000" w:themeColor="text1"/>
                <w:sz w:val="18"/>
                <w:szCs w:val="18"/>
              </w:rPr>
            </w:pPr>
            <w:r w:rsidRPr="00496F47">
              <w:rPr>
                <w:rFonts w:ascii="宋体" w:hAnsi="宋体" w:cs="宋体" w:hint="eastAsia"/>
                <w:color w:val="000000" w:themeColor="text1"/>
                <w:kern w:val="0"/>
                <w:sz w:val="18"/>
                <w:szCs w:val="18"/>
              </w:rPr>
              <w:t>市（区、县）市场处或节能公司</w:t>
            </w:r>
          </w:p>
        </w:tc>
        <w:tc>
          <w:tcPr>
            <w:tcW w:w="1134" w:type="dxa"/>
          </w:tcPr>
          <w:p w14:paraId="57FAB294" w14:textId="77777777" w:rsidR="00AB1F19" w:rsidRPr="00496F47" w:rsidRDefault="00AB1F19">
            <w:pPr>
              <w:widowControl/>
              <w:textAlignment w:val="top"/>
              <w:rPr>
                <w:rFonts w:ascii="宋体" w:hAnsi="宋体" w:cs="宋体"/>
                <w:color w:val="000000" w:themeColor="text1"/>
                <w:kern w:val="0"/>
                <w:sz w:val="18"/>
                <w:szCs w:val="18"/>
              </w:rPr>
            </w:pPr>
          </w:p>
        </w:tc>
        <w:tc>
          <w:tcPr>
            <w:tcW w:w="992" w:type="dxa"/>
          </w:tcPr>
          <w:p w14:paraId="47A1C935" w14:textId="77777777" w:rsidR="00AB1F19" w:rsidRPr="00496F47" w:rsidRDefault="00AA79AF">
            <w:pPr>
              <w:widowControl/>
              <w:textAlignment w:val="top"/>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按需</w:t>
            </w:r>
          </w:p>
        </w:tc>
      </w:tr>
    </w:tbl>
    <w:p w14:paraId="2E31BA22" w14:textId="77777777" w:rsidR="00AB1F19" w:rsidRPr="00496F47" w:rsidRDefault="00AB1F19">
      <w:pPr>
        <w:rPr>
          <w:color w:val="000000" w:themeColor="text1"/>
        </w:rPr>
      </w:pPr>
    </w:p>
    <w:p w14:paraId="44BE7B80" w14:textId="77777777" w:rsidR="00AB1F19" w:rsidRPr="00496F47" w:rsidRDefault="00AA79AF">
      <w:pPr>
        <w:pStyle w:val="1"/>
        <w:numPr>
          <w:ilvl w:val="0"/>
          <w:numId w:val="17"/>
        </w:numPr>
        <w:tabs>
          <w:tab w:val="left" w:pos="432"/>
        </w:tabs>
        <w:rPr>
          <w:bCs w:val="0"/>
          <w:color w:val="000000" w:themeColor="text1"/>
        </w:rPr>
      </w:pPr>
      <w:bookmarkStart w:id="281" w:name="_Toc372714692"/>
      <w:bookmarkStart w:id="282" w:name="_Toc467145357"/>
      <w:bookmarkEnd w:id="272"/>
      <w:bookmarkEnd w:id="273"/>
      <w:r w:rsidRPr="00496F47">
        <w:rPr>
          <w:rFonts w:hint="eastAsia"/>
          <w:bCs w:val="0"/>
          <w:color w:val="000000" w:themeColor="text1"/>
        </w:rPr>
        <w:t>共享融合需求分析</w:t>
      </w:r>
      <w:bookmarkEnd w:id="281"/>
    </w:p>
    <w:p w14:paraId="5A94AC79" w14:textId="77777777" w:rsidR="00AB1F19" w:rsidRPr="00496F47" w:rsidRDefault="00AA79AF" w:rsidP="00142697">
      <w:pPr>
        <w:pStyle w:val="2"/>
        <w:numPr>
          <w:ilvl w:val="1"/>
          <w:numId w:val="35"/>
        </w:numPr>
        <w:spacing w:line="415" w:lineRule="auto"/>
        <w:rPr>
          <w:color w:val="000000" w:themeColor="text1"/>
          <w:sz w:val="24"/>
          <w:szCs w:val="24"/>
        </w:rPr>
      </w:pPr>
      <w:r w:rsidRPr="00496F47">
        <w:rPr>
          <w:rFonts w:hint="eastAsia"/>
          <w:color w:val="000000" w:themeColor="text1"/>
          <w:sz w:val="24"/>
          <w:szCs w:val="24"/>
        </w:rPr>
        <w:t>国网大数据平台</w:t>
      </w:r>
    </w:p>
    <w:p w14:paraId="14A98908" w14:textId="77777777" w:rsidR="00AB1F19" w:rsidRPr="00496F47" w:rsidRDefault="00AA79AF">
      <w:pPr>
        <w:pStyle w:val="aff7"/>
        <w:keepNext/>
        <w:jc w:val="center"/>
        <w:rPr>
          <w:rFonts w:ascii="Times New Roman" w:eastAsia="宋体" w:hAnsi="Times New Roman" w:cs="Times New Roman"/>
          <w:color w:val="000000" w:themeColor="text1"/>
          <w:sz w:val="18"/>
          <w:szCs w:val="18"/>
        </w:rPr>
      </w:pPr>
      <w:bookmarkStart w:id="283" w:name="_Toc372714654"/>
      <w:r w:rsidRPr="00496F47">
        <w:rPr>
          <w:rFonts w:ascii="Times New Roman" w:eastAsia="宋体" w:hAnsi="Times New Roman" w:cs="Times New Roman" w:hint="eastAsia"/>
          <w:color w:val="000000" w:themeColor="text1"/>
          <w:sz w:val="18"/>
          <w:szCs w:val="18"/>
        </w:rPr>
        <w:t>表</w:t>
      </w:r>
      <w:r w:rsidRPr="00496F47">
        <w:rPr>
          <w:rFonts w:ascii="Times New Roman" w:eastAsia="宋体" w:hAnsi="Times New Roman" w:cs="Times New Roman" w:hint="eastAsia"/>
          <w:color w:val="000000" w:themeColor="text1"/>
          <w:sz w:val="18"/>
          <w:szCs w:val="18"/>
        </w:rPr>
        <w:t>5-01 &lt;</w:t>
      </w:r>
      <w:r w:rsidRPr="00496F47">
        <w:rPr>
          <w:rFonts w:ascii="Times New Roman" w:eastAsia="宋体" w:hAnsi="Times New Roman" w:cs="Times New Roman" w:hint="eastAsia"/>
          <w:color w:val="000000" w:themeColor="text1"/>
          <w:sz w:val="18"/>
          <w:szCs w:val="18"/>
        </w:rPr>
        <w:t>国网大数据平台</w:t>
      </w:r>
      <w:r w:rsidRPr="00496F47">
        <w:rPr>
          <w:rFonts w:ascii="Times New Roman" w:eastAsia="宋体" w:hAnsi="Times New Roman" w:cs="Times New Roman" w:hint="eastAsia"/>
          <w:color w:val="000000" w:themeColor="text1"/>
          <w:sz w:val="18"/>
          <w:szCs w:val="18"/>
        </w:rPr>
        <w:t>&gt;</w:t>
      </w:r>
      <w:r w:rsidRPr="00496F47">
        <w:rPr>
          <w:rFonts w:ascii="Times New Roman" w:eastAsia="宋体" w:hAnsi="Times New Roman" w:cs="Times New Roman" w:hint="eastAsia"/>
          <w:color w:val="000000" w:themeColor="text1"/>
          <w:sz w:val="18"/>
          <w:szCs w:val="18"/>
        </w:rPr>
        <w:t>共享融合需求</w:t>
      </w:r>
      <w:bookmarkEnd w:id="283"/>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2"/>
        <w:gridCol w:w="2963"/>
        <w:gridCol w:w="1807"/>
        <w:gridCol w:w="1986"/>
      </w:tblGrid>
      <w:tr w:rsidR="00AB1F19" w:rsidRPr="00496F47" w14:paraId="36C1C959" w14:textId="77777777">
        <w:tc>
          <w:tcPr>
            <w:tcW w:w="1432" w:type="dxa"/>
            <w:shd w:val="clear" w:color="auto" w:fill="D9D9D9"/>
          </w:tcPr>
          <w:p w14:paraId="46FAC109" w14:textId="77777777" w:rsidR="00AB1F19" w:rsidRPr="00496F47" w:rsidRDefault="00AA79AF">
            <w:pPr>
              <w:rPr>
                <w:color w:val="000000" w:themeColor="text1"/>
                <w:sz w:val="18"/>
                <w:szCs w:val="18"/>
              </w:rPr>
            </w:pPr>
            <w:r w:rsidRPr="00496F47">
              <w:rPr>
                <w:rFonts w:hint="eastAsia"/>
                <w:color w:val="000000" w:themeColor="text1"/>
                <w:sz w:val="18"/>
                <w:szCs w:val="18"/>
              </w:rPr>
              <w:t>需求部门</w:t>
            </w:r>
          </w:p>
        </w:tc>
        <w:tc>
          <w:tcPr>
            <w:tcW w:w="2963" w:type="dxa"/>
            <w:shd w:val="clear" w:color="auto" w:fill="auto"/>
          </w:tcPr>
          <w:p w14:paraId="1CCC5AE7" w14:textId="77777777" w:rsidR="00AB1F19" w:rsidRPr="00496F47" w:rsidRDefault="00AA79AF">
            <w:pPr>
              <w:rPr>
                <w:color w:val="000000" w:themeColor="text1"/>
                <w:sz w:val="18"/>
                <w:szCs w:val="18"/>
              </w:rPr>
            </w:pPr>
            <w:r w:rsidRPr="00496F47">
              <w:rPr>
                <w:rFonts w:hint="eastAsia"/>
                <w:color w:val="000000" w:themeColor="text1"/>
                <w:sz w:val="18"/>
                <w:szCs w:val="18"/>
              </w:rPr>
              <w:t>营销</w:t>
            </w:r>
          </w:p>
        </w:tc>
        <w:tc>
          <w:tcPr>
            <w:tcW w:w="1807" w:type="dxa"/>
            <w:shd w:val="clear" w:color="auto" w:fill="D9D9D9"/>
          </w:tcPr>
          <w:p w14:paraId="66C80138" w14:textId="77777777" w:rsidR="00AB1F19" w:rsidRPr="00496F47" w:rsidRDefault="00AA79AF">
            <w:pPr>
              <w:rPr>
                <w:color w:val="000000" w:themeColor="text1"/>
                <w:sz w:val="18"/>
                <w:szCs w:val="18"/>
              </w:rPr>
            </w:pPr>
            <w:r w:rsidRPr="00496F47">
              <w:rPr>
                <w:rFonts w:hint="eastAsia"/>
                <w:color w:val="000000" w:themeColor="text1"/>
                <w:sz w:val="18"/>
                <w:szCs w:val="18"/>
              </w:rPr>
              <w:t>配合部门</w:t>
            </w:r>
          </w:p>
        </w:tc>
        <w:tc>
          <w:tcPr>
            <w:tcW w:w="1986" w:type="dxa"/>
            <w:shd w:val="clear" w:color="auto" w:fill="auto"/>
          </w:tcPr>
          <w:p w14:paraId="21E3AF1E" w14:textId="77777777" w:rsidR="00AB1F19" w:rsidRPr="00496F47" w:rsidRDefault="00AA79AF">
            <w:pPr>
              <w:rPr>
                <w:color w:val="000000" w:themeColor="text1"/>
                <w:sz w:val="18"/>
                <w:szCs w:val="18"/>
              </w:rPr>
            </w:pPr>
            <w:r w:rsidRPr="00496F47">
              <w:rPr>
                <w:rFonts w:hint="eastAsia"/>
                <w:color w:val="000000" w:themeColor="text1"/>
                <w:sz w:val="18"/>
                <w:szCs w:val="18"/>
              </w:rPr>
              <w:t>营销</w:t>
            </w:r>
          </w:p>
        </w:tc>
      </w:tr>
      <w:tr w:rsidR="00AB1F19" w:rsidRPr="00496F47" w14:paraId="601E08EB" w14:textId="77777777">
        <w:tc>
          <w:tcPr>
            <w:tcW w:w="1432" w:type="dxa"/>
            <w:shd w:val="clear" w:color="auto" w:fill="D9D9D9"/>
          </w:tcPr>
          <w:p w14:paraId="43561EB1" w14:textId="77777777" w:rsidR="00AB1F19" w:rsidRPr="00496F47" w:rsidRDefault="00AA79AF">
            <w:pPr>
              <w:rPr>
                <w:color w:val="000000" w:themeColor="text1"/>
                <w:sz w:val="18"/>
                <w:szCs w:val="18"/>
              </w:rPr>
            </w:pPr>
            <w:r w:rsidRPr="00496F47">
              <w:rPr>
                <w:rFonts w:hint="eastAsia"/>
                <w:color w:val="000000" w:themeColor="text1"/>
                <w:sz w:val="18"/>
                <w:szCs w:val="18"/>
              </w:rPr>
              <w:t>需求系统</w:t>
            </w:r>
          </w:p>
        </w:tc>
        <w:tc>
          <w:tcPr>
            <w:tcW w:w="2963" w:type="dxa"/>
            <w:shd w:val="clear" w:color="auto" w:fill="auto"/>
          </w:tcPr>
          <w:p w14:paraId="59E45174" w14:textId="77777777" w:rsidR="00AB1F19" w:rsidRPr="00496F47" w:rsidRDefault="00AA79AF">
            <w:pPr>
              <w:rPr>
                <w:color w:val="000000" w:themeColor="text1"/>
                <w:sz w:val="18"/>
                <w:szCs w:val="18"/>
              </w:rPr>
            </w:pPr>
            <w:r w:rsidRPr="00496F47">
              <w:rPr>
                <w:rFonts w:hint="eastAsia"/>
                <w:color w:val="000000" w:themeColor="text1"/>
                <w:sz w:val="18"/>
                <w:szCs w:val="18"/>
              </w:rPr>
              <w:t>客户侧能量管理及信息增值服务</w:t>
            </w:r>
          </w:p>
        </w:tc>
        <w:tc>
          <w:tcPr>
            <w:tcW w:w="1807" w:type="dxa"/>
            <w:shd w:val="clear" w:color="auto" w:fill="D9D9D9"/>
          </w:tcPr>
          <w:p w14:paraId="2715B139" w14:textId="77777777" w:rsidR="00AB1F19" w:rsidRPr="00496F47" w:rsidRDefault="00AA79AF">
            <w:pPr>
              <w:rPr>
                <w:color w:val="000000" w:themeColor="text1"/>
                <w:sz w:val="18"/>
                <w:szCs w:val="18"/>
              </w:rPr>
            </w:pPr>
            <w:r w:rsidRPr="00496F47">
              <w:rPr>
                <w:rFonts w:hint="eastAsia"/>
                <w:color w:val="000000" w:themeColor="text1"/>
                <w:sz w:val="18"/>
                <w:szCs w:val="18"/>
              </w:rPr>
              <w:t>配合系统</w:t>
            </w:r>
          </w:p>
        </w:tc>
        <w:tc>
          <w:tcPr>
            <w:tcW w:w="1986" w:type="dxa"/>
            <w:shd w:val="clear" w:color="auto" w:fill="auto"/>
          </w:tcPr>
          <w:p w14:paraId="063CA8A2" w14:textId="77777777" w:rsidR="00AB1F19" w:rsidRPr="00496F47" w:rsidRDefault="00AA79AF">
            <w:pPr>
              <w:rPr>
                <w:color w:val="000000" w:themeColor="text1"/>
                <w:sz w:val="18"/>
                <w:szCs w:val="18"/>
              </w:rPr>
            </w:pPr>
            <w:r w:rsidRPr="00496F47">
              <w:rPr>
                <w:rFonts w:hint="eastAsia"/>
                <w:color w:val="000000" w:themeColor="text1"/>
                <w:sz w:val="18"/>
                <w:szCs w:val="18"/>
              </w:rPr>
              <w:t>国网大数据平台</w:t>
            </w:r>
          </w:p>
        </w:tc>
      </w:tr>
      <w:tr w:rsidR="00AB1F19" w:rsidRPr="00496F47" w14:paraId="260C7929" w14:textId="77777777">
        <w:trPr>
          <w:trHeight w:val="361"/>
        </w:trPr>
        <w:tc>
          <w:tcPr>
            <w:tcW w:w="1432" w:type="dxa"/>
            <w:shd w:val="clear" w:color="auto" w:fill="D9D9D9"/>
          </w:tcPr>
          <w:p w14:paraId="7B4916CE" w14:textId="77777777" w:rsidR="00AB1F19" w:rsidRPr="00496F47" w:rsidRDefault="00AA79AF">
            <w:pPr>
              <w:rPr>
                <w:color w:val="000000" w:themeColor="text1"/>
                <w:sz w:val="18"/>
                <w:szCs w:val="18"/>
              </w:rPr>
            </w:pPr>
            <w:r w:rsidRPr="00496F47">
              <w:rPr>
                <w:rFonts w:hint="eastAsia"/>
                <w:color w:val="000000" w:themeColor="text1"/>
                <w:sz w:val="18"/>
                <w:szCs w:val="18"/>
              </w:rPr>
              <w:t>涉及流程</w:t>
            </w:r>
          </w:p>
        </w:tc>
        <w:tc>
          <w:tcPr>
            <w:tcW w:w="6756" w:type="dxa"/>
            <w:gridSpan w:val="3"/>
            <w:shd w:val="clear" w:color="auto" w:fill="auto"/>
          </w:tcPr>
          <w:p w14:paraId="3DFCCB35" w14:textId="77777777" w:rsidR="00AB1F19" w:rsidRPr="00496F47" w:rsidRDefault="00AA79AF">
            <w:pPr>
              <w:rPr>
                <w:color w:val="000000" w:themeColor="text1"/>
                <w:sz w:val="18"/>
                <w:szCs w:val="18"/>
              </w:rPr>
            </w:pPr>
            <w:r w:rsidRPr="00496F47">
              <w:rPr>
                <w:rFonts w:hint="eastAsia"/>
                <w:color w:val="000000" w:themeColor="text1"/>
                <w:sz w:val="18"/>
                <w:szCs w:val="18"/>
              </w:rPr>
              <w:t>无</w:t>
            </w:r>
          </w:p>
        </w:tc>
      </w:tr>
      <w:tr w:rsidR="00AB1F19" w:rsidRPr="00496F47" w14:paraId="68B7E03E" w14:textId="77777777">
        <w:trPr>
          <w:trHeight w:val="974"/>
        </w:trPr>
        <w:tc>
          <w:tcPr>
            <w:tcW w:w="1432" w:type="dxa"/>
            <w:shd w:val="clear" w:color="auto" w:fill="D9D9D9"/>
          </w:tcPr>
          <w:p w14:paraId="4790E99E" w14:textId="77777777" w:rsidR="00AB1F19" w:rsidRPr="00496F47" w:rsidRDefault="00AA79AF">
            <w:pPr>
              <w:rPr>
                <w:color w:val="000000" w:themeColor="text1"/>
                <w:sz w:val="18"/>
                <w:szCs w:val="18"/>
              </w:rPr>
            </w:pPr>
            <w:r w:rsidRPr="00496F47">
              <w:rPr>
                <w:rFonts w:hint="eastAsia"/>
                <w:color w:val="000000" w:themeColor="text1"/>
                <w:sz w:val="18"/>
                <w:szCs w:val="18"/>
              </w:rPr>
              <w:t>需求说明</w:t>
            </w:r>
          </w:p>
        </w:tc>
        <w:tc>
          <w:tcPr>
            <w:tcW w:w="6756" w:type="dxa"/>
            <w:gridSpan w:val="3"/>
            <w:shd w:val="clear" w:color="auto" w:fill="auto"/>
          </w:tcPr>
          <w:p w14:paraId="1D5F366E" w14:textId="77777777" w:rsidR="00AB1F19" w:rsidRPr="00496F47" w:rsidRDefault="00AA79AF">
            <w:pPr>
              <w:rPr>
                <w:color w:val="000000" w:themeColor="text1"/>
                <w:sz w:val="18"/>
                <w:szCs w:val="18"/>
              </w:rPr>
            </w:pPr>
            <w:r w:rsidRPr="00496F47">
              <w:rPr>
                <w:rFonts w:hint="eastAsia"/>
                <w:color w:val="000000" w:themeColor="text1"/>
                <w:sz w:val="18"/>
                <w:szCs w:val="18"/>
              </w:rPr>
              <w:t>调用国网大数据平台的计算资源进行各项预测与分析类业务。</w:t>
            </w:r>
          </w:p>
        </w:tc>
      </w:tr>
      <w:tr w:rsidR="00AB1F19" w:rsidRPr="00496F47" w14:paraId="496661AF" w14:textId="77777777">
        <w:trPr>
          <w:trHeight w:val="1116"/>
        </w:trPr>
        <w:tc>
          <w:tcPr>
            <w:tcW w:w="1432" w:type="dxa"/>
            <w:shd w:val="clear" w:color="auto" w:fill="D9D9D9"/>
          </w:tcPr>
          <w:p w14:paraId="712292E5" w14:textId="77777777" w:rsidR="00AB1F19" w:rsidRPr="00496F47" w:rsidRDefault="00AA79AF">
            <w:pPr>
              <w:rPr>
                <w:color w:val="000000" w:themeColor="text1"/>
                <w:sz w:val="18"/>
                <w:szCs w:val="18"/>
              </w:rPr>
            </w:pPr>
            <w:r w:rsidRPr="00496F47">
              <w:rPr>
                <w:rFonts w:hint="eastAsia"/>
                <w:color w:val="000000" w:themeColor="text1"/>
                <w:sz w:val="18"/>
                <w:szCs w:val="18"/>
              </w:rPr>
              <w:t>流程说明</w:t>
            </w:r>
          </w:p>
        </w:tc>
        <w:tc>
          <w:tcPr>
            <w:tcW w:w="6756" w:type="dxa"/>
            <w:gridSpan w:val="3"/>
            <w:shd w:val="clear" w:color="auto" w:fill="auto"/>
          </w:tcPr>
          <w:p w14:paraId="566A5C5E" w14:textId="77777777" w:rsidR="00AB1F19" w:rsidRPr="00496F47" w:rsidRDefault="00AA79AF">
            <w:pPr>
              <w:rPr>
                <w:color w:val="000000" w:themeColor="text1"/>
                <w:sz w:val="18"/>
                <w:szCs w:val="18"/>
              </w:rPr>
            </w:pPr>
            <w:r w:rsidRPr="00496F47">
              <w:rPr>
                <w:rFonts w:hint="eastAsia"/>
                <w:color w:val="000000" w:themeColor="text1"/>
                <w:sz w:val="18"/>
                <w:szCs w:val="18"/>
              </w:rPr>
              <w:t>无。</w:t>
            </w:r>
          </w:p>
        </w:tc>
      </w:tr>
      <w:tr w:rsidR="00AB1F19" w:rsidRPr="00496F47" w14:paraId="65397F06" w14:textId="77777777">
        <w:trPr>
          <w:trHeight w:val="1116"/>
        </w:trPr>
        <w:tc>
          <w:tcPr>
            <w:tcW w:w="1432" w:type="dxa"/>
            <w:shd w:val="clear" w:color="auto" w:fill="D9D9D9"/>
          </w:tcPr>
          <w:p w14:paraId="77BE40C0" w14:textId="77777777" w:rsidR="00AB1F19" w:rsidRPr="00496F47" w:rsidRDefault="00AA79AF">
            <w:pPr>
              <w:rPr>
                <w:color w:val="000000" w:themeColor="text1"/>
                <w:sz w:val="18"/>
                <w:szCs w:val="18"/>
              </w:rPr>
            </w:pPr>
            <w:r w:rsidRPr="00496F47">
              <w:rPr>
                <w:rFonts w:hint="eastAsia"/>
                <w:color w:val="000000" w:themeColor="text1"/>
                <w:sz w:val="18"/>
                <w:szCs w:val="18"/>
              </w:rPr>
              <w:t>逻辑说明</w:t>
            </w:r>
          </w:p>
        </w:tc>
        <w:tc>
          <w:tcPr>
            <w:tcW w:w="6756" w:type="dxa"/>
            <w:gridSpan w:val="3"/>
            <w:shd w:val="clear" w:color="auto" w:fill="auto"/>
          </w:tcPr>
          <w:p w14:paraId="58C6FF35" w14:textId="77777777" w:rsidR="00AB1F19" w:rsidRPr="00496F47" w:rsidRDefault="00AA79AF">
            <w:pPr>
              <w:rPr>
                <w:color w:val="000000" w:themeColor="text1"/>
                <w:sz w:val="18"/>
                <w:szCs w:val="18"/>
              </w:rPr>
            </w:pPr>
            <w:r w:rsidRPr="00496F47">
              <w:rPr>
                <w:rFonts w:hint="eastAsia"/>
                <w:color w:val="000000" w:themeColor="text1"/>
                <w:sz w:val="18"/>
                <w:szCs w:val="18"/>
              </w:rPr>
              <w:t>相关业务专责进行数据分析时，通过接口调用大数据平台的计算资源，大数据平台根据相关业务数据进行分析，将分析结果传输到客户侧能量管理及信息增值服务系统。</w:t>
            </w:r>
          </w:p>
        </w:tc>
      </w:tr>
    </w:tbl>
    <w:p w14:paraId="69CB0329" w14:textId="77777777" w:rsidR="00AB1F19" w:rsidRPr="00496F47" w:rsidRDefault="00AA79AF">
      <w:pPr>
        <w:pStyle w:val="1"/>
        <w:numPr>
          <w:ilvl w:val="0"/>
          <w:numId w:val="17"/>
        </w:numPr>
        <w:tabs>
          <w:tab w:val="left" w:pos="432"/>
        </w:tabs>
        <w:rPr>
          <w:bCs w:val="0"/>
          <w:color w:val="000000" w:themeColor="text1"/>
        </w:rPr>
      </w:pPr>
      <w:r w:rsidRPr="00496F47">
        <w:rPr>
          <w:rFonts w:hint="eastAsia"/>
          <w:bCs w:val="0"/>
          <w:color w:val="000000" w:themeColor="text1"/>
        </w:rPr>
        <w:t>附录</w:t>
      </w:r>
      <w:bookmarkEnd w:id="274"/>
      <w:bookmarkEnd w:id="275"/>
      <w:bookmarkEnd w:id="276"/>
      <w:bookmarkEnd w:id="277"/>
      <w:bookmarkEnd w:id="278"/>
      <w:bookmarkEnd w:id="282"/>
    </w:p>
    <w:p w14:paraId="2C453102" w14:textId="77777777" w:rsidR="00AB1F19" w:rsidRDefault="00AA79AF" w:rsidP="009E3787">
      <w:pPr>
        <w:pStyle w:val="2"/>
        <w:numPr>
          <w:ilvl w:val="1"/>
          <w:numId w:val="17"/>
        </w:numPr>
        <w:spacing w:line="415" w:lineRule="auto"/>
        <w:rPr>
          <w:bCs w:val="0"/>
          <w:color w:val="000000" w:themeColor="text1"/>
          <w:sz w:val="24"/>
          <w:szCs w:val="24"/>
        </w:rPr>
      </w:pPr>
      <w:bookmarkStart w:id="284" w:name="_Toc358121986"/>
      <w:bookmarkStart w:id="285" w:name="_Toc357762139"/>
      <w:bookmarkStart w:id="286" w:name="_Toc358131235"/>
      <w:bookmarkStart w:id="287" w:name="_Toc358152164"/>
      <w:bookmarkStart w:id="288" w:name="_Toc358153841"/>
      <w:bookmarkStart w:id="289" w:name="_Toc467145358"/>
      <w:r w:rsidRPr="00496F47">
        <w:rPr>
          <w:rFonts w:hint="eastAsia"/>
          <w:bCs w:val="0"/>
          <w:color w:val="000000" w:themeColor="text1"/>
          <w:sz w:val="24"/>
          <w:szCs w:val="24"/>
        </w:rPr>
        <w:t>业务信息详单</w:t>
      </w:r>
      <w:bookmarkEnd w:id="284"/>
      <w:bookmarkEnd w:id="285"/>
      <w:bookmarkEnd w:id="286"/>
      <w:bookmarkEnd w:id="287"/>
      <w:bookmarkEnd w:id="288"/>
      <w:bookmarkEnd w:id="289"/>
    </w:p>
    <w:p w14:paraId="7575EFE4" w14:textId="77777777" w:rsidR="009E3787" w:rsidRPr="009E3787" w:rsidRDefault="009E3787" w:rsidP="009E3787">
      <w:pPr>
        <w:pStyle w:val="aff7"/>
        <w:keepNext/>
        <w:ind w:left="425" w:firstLineChars="1200" w:firstLine="2160"/>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表6-01历史能耗总量统计结果表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9E3787" w:rsidRPr="009E3787" w14:paraId="083AB15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880F9A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6F7922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2AECB5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76BCAF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3FB4700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61D66F4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B2D0B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FDE2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E5848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A195F8B"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A733C1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9B47DC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7857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C77F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7255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A356C3A"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E85AFC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880784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4A2AB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56D5A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50241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78562D1"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32CCB4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62BEA4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9423A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29676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71E10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BD25289"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EB523D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BA1BB7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C82DD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936E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1010D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563B133"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C91ACDE"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56BBF26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A1462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0E21E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历史能耗总量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37C14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EFDE41C"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D24C59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96B053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4FA2D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265C1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同比、环比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A76CE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D0960D0"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BD3DA4F" w14:textId="77777777" w:rsidR="009E3787" w:rsidRPr="009E3787" w:rsidRDefault="009E3787" w:rsidP="009E3787">
            <w:pPr>
              <w:jc w:val="center"/>
              <w:rPr>
                <w:rFonts w:ascii="宋体" w:hAnsi="宋体" w:cs="宋体"/>
                <w:color w:val="000000" w:themeColor="text1"/>
                <w:kern w:val="0"/>
                <w:sz w:val="18"/>
                <w:szCs w:val="18"/>
              </w:rPr>
            </w:pPr>
          </w:p>
        </w:tc>
      </w:tr>
    </w:tbl>
    <w:p w14:paraId="69B47E13" w14:textId="77777777" w:rsidR="009E3787" w:rsidRPr="009E3787" w:rsidRDefault="009E3787" w:rsidP="009E3787">
      <w:pPr>
        <w:pStyle w:val="14"/>
        <w:numPr>
          <w:ilvl w:val="0"/>
          <w:numId w:val="17"/>
        </w:numPr>
        <w:ind w:firstLineChars="0"/>
        <w:jc w:val="center"/>
        <w:rPr>
          <w:rFonts w:ascii="宋体" w:hAnsi="宋体" w:cs="宋体"/>
          <w:color w:val="000000" w:themeColor="text1"/>
          <w:sz w:val="18"/>
          <w:szCs w:val="18"/>
        </w:rPr>
      </w:pPr>
    </w:p>
    <w:p w14:paraId="4C559058"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表6-02能源分类占比表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9E3787" w:rsidRPr="009E3787" w14:paraId="2784A37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98F59F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7AEB9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5ADB72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445955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322098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4E95DE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7F7D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08C6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A9B33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C4CAFB4"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4FD4FC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6CC468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C4492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3715A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46F31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8E8E5D7"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9C6483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DC4020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BABB3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AD888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5B38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189B23D"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A8790A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6FBF4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8E727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CB008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DFE9B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1163E43"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D5F8B4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61967F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0A949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F401E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F9137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46BB5CF"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32AA570"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4F3B06B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B75ED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BEBA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各类能源的消耗量占比情况</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018F6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6E84787"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80CD457" w14:textId="77777777" w:rsidR="009E3787" w:rsidRPr="009E3787" w:rsidRDefault="009E3787" w:rsidP="009E3787">
            <w:pPr>
              <w:jc w:val="center"/>
              <w:rPr>
                <w:rFonts w:ascii="宋体" w:hAnsi="宋体" w:cs="宋体"/>
                <w:color w:val="000000" w:themeColor="text1"/>
                <w:kern w:val="0"/>
                <w:sz w:val="18"/>
                <w:szCs w:val="18"/>
              </w:rPr>
            </w:pPr>
          </w:p>
        </w:tc>
      </w:tr>
    </w:tbl>
    <w:p w14:paraId="267C7C29"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表6-03碳排放分析表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9E3787" w:rsidRPr="009E3787" w14:paraId="46BA04B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0B3EBC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169756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C8F1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28EAED8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57A742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12E5247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52D4D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BB199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D16A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1E25221"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2758E6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10E549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B5C12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BFC4A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E8A3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8CE5A67"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F6F048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C31AA0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D0D82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008D0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2F4F5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2037181"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92644F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01761A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549BA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E3DF4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F8CA6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379D30C"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3A22FF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D4A701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097F8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6F66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碳排放量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BCC09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B34B372"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FD519C4" w14:textId="77777777" w:rsidR="009E3787" w:rsidRPr="009E3787" w:rsidRDefault="009E3787" w:rsidP="009E3787">
            <w:pPr>
              <w:jc w:val="center"/>
              <w:rPr>
                <w:rFonts w:ascii="宋体" w:hAnsi="宋体" w:cs="宋体"/>
                <w:color w:val="000000" w:themeColor="text1"/>
                <w:kern w:val="0"/>
                <w:sz w:val="18"/>
                <w:szCs w:val="18"/>
              </w:rPr>
            </w:pPr>
          </w:p>
        </w:tc>
      </w:tr>
    </w:tbl>
    <w:p w14:paraId="7BB9D2F3"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表6-04锅炉平衡分析表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9E3787" w:rsidRPr="009E3787" w14:paraId="4C0E5BA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2DEBC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60095F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8544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66915A9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714DADB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880F39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DE56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A3A83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7A1B6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017B1AB0" w14:textId="77777777" w:rsidR="009E3787" w:rsidRPr="009E3787" w:rsidRDefault="009E3787" w:rsidP="009E3787">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ABB8F9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DF28F3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60DDB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B20E7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E193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69EBCA6F" w14:textId="77777777" w:rsidR="009E3787" w:rsidRPr="009E3787" w:rsidRDefault="009E3787" w:rsidP="009E3787">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5C1FC2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2AF7F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6C721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62B38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8E189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B52048A"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484F80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268B6B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784C2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0F14B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9A9D6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4963CA2"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2A0EB1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CE8253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3561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DCA5E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D46FA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7CAFA29"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0EBB0B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98CE2A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E79D2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8568B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0E219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E2CAA01"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282A8A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AB6D0E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E05EF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A8D1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78E65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A28D00C"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AC24AA7" w14:textId="77777777" w:rsidR="009E3787" w:rsidRPr="009E3787" w:rsidRDefault="009E3787" w:rsidP="009E3787">
            <w:pPr>
              <w:jc w:val="center"/>
              <w:rPr>
                <w:rFonts w:ascii="宋体" w:hAnsi="宋体" w:cs="宋体"/>
                <w:color w:val="000000" w:themeColor="text1"/>
                <w:kern w:val="0"/>
                <w:sz w:val="18"/>
                <w:szCs w:val="18"/>
              </w:rPr>
            </w:pPr>
          </w:p>
        </w:tc>
      </w:tr>
    </w:tbl>
    <w:p w14:paraId="1278AE12"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表6-05锅炉平衡分析表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9E3787" w:rsidRPr="009E3787" w14:paraId="6FB5F16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ABAA9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616BF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1ACEFA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7273AD6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5ACFC49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31FC11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FA01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0E435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39898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75E4A6C" w14:textId="77777777" w:rsidR="009E3787" w:rsidRPr="009E3787" w:rsidRDefault="009E3787" w:rsidP="009E3787">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75A028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E889FC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3F9D9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8CBA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D930B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632E574F" w14:textId="77777777" w:rsidR="009E3787" w:rsidRPr="009E3787" w:rsidRDefault="009E3787" w:rsidP="009E3787">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3D85D8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7B013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6603F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B3B5F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厂区名称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5868E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5BDF550"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378ADC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7909BF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E025B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12D92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厂区I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21B5E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84C9871"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D80F70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B5863C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BBE17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C6705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D1BEF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B96C02C"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15740A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2BDFA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8F938C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037EC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22C43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9CEA02F"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6E4375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8A2F27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2F8B0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F4FCC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9266C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47F1175" w14:textId="77777777" w:rsidR="009E3787" w:rsidRPr="009E3787" w:rsidRDefault="009E3787" w:rsidP="009E3787">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9CD6B87" w14:textId="77777777" w:rsidR="009E3787" w:rsidRPr="009E3787" w:rsidRDefault="009E3787" w:rsidP="009E3787">
            <w:pPr>
              <w:jc w:val="center"/>
              <w:rPr>
                <w:rFonts w:ascii="宋体" w:hAnsi="宋体" w:cs="宋体"/>
                <w:color w:val="000000" w:themeColor="text1"/>
                <w:kern w:val="0"/>
                <w:sz w:val="18"/>
                <w:szCs w:val="18"/>
              </w:rPr>
            </w:pPr>
          </w:p>
        </w:tc>
      </w:tr>
    </w:tbl>
    <w:p w14:paraId="3E3C593B" w14:textId="77777777" w:rsidR="009E3787" w:rsidRPr="009E3787" w:rsidRDefault="009E3787" w:rsidP="009E3787">
      <w:pPr>
        <w:pStyle w:val="14"/>
        <w:ind w:left="425" w:firstLineChars="0" w:firstLine="0"/>
        <w:rPr>
          <w:rFonts w:ascii="宋体" w:hAnsi="宋体" w:cs="宋体"/>
          <w:color w:val="000000" w:themeColor="text1"/>
          <w:sz w:val="18"/>
          <w:szCs w:val="18"/>
        </w:rPr>
      </w:pPr>
    </w:p>
    <w:p w14:paraId="2C380766"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表6-06单元建筑面积能耗分析表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140314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C809B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CCD5C3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D56BE0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3C436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969F74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F5780C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AFBD3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A14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FC32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3946C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5DBE3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7BD1DC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F5081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456A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0CBC8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AA7B9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5407D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A0835D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2CBD0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5D806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14B4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53251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7C274D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AC730B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0650A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4FC39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0F844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52343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A90F9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DF2DBB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A51D9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6C474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建筑面积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F63A9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32929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2F704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B37B43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8E49EE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AFE09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47422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C137A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80833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9BE6D0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30A9CB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2C065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单位建筑面积能耗数值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FCA90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FED2E7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91C3232" w14:textId="77777777" w:rsidR="009E3787" w:rsidRPr="009E3787" w:rsidRDefault="009E3787" w:rsidP="009E3787">
            <w:pPr>
              <w:jc w:val="center"/>
              <w:rPr>
                <w:rFonts w:ascii="宋体" w:hAnsi="宋体" w:cs="宋体"/>
                <w:color w:val="000000" w:themeColor="text1"/>
                <w:kern w:val="0"/>
                <w:sz w:val="18"/>
                <w:szCs w:val="18"/>
              </w:rPr>
            </w:pPr>
          </w:p>
        </w:tc>
      </w:tr>
    </w:tbl>
    <w:p w14:paraId="5969563F"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391E8B46"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bookmarkStart w:id="290" w:name="_Toc372714696"/>
      <w:r w:rsidRPr="009E3787">
        <w:rPr>
          <w:rFonts w:ascii="宋体" w:eastAsia="宋体" w:hAnsi="宋体" w:cs="宋体" w:hint="eastAsia"/>
          <w:color w:val="000000" w:themeColor="text1"/>
          <w:kern w:val="0"/>
          <w:sz w:val="18"/>
          <w:szCs w:val="18"/>
        </w:rPr>
        <w:t>表6-07单位空调面积能耗分析表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74"/>
        <w:gridCol w:w="1226"/>
      </w:tblGrid>
      <w:tr w:rsidR="009E3787" w:rsidRPr="009E3787" w14:paraId="284907A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3D1D4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3DF493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807DE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74" w:type="dxa"/>
            <w:tcBorders>
              <w:top w:val="single" w:sz="4" w:space="0" w:color="auto"/>
              <w:left w:val="single" w:sz="4" w:space="0" w:color="auto"/>
              <w:bottom w:val="single" w:sz="4" w:space="0" w:color="auto"/>
              <w:right w:val="single" w:sz="4" w:space="0" w:color="auto"/>
            </w:tcBorders>
            <w:shd w:val="clear" w:color="auto" w:fill="C0C0C0"/>
            <w:vAlign w:val="center"/>
          </w:tcPr>
          <w:p w14:paraId="50E15F1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26" w:type="dxa"/>
            <w:tcBorders>
              <w:top w:val="single" w:sz="4" w:space="0" w:color="auto"/>
              <w:left w:val="single" w:sz="4" w:space="0" w:color="auto"/>
              <w:bottom w:val="single" w:sz="4" w:space="0" w:color="auto"/>
              <w:right w:val="single" w:sz="4" w:space="0" w:color="auto"/>
            </w:tcBorders>
            <w:shd w:val="clear" w:color="auto" w:fill="C0C0C0"/>
            <w:vAlign w:val="center"/>
          </w:tcPr>
          <w:p w14:paraId="710A040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040143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B7C2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9F16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2B198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22800F8A"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25E0E86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92815E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53DA7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F1F82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CABF7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522058BA"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DF8B44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63316D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1DD152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81A2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3E5C7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5C6D3DBB"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65E6115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87F00E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00C5D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B3CE9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090A6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1BE147A5"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2C86553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C5F35A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51ADE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893B8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BE78C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42B2023"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457CB60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550959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B9A3A1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B31F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CB821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2A4A35B9"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7BFBC8B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6C82A5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8670E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A5511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单位空调面积能耗数值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24A1D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1060AD30" w14:textId="77777777" w:rsidR="009E3787" w:rsidRPr="009E3787" w:rsidRDefault="009E3787" w:rsidP="009E3787">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67E0D13E" w14:textId="77777777" w:rsidR="009E3787" w:rsidRPr="009E3787" w:rsidRDefault="009E3787" w:rsidP="009E3787">
            <w:pPr>
              <w:jc w:val="center"/>
              <w:rPr>
                <w:rFonts w:ascii="宋体" w:hAnsi="宋体" w:cs="宋体"/>
                <w:color w:val="000000" w:themeColor="text1"/>
                <w:kern w:val="0"/>
                <w:sz w:val="18"/>
                <w:szCs w:val="18"/>
              </w:rPr>
            </w:pPr>
          </w:p>
        </w:tc>
      </w:tr>
    </w:tbl>
    <w:bookmarkEnd w:id="290"/>
    <w:p w14:paraId="380C2364"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表6-08单位人口能耗分析表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C993C6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4B6957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B918DF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9FF0C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88F5B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EC73DC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1F7CBDC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B0129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C6016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30780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F79737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14E9A2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52CE19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8985E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E316D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EFC5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74694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F72AA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F6810C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D69D1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56642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4C5D3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A00FC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189D2C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57AE8B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5999F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7528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A5227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276DD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4ACD52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935CA0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3E149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A7A3C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人口规模</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426CA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C4FCDA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90C72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761042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93A59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43624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1EE76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A06CE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7EB7E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D5C8BA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EA69F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F13D4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单位人口能耗数值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C84D8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A53A04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5392C13" w14:textId="77777777" w:rsidR="009E3787" w:rsidRPr="009E3787" w:rsidRDefault="009E3787" w:rsidP="009E3787">
            <w:pPr>
              <w:jc w:val="center"/>
              <w:rPr>
                <w:rFonts w:ascii="宋体" w:hAnsi="宋体" w:cs="宋体"/>
                <w:color w:val="000000" w:themeColor="text1"/>
                <w:kern w:val="0"/>
                <w:sz w:val="18"/>
                <w:szCs w:val="18"/>
              </w:rPr>
            </w:pPr>
          </w:p>
        </w:tc>
      </w:tr>
    </w:tbl>
    <w:p w14:paraId="02673D39"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4DA47139"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表6-09单位产值能耗分析表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3E126D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898766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C03C8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8216AF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5122C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553333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905831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F9AE53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5909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C705B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3364D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B1909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589502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83021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F3118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544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478ED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40585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B20B73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D4C68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D010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1B2B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26F61C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07FA7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B195C9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22A3B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EF3C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02538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D4C2C4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4A7FE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093C4F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01017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A2F7F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企业产值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0EC91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4570D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05C64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0A9D38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F917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F9BC3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B722D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BF575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785520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B82BA0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E25BAB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78C6F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单位产值能耗数值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74B17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C8F8A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F6D629" w14:textId="77777777" w:rsidR="009E3787" w:rsidRPr="009E3787" w:rsidRDefault="009E3787" w:rsidP="009E3787">
            <w:pPr>
              <w:jc w:val="center"/>
              <w:rPr>
                <w:rFonts w:ascii="宋体" w:hAnsi="宋体" w:cs="宋体"/>
                <w:color w:val="000000" w:themeColor="text1"/>
                <w:kern w:val="0"/>
                <w:sz w:val="18"/>
                <w:szCs w:val="18"/>
              </w:rPr>
            </w:pPr>
          </w:p>
        </w:tc>
      </w:tr>
    </w:tbl>
    <w:p w14:paraId="7127CE9F"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表6-10单位产品能耗分析表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65432F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F2EA4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6684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6E49EC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BABC05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6FD81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768F0C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3408D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441B8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E050B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85A4C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0EF20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ACDEBB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E9FF8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B990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2B99D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4B961D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EC1AD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537510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D7B36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094E0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0443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96E77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3AC22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90CC0B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2C1A8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01EA6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8B6BC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B3A29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7246A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AA52DB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4B179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D491F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产品数量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F0545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DFB25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C9AAA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2C1D2D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D7F6A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1F87A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A47AC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06B4B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24F2EC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139163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C37B4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5DD49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单位产品能耗数值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B2B29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7990F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4BA115F" w14:textId="77777777" w:rsidR="009E3787" w:rsidRPr="009E3787" w:rsidRDefault="009E3787" w:rsidP="009E3787">
            <w:pPr>
              <w:jc w:val="center"/>
              <w:rPr>
                <w:rFonts w:ascii="宋体" w:hAnsi="宋体" w:cs="宋体"/>
                <w:color w:val="000000" w:themeColor="text1"/>
                <w:kern w:val="0"/>
                <w:sz w:val="18"/>
                <w:szCs w:val="18"/>
              </w:rPr>
            </w:pPr>
          </w:p>
        </w:tc>
      </w:tr>
    </w:tbl>
    <w:p w14:paraId="46173339"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0314DE5D"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表6-11能源成本占比分析表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E3BDBF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2A3424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C330D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D8828A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B8C575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1FFD28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FE51F7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7317B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61475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FA53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6CF9A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B20E8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3EED07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F44BA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072D7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6737D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D6339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286AED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B831C1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BC034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BC58A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A284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8CC3BB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E1C375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9CD93A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D91CA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2C45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815FB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42CCC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B7809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B721EE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A5286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0B07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能源成本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2A9EE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1FA82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822FD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E6FC12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17541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00B7B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能源成本占比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95A3E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BDB17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F4D9591" w14:textId="77777777" w:rsidR="009E3787" w:rsidRPr="009E3787" w:rsidRDefault="009E3787" w:rsidP="009E3787">
            <w:pPr>
              <w:jc w:val="center"/>
              <w:rPr>
                <w:rFonts w:ascii="宋体" w:hAnsi="宋体" w:cs="宋体"/>
                <w:color w:val="000000" w:themeColor="text1"/>
                <w:kern w:val="0"/>
                <w:sz w:val="18"/>
                <w:szCs w:val="18"/>
              </w:rPr>
            </w:pPr>
          </w:p>
        </w:tc>
      </w:tr>
    </w:tbl>
    <w:p w14:paraId="7050E6BA"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6AB0624E"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表6-12用电费用分析表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1824ED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BB84A8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81061C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784F53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2C0804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E06AF5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508D75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F174F9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554A9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1C656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F6B816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511E6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1EE03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39469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552A7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4A6EB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85723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17C644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BD1630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8C663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3A03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9F767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90033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D7AB4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B39850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D201C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9A11B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A69A0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70FF9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0A7BB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CC7458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B1646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660E8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48FB1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D62A6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24907A" w14:textId="77777777" w:rsidR="009E3787" w:rsidRPr="009E3787" w:rsidRDefault="009E3787" w:rsidP="009E3787">
            <w:pPr>
              <w:jc w:val="center"/>
              <w:rPr>
                <w:rFonts w:ascii="宋体" w:hAnsi="宋体" w:cs="宋体"/>
                <w:color w:val="000000" w:themeColor="text1"/>
                <w:kern w:val="0"/>
                <w:sz w:val="18"/>
                <w:szCs w:val="18"/>
              </w:rPr>
            </w:pPr>
          </w:p>
        </w:tc>
      </w:tr>
    </w:tbl>
    <w:p w14:paraId="73C22DA5"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7B5E043B"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表6-13用水费用分析表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BD643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0D53DD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B295C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1280A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834D28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D7CE7D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380AD5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DFA20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58D3D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C2E5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FC59C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0CA0C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49C181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869B2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FBEC8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AD04E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A2DFC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6707DE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B62DF3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54CA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FAA6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D7BDA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941CA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1C93E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2BEEA1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19C96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4F288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D3069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B1454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FBC380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9CC01B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285ED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CBEF3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用水费用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A5144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06E47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76B35D" w14:textId="77777777" w:rsidR="009E3787" w:rsidRPr="009E3787" w:rsidRDefault="009E3787" w:rsidP="009E3787">
            <w:pPr>
              <w:jc w:val="center"/>
              <w:rPr>
                <w:rFonts w:ascii="宋体" w:hAnsi="宋体" w:cs="宋体"/>
                <w:color w:val="000000" w:themeColor="text1"/>
                <w:kern w:val="0"/>
                <w:sz w:val="18"/>
                <w:szCs w:val="18"/>
              </w:rPr>
            </w:pPr>
          </w:p>
        </w:tc>
      </w:tr>
    </w:tbl>
    <w:p w14:paraId="026A273E"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3D7028A0"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表6-14燃气费用分析表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5918EC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2D357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0C9C3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75AEF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6B18F4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4D2C9B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12C38E4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1E661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3E7FD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BBBA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F5F2B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6E1FB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EBDEBA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3597E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1235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89A7A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6F1CED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99F7A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45C975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062B6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BCD28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E689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2C12E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DCDED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AED4C0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2602C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4451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E6164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0F137E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FA3C6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6107F4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8BBE4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0F9A0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燃气费用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9528D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4D2E6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DF90A64" w14:textId="77777777" w:rsidR="009E3787" w:rsidRPr="009E3787" w:rsidRDefault="009E3787" w:rsidP="009E3787">
            <w:pPr>
              <w:jc w:val="center"/>
              <w:rPr>
                <w:rFonts w:ascii="宋体" w:hAnsi="宋体" w:cs="宋体"/>
                <w:color w:val="000000" w:themeColor="text1"/>
                <w:kern w:val="0"/>
                <w:sz w:val="18"/>
                <w:szCs w:val="18"/>
              </w:rPr>
            </w:pPr>
          </w:p>
        </w:tc>
      </w:tr>
    </w:tbl>
    <w:p w14:paraId="41EFEF28"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表6-15 供热费用表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7D9F9F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CB6B0F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7B0C37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348434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6494BA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4E888E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50DB47E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56401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E6366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C3060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CA51B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ADD54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1432F4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6142B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49B80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26CCC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8B948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CE313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4F4FA2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7A5D6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5E671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A52D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1C5D8E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1FCC7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BDAADD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2D981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306FB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3B87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BC55F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C3B593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86E11B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4C95C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1AF0B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供热费用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91C59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5630A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949D93" w14:textId="77777777" w:rsidR="009E3787" w:rsidRPr="009E3787" w:rsidRDefault="009E3787" w:rsidP="009E3787">
            <w:pPr>
              <w:jc w:val="center"/>
              <w:rPr>
                <w:rFonts w:ascii="宋体" w:hAnsi="宋体" w:cs="宋体"/>
                <w:color w:val="000000" w:themeColor="text1"/>
                <w:kern w:val="0"/>
                <w:sz w:val="18"/>
                <w:szCs w:val="18"/>
              </w:rPr>
            </w:pPr>
          </w:p>
        </w:tc>
      </w:tr>
    </w:tbl>
    <w:p w14:paraId="31AAFA31"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表6-16能源综合成本表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7712442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74CF9C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F160D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C09E3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25913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E3C36E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9112F8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CE8E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4BEC1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ACD12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DF76E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7E0E07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D0EF3A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59C5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F32B0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C7C39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A7CD0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71567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ABE8FC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A691D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35606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BF7EC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702C6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64528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3C60C1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9DDE6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6A79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C9B9C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E91DC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271E6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8D93D4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CBA54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9162F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能源综合成本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8EC8C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B9E18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40D99FC" w14:textId="77777777" w:rsidR="009E3787" w:rsidRPr="009E3787" w:rsidRDefault="009E3787" w:rsidP="009E3787">
            <w:pPr>
              <w:jc w:val="center"/>
              <w:rPr>
                <w:rFonts w:ascii="宋体" w:hAnsi="宋体" w:cs="宋体"/>
                <w:color w:val="000000" w:themeColor="text1"/>
                <w:kern w:val="0"/>
                <w:sz w:val="18"/>
                <w:szCs w:val="18"/>
              </w:rPr>
            </w:pPr>
          </w:p>
        </w:tc>
      </w:tr>
    </w:tbl>
    <w:p w14:paraId="210F9EE3"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表6-17 能效指标计算结果表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DFB1E9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F4F2DB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B9AFCE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3E6431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3A913F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86FA43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9508C9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D0FCB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7CCAD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7F187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1DB409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34997C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EA9463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2ECB9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44F29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1B4E3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94792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F7EF6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6CD784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F8BF5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D07DE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7C2F3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B2D02D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D2B74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4E4FED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8C2E0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CFCF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55DB4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CAC3C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BC4B87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88BFA4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11BA5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25E6C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综合能效指标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135E6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2193D8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D595E86" w14:textId="77777777" w:rsidR="009E3787" w:rsidRPr="009E3787" w:rsidRDefault="009E3787" w:rsidP="009E3787">
            <w:pPr>
              <w:jc w:val="center"/>
              <w:rPr>
                <w:rFonts w:ascii="宋体" w:hAnsi="宋体" w:cs="宋体"/>
                <w:color w:val="000000" w:themeColor="text1"/>
                <w:kern w:val="0"/>
                <w:sz w:val="18"/>
                <w:szCs w:val="18"/>
              </w:rPr>
            </w:pPr>
          </w:p>
        </w:tc>
      </w:tr>
    </w:tbl>
    <w:p w14:paraId="0D0DF141"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表6-18指标对比分析表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E6D33A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AED149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43AE3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22C1F4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1B8E69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D7436F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5F4253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62DDD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E6457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03F2C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4864CA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F37ACF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8F38DF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244E84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8FCD3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BFFC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451A0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044C6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921D8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9A1D7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6924D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B61D7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948F1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42DFD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1CBBCE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84EAB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2D3A6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C259B83"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CBEF9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FB36F9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B4CCC3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19EE3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D46BB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地区先进值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9359DCE"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8F3BC8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93847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0A455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448DF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07FB8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地区落后值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64A257E"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8D218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24BE7D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958711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1264A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AC634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对比评价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68E03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6DDCB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B950A9" w14:textId="77777777" w:rsidR="009E3787" w:rsidRPr="009E3787" w:rsidRDefault="009E3787" w:rsidP="009E3787">
            <w:pPr>
              <w:jc w:val="center"/>
              <w:rPr>
                <w:rFonts w:ascii="宋体" w:hAnsi="宋体" w:cs="宋体"/>
                <w:color w:val="000000" w:themeColor="text1"/>
                <w:kern w:val="0"/>
                <w:sz w:val="18"/>
                <w:szCs w:val="18"/>
              </w:rPr>
            </w:pPr>
          </w:p>
        </w:tc>
      </w:tr>
    </w:tbl>
    <w:p w14:paraId="60F71F0C"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036F0932"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表6-19对标足迹表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63CC02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5C083F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593EC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6DA682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3DB70E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486E64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DC6EF8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3A579C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3CC12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CB899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A69CF6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845833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B87706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DFEA2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25D6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B1E0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ECB91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85C94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E4ADBE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F0D1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B334B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FA175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5F1E2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15AAE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439B4B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E3015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B81B8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对标结果</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052CF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A99C8A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B49EB7" w14:textId="77777777" w:rsidR="009E3787" w:rsidRPr="009E3787" w:rsidRDefault="009E3787" w:rsidP="009E3787">
            <w:pPr>
              <w:jc w:val="center"/>
              <w:rPr>
                <w:rFonts w:ascii="宋体" w:hAnsi="宋体" w:cs="宋体"/>
                <w:color w:val="000000" w:themeColor="text1"/>
                <w:kern w:val="0"/>
                <w:sz w:val="18"/>
                <w:szCs w:val="18"/>
              </w:rPr>
            </w:pPr>
          </w:p>
        </w:tc>
      </w:tr>
    </w:tbl>
    <w:p w14:paraId="54D688FA"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4551B703"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表6-20对标结果公示表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62282D8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AE6BFE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15D34F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FC5FA8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9286D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EFAAF6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51E9A94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68755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6A021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DE04E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6E79F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48E79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6D5A1F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0FFA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10E90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C7DEF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C1C9D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69906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35C01B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B2D2A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47E14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9B2D6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29878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405DD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427E17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BB1E8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8DFDE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53366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59F37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DD057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5C3431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01DC1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651ED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5E139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D23A6F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C8E9EE" w14:textId="77777777" w:rsidR="009E3787" w:rsidRPr="009E3787" w:rsidRDefault="009E3787" w:rsidP="009E3787">
            <w:pPr>
              <w:jc w:val="center"/>
              <w:rPr>
                <w:rFonts w:ascii="宋体" w:hAnsi="宋体" w:cs="宋体"/>
                <w:color w:val="000000" w:themeColor="text1"/>
                <w:kern w:val="0"/>
                <w:sz w:val="18"/>
                <w:szCs w:val="18"/>
              </w:rPr>
            </w:pPr>
          </w:p>
        </w:tc>
      </w:tr>
    </w:tbl>
    <w:p w14:paraId="6EF11427"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319F1DB8"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表6-21峰谷时段电量统计表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CA0C33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043F7E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A8B485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C640F0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5A0261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BE288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4D36A2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6DBAF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AA997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CDDD6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B4296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BA49AC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247BDE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9C8FD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4823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93FA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F9E83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4EFCD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28E107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54CCD9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77D3B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015C9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D48AE6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57275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D87A7D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1BBFB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959DF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DA4DE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5EB2E8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64867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EE8D92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3F0C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C1B8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DEC75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9122A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EB2B4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1DA76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DF7F2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1D57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A458A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EA5D2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B039FFD" w14:textId="77777777" w:rsidR="009E3787" w:rsidRPr="009E3787" w:rsidRDefault="009E3787" w:rsidP="009E3787">
            <w:pPr>
              <w:jc w:val="center"/>
              <w:rPr>
                <w:rFonts w:ascii="宋体" w:hAnsi="宋体" w:cs="宋体"/>
                <w:color w:val="000000" w:themeColor="text1"/>
                <w:kern w:val="0"/>
                <w:sz w:val="18"/>
                <w:szCs w:val="18"/>
              </w:rPr>
            </w:pPr>
          </w:p>
        </w:tc>
      </w:tr>
    </w:tbl>
    <w:p w14:paraId="6DAC8D1C"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0FAE51D4"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表6-22 峰谷电量占比计算表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22215C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D85DFC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3E76E4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07E531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94757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0FA6C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95F588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A9C5F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1C4C5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A903D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042AF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1F183E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485810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D3A0F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D3C60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5FE1C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64E80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264DD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46B7B5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B3EBC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68B29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9741E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C7854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51EFD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DB079D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67060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5F237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DF8B4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BEF0BD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A62A4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F1D66A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4053E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E084F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58BCD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521D5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3B544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4B5F17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F7473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7303A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61252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DBBF3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F4427C2" w14:textId="77777777" w:rsidR="009E3787" w:rsidRPr="009E3787" w:rsidRDefault="009E3787" w:rsidP="009E3787">
            <w:pPr>
              <w:jc w:val="center"/>
              <w:rPr>
                <w:rFonts w:ascii="宋体" w:hAnsi="宋体" w:cs="宋体"/>
                <w:color w:val="000000" w:themeColor="text1"/>
                <w:kern w:val="0"/>
                <w:sz w:val="18"/>
                <w:szCs w:val="18"/>
              </w:rPr>
            </w:pPr>
          </w:p>
        </w:tc>
      </w:tr>
    </w:tbl>
    <w:p w14:paraId="12FDB169"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298BC5B0"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表6-23典型假日能耗统计表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9BC16D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22BC1C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3B6157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B630B6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1B8D0E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A32CBA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B68F1F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FC621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0EAF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79FC2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CB00A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E46E5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4AD474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186B9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E3B91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41C87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B4F7F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D98A98C"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79EACE0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93A24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C5DFB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23C8A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D61E8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65D71FC"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51397FB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FEFAC2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AC2F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A751D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FA6C4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17F5B2" w14:textId="77777777" w:rsidR="009E3787" w:rsidRPr="009E3787" w:rsidRDefault="009E3787" w:rsidP="009E3787">
            <w:pPr>
              <w:jc w:val="center"/>
              <w:rPr>
                <w:rFonts w:ascii="宋体" w:hAnsi="宋体" w:cs="宋体"/>
                <w:color w:val="000000" w:themeColor="text1"/>
                <w:kern w:val="0"/>
                <w:sz w:val="18"/>
                <w:szCs w:val="18"/>
              </w:rPr>
            </w:pPr>
          </w:p>
        </w:tc>
      </w:tr>
    </w:tbl>
    <w:p w14:paraId="25E53EFD"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66AE2987"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表6-24假日能耗对比分析表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62A9799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27C140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D1957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043F5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A2103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F9AD9F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486B2B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AA053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97291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10E30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E149F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DEA5A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89CBE7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83F5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60694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B3A4B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C36EE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826D01"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3186227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42D14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63CE7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F36E4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D9D67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042ED9"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3DD708A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E4C47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50BFA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D6122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83963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26CEC3"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2E8B334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7495C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A4128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68518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0BE18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D8218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D2CD90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3BE32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86CC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5D495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D35D0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A5C2BE" w14:textId="77777777" w:rsidR="009E3787" w:rsidRPr="009E3787" w:rsidRDefault="009E3787" w:rsidP="009E3787">
            <w:pPr>
              <w:jc w:val="center"/>
              <w:rPr>
                <w:rFonts w:ascii="宋体" w:hAnsi="宋体" w:cs="宋体"/>
                <w:color w:val="000000" w:themeColor="text1"/>
                <w:kern w:val="0"/>
                <w:sz w:val="18"/>
                <w:szCs w:val="18"/>
              </w:rPr>
            </w:pPr>
          </w:p>
        </w:tc>
      </w:tr>
    </w:tbl>
    <w:p w14:paraId="7C8DC278"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表6-25假日负荷特性对比分析表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4A773B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56A5D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CA0EE0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4D8B2E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854F7E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EB72F8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624B79D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0ED7E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7D50A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8CA04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EE0D8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88C07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F95C78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8D9E8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0637D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9A0F4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49B3A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C7E97E3"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159ACB0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14DE8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A9183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12BA8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8B21C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9B29AF"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573973A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6ADA8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4F475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71833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C4ADC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5D4C67DD"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7FCAE24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17D7B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BB6AD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FE680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9EA087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4252DBE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9159D5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57312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04A4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283A8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59964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E6B75F" w14:textId="77777777" w:rsidR="009E3787" w:rsidRPr="009E3787" w:rsidRDefault="009E3787" w:rsidP="009E3787">
            <w:pPr>
              <w:jc w:val="center"/>
              <w:rPr>
                <w:rFonts w:ascii="宋体" w:hAnsi="宋体" w:cs="宋体"/>
                <w:color w:val="000000" w:themeColor="text1"/>
                <w:kern w:val="0"/>
                <w:sz w:val="18"/>
                <w:szCs w:val="18"/>
              </w:rPr>
            </w:pPr>
          </w:p>
        </w:tc>
      </w:tr>
    </w:tbl>
    <w:p w14:paraId="6D41E6AC"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表6-26 用电高峰预测结果表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7FCCAD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43B4D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0782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534AA1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06DD8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10DC2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3E4675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7FF009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C649D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0BA4A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B89C1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482C9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84F2FE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5E3CF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54C17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8DE85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18093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270748"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7534B0D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0ED3CC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40ACC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31210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CC5E5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A4ADE09"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2142AEB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723E4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CC90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录入人</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0D5FC22"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C3682C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44B79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DB74AD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3533B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0DDB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8B55B80"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84212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F8C55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C7FCA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BFB2D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3D932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备注</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9429129"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C7BE0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D17D7D" w14:textId="77777777" w:rsidR="009E3787" w:rsidRPr="009E3787" w:rsidRDefault="009E3787" w:rsidP="009E3787">
            <w:pPr>
              <w:jc w:val="center"/>
              <w:rPr>
                <w:rFonts w:ascii="宋体" w:hAnsi="宋体" w:cs="宋体"/>
                <w:color w:val="000000" w:themeColor="text1"/>
                <w:kern w:val="0"/>
                <w:sz w:val="18"/>
                <w:szCs w:val="18"/>
              </w:rPr>
            </w:pPr>
          </w:p>
        </w:tc>
      </w:tr>
    </w:tbl>
    <w:p w14:paraId="743551A3"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表6-27节假日维护表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287792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C89BD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B349E9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CB4F63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555D93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97B195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579A4F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3F3AD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C0042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6BDD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016A9D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7EA48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C0BD45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BA188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4CD9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3B1C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5BD529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15528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7DC1C5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DD082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8ED37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53CD3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F4349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92192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B58075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38761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1768E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节能单元类型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20859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B1CE9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E50584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C3118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B1F7DF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31086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1C722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453D2A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C52902" w14:textId="77777777" w:rsidR="009E3787" w:rsidRPr="009E3787" w:rsidRDefault="009E3787" w:rsidP="009E3787">
            <w:pPr>
              <w:jc w:val="center"/>
              <w:rPr>
                <w:rFonts w:ascii="宋体" w:hAnsi="宋体" w:cs="宋体"/>
                <w:color w:val="000000" w:themeColor="text1"/>
                <w:kern w:val="0"/>
                <w:sz w:val="18"/>
                <w:szCs w:val="18"/>
              </w:rPr>
            </w:pPr>
          </w:p>
        </w:tc>
      </w:tr>
    </w:tbl>
    <w:p w14:paraId="62858100"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表6-28年/月度负荷特性分析表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DB46F0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6B2C62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3678D6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6A8386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E87AF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657B48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696527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1492A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49BC4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C7989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360C0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778E2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82FD5B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E5FA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C873A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0944A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9C827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646762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E9274E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25B63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CBA6A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C4621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F463C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A4851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13B2F0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9ADE6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5359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AED07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8125F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9B98A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9F86E8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8817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0BC18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最大负荷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40B7836"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70F7D3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44944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3BEFB2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B641F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0E38E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5A93C39"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7835C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6B4737A" w14:textId="77777777" w:rsidR="009E3787" w:rsidRPr="009E3787" w:rsidRDefault="009E3787" w:rsidP="009E3787">
            <w:pPr>
              <w:jc w:val="center"/>
              <w:rPr>
                <w:rFonts w:ascii="宋体" w:hAnsi="宋体" w:cs="宋体"/>
                <w:color w:val="000000" w:themeColor="text1"/>
                <w:kern w:val="0"/>
                <w:sz w:val="18"/>
                <w:szCs w:val="18"/>
              </w:rPr>
            </w:pPr>
          </w:p>
        </w:tc>
      </w:tr>
    </w:tbl>
    <w:p w14:paraId="50B57C9A"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表6-29谐波含量分析表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1D3D27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D7A08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DAC6BF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AB660E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1B17C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110853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64073E8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3E1B9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B61D9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9A159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3B966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06B97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E43FB1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F7024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1F6F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FDD3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A529D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42A86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9180D3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059D7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76C9E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2C7D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4D4CEF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15743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F7A9FA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BFC96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9E46C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0D989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A35BA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FEFE9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447959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4CBD7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0D3D4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谐波含量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F36A9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C4CC80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A24540" w14:textId="77777777" w:rsidR="009E3787" w:rsidRPr="009E3787" w:rsidRDefault="009E3787" w:rsidP="009E3787">
            <w:pPr>
              <w:jc w:val="center"/>
              <w:rPr>
                <w:rFonts w:ascii="宋体" w:hAnsi="宋体" w:cs="宋体"/>
                <w:color w:val="000000" w:themeColor="text1"/>
                <w:kern w:val="0"/>
                <w:sz w:val="18"/>
                <w:szCs w:val="18"/>
              </w:rPr>
            </w:pPr>
          </w:p>
        </w:tc>
      </w:tr>
    </w:tbl>
    <w:p w14:paraId="2941DC67"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表6-30电压合格率统计表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B64520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EB137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FAB32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5C7806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1963BF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B8794C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2CE8D4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AC3F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127A0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DF42E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1700F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8C1A0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40D671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0DB7E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53EE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72FD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4222B5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E6385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4B6DFC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3870E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5084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EA4F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00016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41DC8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42633D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B44F0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48A9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89DB3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7ACC80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8324C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1A44A6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8A09C1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922E4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0510B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5DF5B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A78BA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76020A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C7EE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07E44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线路位置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CD1B4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39D834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C25C6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87B998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D09D5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30550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电压合格率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3A489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00271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E893D0" w14:textId="77777777" w:rsidR="009E3787" w:rsidRPr="009E3787" w:rsidRDefault="009E3787" w:rsidP="009E3787">
            <w:pPr>
              <w:jc w:val="center"/>
              <w:rPr>
                <w:rFonts w:ascii="宋体" w:hAnsi="宋体" w:cs="宋体"/>
                <w:color w:val="000000" w:themeColor="text1"/>
                <w:kern w:val="0"/>
                <w:sz w:val="18"/>
                <w:szCs w:val="18"/>
              </w:rPr>
            </w:pPr>
          </w:p>
        </w:tc>
      </w:tr>
    </w:tbl>
    <w:p w14:paraId="58BCEF4F"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633596CB"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表6-31历史数据曲线分析表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573E87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9E6D59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79C042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757216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4A96E3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2F53EB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F3BB6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AB06D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320A2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BC157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8F6E6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8A99D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90B32D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CC830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CC91F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07AD1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887D31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B94EA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30C9D4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AA113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640E4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85823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1E0E3D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B90F4D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5178A2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F9FB0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2097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5F41C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6AC30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C8169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623F60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1BD83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421B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18A67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1B73AB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D5522C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38FE05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A213D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DF891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9A8EA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601E1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70699A" w14:textId="77777777" w:rsidR="009E3787" w:rsidRPr="009E3787" w:rsidRDefault="009E3787" w:rsidP="009E3787">
            <w:pPr>
              <w:jc w:val="center"/>
              <w:rPr>
                <w:rFonts w:ascii="宋体" w:hAnsi="宋体" w:cs="宋体"/>
                <w:color w:val="000000" w:themeColor="text1"/>
                <w:kern w:val="0"/>
                <w:sz w:val="18"/>
                <w:szCs w:val="18"/>
              </w:rPr>
            </w:pPr>
          </w:p>
        </w:tc>
      </w:tr>
    </w:tbl>
    <w:p w14:paraId="019EF1BB"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49AC5146"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表6-32行为模式聚类表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796168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2B6C91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94C5FE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208DD5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9202F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2BA7E9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69FE995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EC20E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B7FEA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形成日期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B2709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595413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F3D35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0A6BC5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4CE94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9D56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01D35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14F25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A1CF9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762CC8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794043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7264B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8E4C7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1873D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6207CD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E565CA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4D314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677F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在总模式中的比例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84D9C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A3510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685A20" w14:textId="77777777" w:rsidR="009E3787" w:rsidRPr="009E3787" w:rsidRDefault="009E3787" w:rsidP="009E3787">
            <w:pPr>
              <w:jc w:val="center"/>
              <w:rPr>
                <w:rFonts w:ascii="宋体" w:hAnsi="宋体" w:cs="宋体"/>
                <w:color w:val="000000" w:themeColor="text1"/>
                <w:kern w:val="0"/>
                <w:sz w:val="18"/>
                <w:szCs w:val="18"/>
              </w:rPr>
            </w:pPr>
          </w:p>
        </w:tc>
      </w:tr>
    </w:tbl>
    <w:p w14:paraId="522C98FA"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表6-33用电行为模拟仿真表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A22F1D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3F59ED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0DB66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C030E3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C44AAE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15DE4E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95854D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A4BE5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26E56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3B53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1EEAB4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2DEFE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10B7A4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BBAE9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25EC0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仿真用电负荷特征特性</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DD07E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854C0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C2DFA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52C81B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5E3FB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BE63F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用电影响因素</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50D951C"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1E12A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DBDCB4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F51825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792D4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CB214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用电影响系数</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1C7D5B6"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5EA72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C4006CC" w14:textId="77777777" w:rsidR="009E3787" w:rsidRPr="009E3787" w:rsidRDefault="009E3787" w:rsidP="009E3787">
            <w:pPr>
              <w:jc w:val="center"/>
              <w:rPr>
                <w:rFonts w:ascii="宋体" w:hAnsi="宋体" w:cs="宋体"/>
                <w:color w:val="000000" w:themeColor="text1"/>
                <w:kern w:val="0"/>
                <w:sz w:val="18"/>
                <w:szCs w:val="18"/>
              </w:rPr>
            </w:pPr>
          </w:p>
        </w:tc>
      </w:tr>
    </w:tbl>
    <w:p w14:paraId="750259AF"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7637882E"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表6-34用电水平综合利用评估表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C89B65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B70456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D240B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AE1356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CCAA1C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4AD6F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EFA245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25DE8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D7E67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B07CB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FADD93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71FCC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C422B0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503E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6A22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A8A9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58A0B2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DBD9E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9BB69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78D44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73841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9EAB2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19311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7C259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95AF9D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C2849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65466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所属行为模式ID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49F9E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05577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F8FEF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133F24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3077D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7243C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所属行为模式用电负荷特征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A0015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612A3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9D939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44483C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E17EC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C8957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用电水平量化评估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1AFC5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4FE7C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7BAA64" w14:textId="77777777" w:rsidR="009E3787" w:rsidRPr="009E3787" w:rsidRDefault="009E3787" w:rsidP="009E3787">
            <w:pPr>
              <w:jc w:val="center"/>
              <w:rPr>
                <w:rFonts w:ascii="宋体" w:hAnsi="宋体" w:cs="宋体"/>
                <w:color w:val="000000" w:themeColor="text1"/>
                <w:kern w:val="0"/>
                <w:sz w:val="18"/>
                <w:szCs w:val="18"/>
              </w:rPr>
            </w:pPr>
          </w:p>
        </w:tc>
      </w:tr>
    </w:tbl>
    <w:p w14:paraId="13809E79"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484C4360"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表6-35用电行为诊断表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76D1967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0C1954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D89027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C2F524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E73AA6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65E32D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1ADFCC1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185E85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2FF3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AEAC0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09B6C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B6838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0B763F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A4B11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29D3E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B359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77A50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0263B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11DE4E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825BA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02477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用电水平评估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7BA1F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01CB2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DCC27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782AD7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E3C4F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0911E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在总模式中的比例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0090D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AC0DA8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8D1C4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9A2A88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4516E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8D6F9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用电合理化建议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FDF60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D52B8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F4064E" w14:textId="77777777" w:rsidR="009E3787" w:rsidRPr="009E3787" w:rsidRDefault="009E3787" w:rsidP="009E3787">
            <w:pPr>
              <w:jc w:val="center"/>
              <w:rPr>
                <w:rFonts w:ascii="宋体" w:hAnsi="宋体" w:cs="宋体"/>
                <w:color w:val="000000" w:themeColor="text1"/>
                <w:kern w:val="0"/>
                <w:sz w:val="18"/>
                <w:szCs w:val="18"/>
              </w:rPr>
            </w:pPr>
          </w:p>
        </w:tc>
      </w:tr>
    </w:tbl>
    <w:p w14:paraId="0027A30E"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0BA6EE10"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表6-36 预测算法管理表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07CAEAE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E07821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11700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A826E6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8D2AE1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56E69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193458A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EA21B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16FB1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算法ID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AA811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26EE9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9C59F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609E6F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391B0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CE2BF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算法名称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796F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B5B55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FAC2A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778E4B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EE865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A3C38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E917779"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DA13DF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D3F55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098E77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EA80C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5BB67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应用时间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7733749"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1CDFB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0BFFEA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C70291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4F5A7A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2DE4E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录入人员</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EB3119D"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B7878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D6470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6B2B48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E63FA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2609F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算法介绍</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759506D"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6F3D9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99A09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665B8E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C523B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F820E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使用场景</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B136709"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264765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1C0E8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891B33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773D6A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FDAE5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算法值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16F16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37475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EB9CA47" w14:textId="77777777" w:rsidR="009E3787" w:rsidRPr="009E3787" w:rsidRDefault="009E3787" w:rsidP="009E3787">
            <w:pPr>
              <w:jc w:val="center"/>
              <w:rPr>
                <w:rFonts w:ascii="宋体" w:hAnsi="宋体" w:cs="宋体"/>
                <w:color w:val="000000" w:themeColor="text1"/>
                <w:kern w:val="0"/>
                <w:sz w:val="18"/>
                <w:szCs w:val="18"/>
              </w:rPr>
            </w:pPr>
          </w:p>
        </w:tc>
      </w:tr>
    </w:tbl>
    <w:p w14:paraId="58948836"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553A73E8"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表6-37短\中长期电量预测表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42E1351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E7D618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B132E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9DDFA7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3DE638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59DD42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08FB74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BE612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A154E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421B6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22D65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86058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E32010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47822C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DC3DD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3E6DE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0BF5B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DF28E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A8D349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5F8B0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6602B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83A2B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05233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24B05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DDC071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27A04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3BD32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213EF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179467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925BE3" w14:textId="77777777" w:rsidR="009E3787" w:rsidRPr="009E3787" w:rsidRDefault="009E3787" w:rsidP="009E3787">
            <w:pPr>
              <w:jc w:val="center"/>
              <w:rPr>
                <w:rFonts w:ascii="宋体" w:hAnsi="宋体" w:cs="宋体"/>
                <w:color w:val="000000" w:themeColor="text1"/>
                <w:kern w:val="0"/>
                <w:sz w:val="18"/>
                <w:szCs w:val="18"/>
              </w:rPr>
            </w:pPr>
          </w:p>
        </w:tc>
      </w:tr>
    </w:tbl>
    <w:p w14:paraId="4D086E85"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表6-38重点设备用电预测表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D4BD41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784BF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AB393E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63CD44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6A9D60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C84CA2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96858B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1470B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34E7B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A9F2A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2CFD49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1B03A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468B2D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1F573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62B06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153E5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04BBC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A3F7D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EE385C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A124D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0E297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587A6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5D0E5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FC3E0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C03254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8F0B6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B5B43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重点设备ID</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8D0034A"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1B0F2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20A91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ECC95C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BAEE4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54554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重点设备类型</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B57D702"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3E0689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19C5F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5AB8B1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9A053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C73C1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58224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227F04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39E8F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E61A11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042B7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04C8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9286A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243D82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C75DAD" w14:textId="77777777" w:rsidR="009E3787" w:rsidRPr="009E3787" w:rsidRDefault="009E3787" w:rsidP="009E3787">
            <w:pPr>
              <w:jc w:val="center"/>
              <w:rPr>
                <w:rFonts w:ascii="宋体" w:hAnsi="宋体" w:cs="宋体"/>
                <w:color w:val="000000" w:themeColor="text1"/>
                <w:kern w:val="0"/>
                <w:sz w:val="18"/>
                <w:szCs w:val="18"/>
              </w:rPr>
            </w:pPr>
          </w:p>
        </w:tc>
      </w:tr>
    </w:tbl>
    <w:p w14:paraId="226D1D9C"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表6-39负荷预测表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1B624C4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F15BCF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000358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311C9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C62238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BF9709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DC3E89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15AC7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87300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4B00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69593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8F553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9D9039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FBF57C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9836F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81F70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EF8C9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F1085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39E55B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6C5F0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85490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5097E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E0F9B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D80E0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60E0D4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4C2CE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6322F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41F69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9CC41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1A53CF" w14:textId="77777777" w:rsidR="009E3787" w:rsidRPr="009E3787" w:rsidRDefault="009E3787" w:rsidP="009E3787">
            <w:pPr>
              <w:jc w:val="center"/>
              <w:rPr>
                <w:rFonts w:ascii="宋体" w:hAnsi="宋体" w:cs="宋体"/>
                <w:color w:val="000000" w:themeColor="text1"/>
                <w:kern w:val="0"/>
                <w:sz w:val="18"/>
                <w:szCs w:val="18"/>
              </w:rPr>
            </w:pPr>
          </w:p>
        </w:tc>
      </w:tr>
    </w:tbl>
    <w:p w14:paraId="742152C2" w14:textId="77777777" w:rsidR="009E3787" w:rsidRPr="009E3787" w:rsidRDefault="009E3787" w:rsidP="009E3787">
      <w:pPr>
        <w:pStyle w:val="14"/>
        <w:ind w:left="425" w:firstLineChars="0" w:firstLine="0"/>
        <w:rPr>
          <w:rFonts w:ascii="宋体" w:hAnsi="宋体" w:cs="宋体"/>
          <w:color w:val="000000" w:themeColor="text1"/>
          <w:sz w:val="18"/>
          <w:szCs w:val="18"/>
        </w:rPr>
      </w:pPr>
    </w:p>
    <w:p w14:paraId="3D70CC1F"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表6-40经济运行判定表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7D6E98E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B538D9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F6C9D6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4DF11F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CC12E9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A25F6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C4C368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ED31F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A356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388C0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96124A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C9519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AADE78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D4614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A5069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FB676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7196A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210698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98E65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CA44F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C4A6F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5477AB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3BFAC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2CEBD5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AD339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A0EFA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16318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76144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8F4CFA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884AE9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42889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8029A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电动机用电信息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CBE40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F7EF5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A657D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2D1EF3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52ACEB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4A1A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E690C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4D606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6778910" w14:textId="77777777" w:rsidR="009E3787" w:rsidRPr="009E3787" w:rsidRDefault="009E3787" w:rsidP="009E3787">
            <w:pPr>
              <w:jc w:val="center"/>
              <w:rPr>
                <w:rFonts w:ascii="宋体" w:hAnsi="宋体" w:cs="宋体"/>
                <w:color w:val="000000" w:themeColor="text1"/>
                <w:kern w:val="0"/>
                <w:sz w:val="18"/>
                <w:szCs w:val="18"/>
              </w:rPr>
            </w:pPr>
          </w:p>
        </w:tc>
      </w:tr>
    </w:tbl>
    <w:p w14:paraId="3AD33154"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表6-41峰谷用电诊断表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0B96E81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318324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24D30D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658B0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378285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3B1806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7998BC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52DF4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4C524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FC489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791BC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52A6CB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483F5B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93852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68877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2250C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80B22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3EC12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1F61FA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76487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C604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A84A9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43633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43252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9DE6C7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29A14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1E4AC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26E67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A63617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19E884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4435B4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F43AA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7A99D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6DAFE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019A4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88E84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029D9E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12C10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84603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6C180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E30D5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8407B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1EEA19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98DFC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CEFC3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ADAC8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C1ABB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E6379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249A9A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AB94D7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DD5F2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98AA0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C0556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098D5A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56C449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EFE762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9</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06E9F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4A8CF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0F7ABB"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E45A62" w14:textId="77777777" w:rsidR="009E3787" w:rsidRPr="009E3787" w:rsidRDefault="009E3787" w:rsidP="009E3787">
            <w:pPr>
              <w:jc w:val="center"/>
              <w:rPr>
                <w:rFonts w:ascii="宋体" w:hAnsi="宋体" w:cs="宋体"/>
                <w:color w:val="000000" w:themeColor="text1"/>
                <w:kern w:val="0"/>
                <w:sz w:val="18"/>
                <w:szCs w:val="18"/>
              </w:rPr>
            </w:pPr>
          </w:p>
        </w:tc>
      </w:tr>
    </w:tbl>
    <w:p w14:paraId="158FDFF3"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表6-42运行优化建议表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921554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B8F1C4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C3BE58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0E1EFF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6BFDB3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949391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0D0C33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D201D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9CE4D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0459E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FAFE6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FFE10A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E2A8AA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DDB67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AE213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3D177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B9297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776A0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908F9E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16A7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35E95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45CD8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EAA35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8803D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5AF16A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6894E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24FDF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2EDDD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601726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8E7F1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F581D5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0521C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E3E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EAACC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FF27A3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47BE3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F66410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6A6DA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FD210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4E87AA2"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B56D1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262BA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FDFC2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0DA41D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1D0F9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电动机运行建议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5EC64C2"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E229D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6BDBE6" w14:textId="77777777" w:rsidR="009E3787" w:rsidRPr="009E3787" w:rsidRDefault="009E3787" w:rsidP="009E3787">
            <w:pPr>
              <w:jc w:val="center"/>
              <w:rPr>
                <w:rFonts w:ascii="宋体" w:hAnsi="宋体" w:cs="宋体"/>
                <w:color w:val="000000" w:themeColor="text1"/>
                <w:kern w:val="0"/>
                <w:sz w:val="18"/>
                <w:szCs w:val="18"/>
              </w:rPr>
            </w:pPr>
          </w:p>
        </w:tc>
      </w:tr>
    </w:tbl>
    <w:p w14:paraId="562CC85A"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表6-43 空调COP评价表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7E6F359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F0F052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E44940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7F0F1D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179CE1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8E5440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5DAE1A6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B68413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9AC6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CF4EA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09A94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B0A4C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5E70D2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38EF0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38116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FF84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92349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7F8913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5B0105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F11AE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A34DB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EA42D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143E8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B0837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934515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6FEEF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2E476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76089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338DD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0D4A7C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8478EE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2108E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5ED29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空调用电数值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C1DAC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F3AC3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7216C6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7F3AFD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41AFE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04DF3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C</w:t>
            </w:r>
            <w:r w:rsidRPr="009E3787">
              <w:rPr>
                <w:rFonts w:ascii="宋体" w:hAnsi="宋体" w:cs="宋体"/>
                <w:color w:val="000000" w:themeColor="text1"/>
                <w:kern w:val="0"/>
                <w:sz w:val="18"/>
                <w:szCs w:val="18"/>
              </w:rPr>
              <w:t>OP</w:t>
            </w:r>
            <w:r w:rsidRPr="009E3787">
              <w:rPr>
                <w:rFonts w:ascii="宋体" w:hAnsi="宋体" w:cs="宋体" w:hint="eastAsia"/>
                <w:color w:val="000000" w:themeColor="text1"/>
                <w:kern w:val="0"/>
                <w:sz w:val="18"/>
                <w:szCs w:val="18"/>
              </w:rPr>
              <w:t>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F34B3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98825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DCC76BB" w14:textId="77777777" w:rsidR="009E3787" w:rsidRPr="009E3787" w:rsidRDefault="009E3787" w:rsidP="009E3787">
            <w:pPr>
              <w:jc w:val="center"/>
              <w:rPr>
                <w:rFonts w:ascii="宋体" w:hAnsi="宋体" w:cs="宋体"/>
                <w:color w:val="000000" w:themeColor="text1"/>
                <w:kern w:val="0"/>
                <w:sz w:val="18"/>
                <w:szCs w:val="18"/>
              </w:rPr>
            </w:pPr>
          </w:p>
        </w:tc>
      </w:tr>
    </w:tbl>
    <w:p w14:paraId="7AAD7EA7"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表6-44空调峰谷用电诊断表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2085C8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CE0CBA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6F25AD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A934CA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FF0BA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12E8DF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8A31CF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D251D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9A00F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24D4F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0B90A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BA217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8059EC6" w14:textId="77777777" w:rsidTr="009E3787">
        <w:trPr>
          <w:trHeight w:val="56"/>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9BDD5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864A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DAC9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71D87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8A55A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DB9C44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A8D78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60293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1A382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E7FF9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457C2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BFC530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AADFC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56EFC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39075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8DABBD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A64116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44E3FE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0A906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53B81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峰谷时段类型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C9DB9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FA014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10D1D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1B6840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F5655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3E9DB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峰谷时段名称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34614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84895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D953FA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E882D5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F34B5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9E4A2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8FBC8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140FC6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21034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A7C370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4014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70D73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FE301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873ED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82943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17A8C1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58D55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FD993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EAA8D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5B46B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B4F728" w14:textId="77777777" w:rsidR="009E3787" w:rsidRPr="009E3787" w:rsidRDefault="009E3787" w:rsidP="009E3787">
            <w:pPr>
              <w:jc w:val="center"/>
              <w:rPr>
                <w:rFonts w:ascii="宋体" w:hAnsi="宋体" w:cs="宋体"/>
                <w:color w:val="000000" w:themeColor="text1"/>
                <w:kern w:val="0"/>
                <w:sz w:val="18"/>
                <w:szCs w:val="18"/>
              </w:rPr>
            </w:pPr>
          </w:p>
        </w:tc>
      </w:tr>
    </w:tbl>
    <w:p w14:paraId="455DA1BA"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表6-45空调运行优化建议</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2080FA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41246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C16F0C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7203D7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AE2CE0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A06CD8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BF1DF0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4D88C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8537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C0304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090D2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4B5B1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040E73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06552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FCAC4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6AF39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0FDE1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C80A5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8EA911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F2493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EFE44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1648F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FA3A9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A7A82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AA8FE1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CD370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C43A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F75EE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01A0D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84EDF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7D69C3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293D8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2B521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C</w:t>
            </w:r>
            <w:r w:rsidRPr="009E3787">
              <w:rPr>
                <w:rFonts w:ascii="宋体" w:hAnsi="宋体" w:cs="宋体"/>
                <w:color w:val="000000" w:themeColor="text1"/>
                <w:kern w:val="0"/>
                <w:sz w:val="18"/>
                <w:szCs w:val="18"/>
              </w:rPr>
              <w:t>OP</w:t>
            </w:r>
            <w:r w:rsidRPr="009E3787">
              <w:rPr>
                <w:rFonts w:ascii="宋体" w:hAnsi="宋体" w:cs="宋体" w:hint="eastAsia"/>
                <w:color w:val="000000" w:themeColor="text1"/>
                <w:kern w:val="0"/>
                <w:sz w:val="18"/>
                <w:szCs w:val="18"/>
              </w:rPr>
              <w:t>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F83C1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25A64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69CC7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A8DD5F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32FA4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B7BC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0D4A8E0"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5F5D5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A8C7C6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971850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E56F87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86D7D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513B23E"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A9CB8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FF15C5F" w14:textId="77777777" w:rsidR="009E3787" w:rsidRPr="009E3787" w:rsidRDefault="009E3787" w:rsidP="009E3787">
            <w:pPr>
              <w:jc w:val="center"/>
              <w:rPr>
                <w:rFonts w:ascii="宋体" w:hAnsi="宋体" w:cs="宋体"/>
                <w:color w:val="000000" w:themeColor="text1"/>
                <w:kern w:val="0"/>
                <w:sz w:val="18"/>
                <w:szCs w:val="18"/>
              </w:rPr>
            </w:pPr>
          </w:p>
        </w:tc>
      </w:tr>
    </w:tbl>
    <w:p w14:paraId="030A03B7"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323D3B9A"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表6-46用能系统能效评价表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085507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2245EA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85050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C2B9B6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FF5A4D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DC1D7E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009844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6D26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72545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1AEAC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BAE4F61"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2809B7"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5F2949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824669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81988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C591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5DF5F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6B196C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08D610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3BD44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4A823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71CE6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07D9C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3B508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B13FE6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D0FBE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5D82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能效系统ID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6516D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29E68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7CF01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B0A295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143B11"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2AE01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E438F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6AF8F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DEA26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F30B5FA"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FE1684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69DB3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能效水平值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0C612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F8765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E047D5" w14:textId="77777777" w:rsidR="009E3787" w:rsidRPr="009E3787" w:rsidRDefault="009E3787" w:rsidP="009E3787">
            <w:pPr>
              <w:jc w:val="center"/>
              <w:rPr>
                <w:rFonts w:ascii="宋体" w:hAnsi="宋体" w:cs="宋体"/>
                <w:color w:val="000000" w:themeColor="text1"/>
                <w:kern w:val="0"/>
                <w:sz w:val="18"/>
                <w:szCs w:val="18"/>
              </w:rPr>
            </w:pPr>
          </w:p>
        </w:tc>
      </w:tr>
    </w:tbl>
    <w:p w14:paraId="0AC244D7" w14:textId="77777777" w:rsidR="009E3787" w:rsidRPr="009E3787" w:rsidRDefault="009E3787" w:rsidP="009E3787">
      <w:pPr>
        <w:pStyle w:val="aff7"/>
        <w:keepNext/>
        <w:ind w:left="425"/>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表6-47线损水平评价表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3116410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9D799E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F3772A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D356A2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536F21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7F29A4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5523049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CAA23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BDA93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11744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A6A4B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09703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169E90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73CC1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68F01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CF472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E9376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FF1F8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EF0288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1D304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D19D8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955BC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EE8DF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C8870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913DCB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4E890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EA77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0892E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6F8516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58B49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4797DB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07419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6CAB1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线损率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EBFA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0730A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E1E0CA" w14:textId="77777777" w:rsidR="009E3787" w:rsidRPr="009E3787" w:rsidRDefault="009E3787" w:rsidP="009E3787">
            <w:pPr>
              <w:jc w:val="center"/>
              <w:rPr>
                <w:rFonts w:ascii="宋体" w:hAnsi="宋体" w:cs="宋体"/>
                <w:color w:val="000000" w:themeColor="text1"/>
                <w:kern w:val="0"/>
                <w:sz w:val="18"/>
                <w:szCs w:val="18"/>
              </w:rPr>
            </w:pPr>
          </w:p>
        </w:tc>
      </w:tr>
    </w:tbl>
    <w:p w14:paraId="33D901F7"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表6-48用能习惯评价表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0670B1B3"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72D3FD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DF5FBA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0C447D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5055EA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A0CC1B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75E55CC2"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5DCB3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48BB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5CF04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7B5E9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E9802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718C0C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24787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2E2CB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757CD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D41EA5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4C8D179"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F1AB1B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BA8B0D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950F6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7DDB4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D533234"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B9B9D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1CAA51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1F854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48D48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使用时间差异点</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70F044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25116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71A94C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878CEA7"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2CDEB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69E20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使用习惯评价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3104F6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C2F2BD"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E73213" w14:textId="77777777" w:rsidR="009E3787" w:rsidRPr="009E3787" w:rsidRDefault="009E3787" w:rsidP="009E3787">
            <w:pPr>
              <w:jc w:val="center"/>
              <w:rPr>
                <w:rFonts w:ascii="宋体" w:hAnsi="宋体" w:cs="宋体"/>
                <w:color w:val="000000" w:themeColor="text1"/>
                <w:kern w:val="0"/>
                <w:sz w:val="18"/>
                <w:szCs w:val="18"/>
              </w:rPr>
            </w:pPr>
          </w:p>
        </w:tc>
      </w:tr>
    </w:tbl>
    <w:p w14:paraId="4D9CCF02"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13BE60C3"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表6-49设备能效评价结果表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7E4CA63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992D4F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0FFA23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9FF56E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3B5888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642734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7F1958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921DE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929D3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A5D61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D140AE6"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F2F6C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B3A988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02D55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BEDD9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46ECC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F7483E"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9B4F3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511CF1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FAE2B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D9491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D709A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99E18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6E933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9FB2A5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435F3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A9302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A91A3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5F85E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A195C2"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E30AF8"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931C0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A7E22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9C04A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6B58B3"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36C9A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F40A55D"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28BD3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F08B4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能效水平数值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1BEC8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4DB76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C81EBD1" w14:textId="77777777" w:rsidR="009E3787" w:rsidRPr="009E3787" w:rsidRDefault="009E3787" w:rsidP="009E3787">
            <w:pPr>
              <w:jc w:val="center"/>
              <w:rPr>
                <w:rFonts w:ascii="宋体" w:hAnsi="宋体" w:cs="宋体"/>
                <w:color w:val="000000" w:themeColor="text1"/>
                <w:kern w:val="0"/>
                <w:sz w:val="18"/>
                <w:szCs w:val="18"/>
              </w:rPr>
            </w:pPr>
          </w:p>
        </w:tc>
      </w:tr>
    </w:tbl>
    <w:p w14:paraId="7E14C51C"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表6-50总体能效水平评价表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28825670"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DDACBB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DC51D5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E037CE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6DC86A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525DC5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F77B0E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3ACAF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8891F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54615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B27DBD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29A3A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1ABD8C9"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CB78F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EBB7A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F05B8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F515AF"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4D7C7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FE156D1"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A890C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C7028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B7CB0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BF4C647"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867598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6021354"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CC8F8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AB14C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用能系统综合评价数值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A48A487"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DCBCAA"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23E95B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5BE521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AC376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D786D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线损水平评价数值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45C1CE7"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CCD9200"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66D9C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09DD08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60BE5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72ABA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用能习惯评价数值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52F16C9"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89CD32"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391EF8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9FB0D7F"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567CE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026EE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设备能效评价数值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E665F1B" w14:textId="77777777" w:rsidR="009E3787" w:rsidRPr="009E3787" w:rsidRDefault="009E3787" w:rsidP="009E3787">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85B3C9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F30460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2B6A77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41BF9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60DB4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总体能效水平评价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C811B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45BC5C9"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FBF8DFB" w14:textId="77777777" w:rsidR="009E3787" w:rsidRPr="009E3787" w:rsidRDefault="009E3787" w:rsidP="009E3787">
            <w:pPr>
              <w:jc w:val="center"/>
              <w:rPr>
                <w:rFonts w:ascii="宋体" w:hAnsi="宋体" w:cs="宋体"/>
                <w:color w:val="000000" w:themeColor="text1"/>
                <w:kern w:val="0"/>
                <w:sz w:val="18"/>
                <w:szCs w:val="18"/>
              </w:rPr>
            </w:pPr>
          </w:p>
        </w:tc>
      </w:tr>
    </w:tbl>
    <w:p w14:paraId="2443F699"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表6-51能效提升建议表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9E3787" w:rsidRPr="009E3787" w14:paraId="5D89E08E"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E58080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239A49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86C8588"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64B874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A92671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653D244B"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D78838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5A80A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06396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3D4B06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80620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6D4DA36"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A6405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0017F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A3183F"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E5FC5C"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0F163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9D11E95"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C3F80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0DDC3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企业I</w:t>
            </w:r>
            <w:r w:rsidRPr="009E3787">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C4DC2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3E9F48"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71623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43BED9C" w14:textId="77777777" w:rsidTr="009E378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8F351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469A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用能建议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87062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0342F5" w14:textId="77777777" w:rsidR="009E3787" w:rsidRPr="009E3787" w:rsidRDefault="009E3787" w:rsidP="009E3787">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2C8D78" w14:textId="77777777" w:rsidR="009E3787" w:rsidRPr="009E3787" w:rsidRDefault="009E3787" w:rsidP="009E3787">
            <w:pPr>
              <w:jc w:val="center"/>
              <w:rPr>
                <w:rFonts w:ascii="宋体" w:hAnsi="宋体" w:cs="宋体"/>
                <w:color w:val="000000" w:themeColor="text1"/>
                <w:kern w:val="0"/>
                <w:sz w:val="18"/>
                <w:szCs w:val="18"/>
              </w:rPr>
            </w:pPr>
          </w:p>
        </w:tc>
      </w:tr>
    </w:tbl>
    <w:p w14:paraId="3A1782A4" w14:textId="77777777" w:rsidR="009E3787" w:rsidRPr="009E3787" w:rsidRDefault="009E3787" w:rsidP="009E3787">
      <w:pPr>
        <w:pStyle w:val="14"/>
        <w:ind w:left="425" w:firstLineChars="0" w:firstLine="0"/>
        <w:jc w:val="center"/>
        <w:rPr>
          <w:rFonts w:ascii="宋体" w:hAnsi="宋体" w:cs="宋体"/>
          <w:color w:val="000000" w:themeColor="text1"/>
          <w:sz w:val="18"/>
          <w:szCs w:val="18"/>
        </w:rPr>
      </w:pPr>
    </w:p>
    <w:p w14:paraId="32FBA8EB"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表7-01 用户档案信息表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7DEFA4FC"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7B8C02F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455A44B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330A5CD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2F97BD4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B462B1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C19FCCA"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D99482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C724D66"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810095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A4211EF"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3B6EFCB"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D34D596"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C03942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0572337"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客户名称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9EEAB4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2E9D43"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B53E99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8471053"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EF2E13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6B7C3D6"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用电地址</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2E0F17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9D0EEC"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652244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8039F0A"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94A2ED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DF312FD"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供电单位</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12C78E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274601"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B57983"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257F45B6"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F8ED4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1B3311B"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电压等级</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26FA5C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36F239"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6F73A2B"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r w:rsidR="009E3787" w:rsidRPr="009E3787" w14:paraId="7ECF17CD"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EA2128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AADED2F"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行业类别</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D70EEA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7F6610"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27B49E7"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r w:rsidR="009E3787" w:rsidRPr="009E3787" w14:paraId="3B152652"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9D1217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6FD8DCD"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电能表资产编号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35B47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w:t>
            </w:r>
            <w:r w:rsidRPr="00496F47">
              <w:rPr>
                <w:rFonts w:ascii="宋体" w:hAnsi="宋体" w:cs="宋体" w:hint="eastAsia"/>
                <w:color w:val="000000" w:themeColor="text1"/>
                <w:kern w:val="0"/>
                <w:sz w:val="18"/>
                <w:szCs w:val="18"/>
              </w:rPr>
              <w:t>32</w:t>
            </w:r>
            <w:r w:rsidRPr="00496F47">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F58D52D"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DF7160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911C0B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56BE38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705177A"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法人</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9625DD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B6D59F"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A2E30C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C39AB21"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91B33C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39F1AF5"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证件类型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9DA20E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2C9649"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98E1EA0"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3D3C11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B66F26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76DEBA0"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身份证号码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EF5385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w:t>
            </w:r>
            <w:r w:rsidRPr="00496F47">
              <w:rPr>
                <w:rFonts w:ascii="宋体" w:hAnsi="宋体" w:cs="宋体" w:hint="eastAsia"/>
                <w:color w:val="000000" w:themeColor="text1"/>
                <w:kern w:val="0"/>
                <w:sz w:val="18"/>
                <w:szCs w:val="18"/>
              </w:rPr>
              <w:t>20</w:t>
            </w:r>
            <w:r w:rsidRPr="00496F47">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7FF617"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810B3EF"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28ACE9D"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DA3BDD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DB7A2B2"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移动号码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8E9779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w:t>
            </w:r>
            <w:r w:rsidRPr="00496F47">
              <w:rPr>
                <w:rFonts w:ascii="宋体" w:hAnsi="宋体" w:cs="宋体" w:hint="eastAsia"/>
                <w:color w:val="000000" w:themeColor="text1"/>
                <w:kern w:val="0"/>
                <w:sz w:val="18"/>
                <w:szCs w:val="18"/>
              </w:rPr>
              <w:t>32</w:t>
            </w:r>
            <w:r w:rsidRPr="00496F47">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9D5EC6"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349D55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E84BA7A"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252C9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72D49C4"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固定电话</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F73D00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w:t>
            </w:r>
            <w:r w:rsidRPr="00496F47">
              <w:rPr>
                <w:rFonts w:ascii="宋体" w:hAnsi="宋体" w:cs="宋体" w:hint="eastAsia"/>
                <w:color w:val="000000" w:themeColor="text1"/>
                <w:kern w:val="0"/>
                <w:sz w:val="18"/>
                <w:szCs w:val="18"/>
              </w:rPr>
              <w:t>32</w:t>
            </w:r>
            <w:r w:rsidRPr="00496F47">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005EA2"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E3B284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02E81B7"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4F2CB3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16BB2D0"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BB78C5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8F909E"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DABBAEB"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平方米</w:t>
            </w:r>
          </w:p>
        </w:tc>
      </w:tr>
      <w:tr w:rsidR="009E3787" w:rsidRPr="009E3787" w14:paraId="656DB39F"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333A1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F48AB26"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空调面积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1DA912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FF995"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F16B6C0"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平方米</w:t>
            </w:r>
          </w:p>
        </w:tc>
      </w:tr>
      <w:tr w:rsidR="009E3787" w:rsidRPr="009E3787" w14:paraId="1F406774"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C90CCB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A0ADFFA"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办公人数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E3F3C9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B03F3E6"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1B09B3D"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04783C5"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4CD7D0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A420547"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单位产值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1D1542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NUMBER(18,2)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69724F4"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F717FFB"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金额</w:t>
            </w:r>
          </w:p>
        </w:tc>
      </w:tr>
      <w:tr w:rsidR="009E3787" w:rsidRPr="009E3787" w14:paraId="1201050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296F043"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38C100F"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单位产品数量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F50E17F"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E79B00"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C325558" w14:textId="77777777" w:rsidR="009E3787" w:rsidRPr="009E3787" w:rsidRDefault="009E3787" w:rsidP="009E3787">
            <w:pPr>
              <w:jc w:val="center"/>
              <w:rPr>
                <w:rFonts w:ascii="宋体" w:hAnsi="宋体" w:cs="宋体"/>
                <w:color w:val="000000" w:themeColor="text1"/>
                <w:kern w:val="0"/>
                <w:sz w:val="18"/>
                <w:szCs w:val="18"/>
              </w:rPr>
            </w:pPr>
          </w:p>
        </w:tc>
      </w:tr>
    </w:tbl>
    <w:p w14:paraId="4C2AEB9B"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表7-02 监测点信息表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4A67BC7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259D8223"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696309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6AD3BDD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5826D3E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49BDC8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91B714D"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8B645D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3A27225"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A01C6E4"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9E3787">
              <w:rPr>
                <w:rFonts w:ascii="宋体" w:hAnsi="宋体" w:cs="宋体"/>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37DD50"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73220A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09A75FE"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CD6472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3747524"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监测点编号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5BEB520"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377EAA"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C032B21"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4EB8E0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0AD656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718930A"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4CD9FF4"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7E2BC1"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6617C5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F85F053"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BB4E23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556FDAC"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监测点名称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54E70F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50D0DC"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0693793"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92D5699"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061659D"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383FA1F"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监测点类型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1F590C"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A7D669"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D944B3"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国网统一编码</w:t>
            </w:r>
          </w:p>
        </w:tc>
      </w:tr>
      <w:tr w:rsidR="009E3787" w:rsidRPr="009E3787" w14:paraId="30A38110"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B60280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2ECD629"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数据来源</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2E0A42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067465"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ABF35A"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r w:rsidR="009E3787" w:rsidRPr="009E3787" w14:paraId="2D2F5FCE"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B9B139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74B33FD"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B164A3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color w:val="000000" w:themeColor="text1"/>
                <w:kern w:val="0"/>
                <w:sz w:val="18"/>
                <w:szCs w:val="18"/>
              </w:rPr>
              <w:t>VARCHAR2(</w:t>
            </w:r>
            <w:r w:rsidRPr="00496F47">
              <w:rPr>
                <w:rFonts w:ascii="宋体" w:hAnsi="宋体" w:cs="宋体" w:hint="eastAsia"/>
                <w:color w:val="000000" w:themeColor="text1"/>
                <w:kern w:val="0"/>
                <w:sz w:val="18"/>
                <w:szCs w:val="18"/>
              </w:rPr>
              <w:t>16</w:t>
            </w:r>
            <w:r w:rsidRPr="00496F47">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2A5A54"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0D81876"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bl>
    <w:p w14:paraId="0D7B1BE9"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表7-03 监测点关系表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1FDB2AA7"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46EA645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918BF11"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3566B802"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40ADED7B"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B7C6FD5"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F54CE9F"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6000E4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B3089D1"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023F07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CCE165"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7EFA335"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269C127B"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3875D3D"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B10BED5"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上级监测点标识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75CAC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F0B5CB"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67AF880" w14:textId="77777777" w:rsidR="009E3787" w:rsidRPr="009E3787" w:rsidRDefault="009E3787" w:rsidP="009E3787">
            <w:pPr>
              <w:jc w:val="center"/>
              <w:rPr>
                <w:rFonts w:ascii="宋体" w:hAnsi="宋体" w:cs="宋体"/>
                <w:color w:val="000000" w:themeColor="text1"/>
                <w:kern w:val="0"/>
                <w:sz w:val="18"/>
                <w:szCs w:val="18"/>
              </w:rPr>
            </w:pPr>
          </w:p>
        </w:tc>
      </w:tr>
    </w:tbl>
    <w:p w14:paraId="4C7DB334"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表7-04 用能单元信息表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0EE5B6C6"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0D50A66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6A0CDFC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0AF21377"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03E16FDC"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7A8D042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4F1FCBD5"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DA1729E"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5B6E313"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单元编号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4323B46"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18D16E"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1276378"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0D0D2E01"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1DB910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F57B3E7"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29D7025"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E4235D"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2DA48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63DE08E0"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DAA8BDE"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2C4A3A2"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单元类型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CC64B7A"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 (8)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E4A680E"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86A7BE"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777FB988"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80765F2"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EDED652"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单元名称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5D0E6B9"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30265E"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43CB1DA"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4F0E9030"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9FD7F3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D06D8C6"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AB6CB6A"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1A69725"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F014706"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1E01D68A"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CBE6790"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F97EF42"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2C278D6"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A29CFC"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E6D311C"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5F3BA442"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7903E08"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3A880D7"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所属部门</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26379F7"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4AEBF8"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E4B7104" w14:textId="77777777" w:rsidR="009E3787" w:rsidRPr="009E3787" w:rsidRDefault="009E3787" w:rsidP="009E3787">
            <w:pPr>
              <w:jc w:val="center"/>
              <w:rPr>
                <w:rFonts w:ascii="宋体" w:hAnsi="宋体" w:cs="宋体"/>
                <w:color w:val="000000" w:themeColor="text1"/>
                <w:kern w:val="0"/>
                <w:sz w:val="18"/>
                <w:szCs w:val="18"/>
              </w:rPr>
            </w:pPr>
          </w:p>
        </w:tc>
      </w:tr>
      <w:tr w:rsidR="009E3787" w:rsidRPr="009E3787" w14:paraId="396B7682" w14:textId="77777777" w:rsidTr="009E378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E1950EB" w14:textId="77777777" w:rsidR="009E3787" w:rsidRPr="00496F4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C421225" w14:textId="77777777" w:rsidR="009E3787" w:rsidRPr="009E3787" w:rsidRDefault="009E3787" w:rsidP="009E3787">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线路编号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DBF2049" w14:textId="77777777" w:rsidR="009E3787" w:rsidRPr="009E3787" w:rsidRDefault="009E3787" w:rsidP="009E3787">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 (16)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465A52" w14:textId="77777777" w:rsidR="009E3787" w:rsidRPr="009E3787" w:rsidRDefault="009E3787" w:rsidP="009E3787">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E03F8C5" w14:textId="77777777" w:rsidR="009E3787" w:rsidRPr="009E3787" w:rsidRDefault="009E3787" w:rsidP="009E3787">
            <w:pPr>
              <w:jc w:val="center"/>
              <w:rPr>
                <w:rFonts w:ascii="宋体" w:hAnsi="宋体" w:cs="宋体"/>
                <w:color w:val="000000" w:themeColor="text1"/>
                <w:kern w:val="0"/>
                <w:sz w:val="18"/>
                <w:szCs w:val="18"/>
              </w:rPr>
            </w:pPr>
          </w:p>
        </w:tc>
      </w:tr>
    </w:tbl>
    <w:p w14:paraId="6AAE2401"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表7-05用能单元关系表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10DDF5DD"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5A81ED8"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0DB40E34"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4F918A2D"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1D6EBD69"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3C652F8D"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0010F5EC"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E2DD742"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FA7CCC1"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366D06B"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567D94"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31C4F09"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7D9E105C"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5B7168F"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BE92BC9"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上级用能单元标识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B41C291"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D21AF3"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B60DA28" w14:textId="77777777" w:rsidR="009E3787" w:rsidRPr="009E3787" w:rsidRDefault="009E3787" w:rsidP="00374183">
            <w:pPr>
              <w:jc w:val="center"/>
              <w:rPr>
                <w:rFonts w:ascii="宋体" w:hAnsi="宋体" w:cs="宋体"/>
                <w:color w:val="000000" w:themeColor="text1"/>
                <w:kern w:val="0"/>
                <w:sz w:val="18"/>
                <w:szCs w:val="18"/>
              </w:rPr>
            </w:pPr>
          </w:p>
        </w:tc>
      </w:tr>
    </w:tbl>
    <w:p w14:paraId="33E6A5EA"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表7-06设备档案信息表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0BFB651D"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277CBAA"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38CD0170"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BBD06DF"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0DBD630B"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358D6228"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2A5647ED"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662AF13"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2E345D1"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FA3B90"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CBFEF1"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A0058A9"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0F36B25D"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B122497"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212985D"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E6BE3A6"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095C87"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E2F7F62"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3261FB8F"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0655282"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A1B0BF6"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AA6A1D3"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9B0419"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6F93B3A"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4B93939A"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FC6E78"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626E369"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EF09B1"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5376E9"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205978C"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3332C736"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7924831"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1E88A6B"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1130636"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E20934"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87E395"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5EB1AB20"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E1134AA"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51E33A0"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生产厂家</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2AF611B"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2D3CCB"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823ED7"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1419A66C"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0FECF7A"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A6A67E5"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F20773C"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8B17BC"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21A4018"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r w:rsidR="009E3787" w:rsidRPr="009E3787" w14:paraId="58930F30"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7123E93"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1F74FDD"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额定功率</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7BFAF8C" w14:textId="77777777" w:rsidR="009E3787" w:rsidRPr="009E3787" w:rsidRDefault="009E3787" w:rsidP="00374183">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BE54AB"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3C2F08D"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2A5AE34C"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BA8699"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ACA4D1C"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额定电压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DFD077B" w14:textId="77777777" w:rsidR="009E3787" w:rsidRPr="009E3787" w:rsidRDefault="009E3787" w:rsidP="00374183">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14F17E"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18159B3"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7ACAA81B"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BCEA815"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21326CA"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额定电流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3C3E248" w14:textId="77777777" w:rsidR="009E3787" w:rsidRPr="009E3787" w:rsidRDefault="009E3787" w:rsidP="00374183">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CCC843"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72B7F98"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58223239"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BA0155C"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11</w:t>
            </w:r>
          </w:p>
        </w:tc>
        <w:tc>
          <w:tcPr>
            <w:tcW w:w="1787" w:type="dxa"/>
            <w:tcBorders>
              <w:top w:val="single" w:sz="4" w:space="0" w:color="auto"/>
              <w:left w:val="single" w:sz="4" w:space="0" w:color="auto"/>
              <w:bottom w:val="single" w:sz="4" w:space="0" w:color="auto"/>
              <w:right w:val="single" w:sz="4" w:space="0" w:color="auto"/>
            </w:tcBorders>
            <w:shd w:val="clear" w:color="auto" w:fill="auto"/>
            <w:vAlign w:val="center"/>
          </w:tcPr>
          <w:p w14:paraId="57604682"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设备类型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37DCC22" w14:textId="77777777" w:rsidR="009E3787" w:rsidRPr="00496F47" w:rsidRDefault="009E3787" w:rsidP="00374183">
            <w:pPr>
              <w:jc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C0D0533"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A8D4EFF"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1用能设备</w:t>
            </w:r>
          </w:p>
          <w:p w14:paraId="6A1C3B77"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2采集设备</w:t>
            </w:r>
          </w:p>
        </w:tc>
      </w:tr>
    </w:tbl>
    <w:p w14:paraId="32EDA76C" w14:textId="77777777" w:rsidR="009E3787" w:rsidRPr="009E3787" w:rsidRDefault="009E3787" w:rsidP="009E3787">
      <w:pPr>
        <w:pStyle w:val="aff7"/>
        <w:keepNext/>
        <w:jc w:val="center"/>
        <w:rPr>
          <w:rFonts w:ascii="宋体" w:eastAsia="宋体" w:hAnsi="宋体" w:cs="宋体"/>
          <w:color w:val="000000" w:themeColor="text1"/>
          <w:kern w:val="0"/>
          <w:sz w:val="18"/>
          <w:szCs w:val="18"/>
        </w:rPr>
      </w:pPr>
      <w:r w:rsidRPr="009E3787">
        <w:rPr>
          <w:rFonts w:ascii="宋体" w:eastAsia="宋体" w:hAnsi="宋体" w:cs="宋体" w:hint="eastAsia"/>
          <w:color w:val="000000" w:themeColor="text1"/>
          <w:kern w:val="0"/>
          <w:sz w:val="18"/>
          <w:szCs w:val="18"/>
        </w:rPr>
        <w:t>表7-07采集终端信息表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9E3787" w:rsidRPr="009E3787" w14:paraId="667CE732"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623CB798"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4E5C287F"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408A67A7"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18B75181"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4BBE818D"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业务规则</w:t>
            </w:r>
          </w:p>
        </w:tc>
      </w:tr>
      <w:tr w:rsidR="009E3787" w:rsidRPr="009E3787" w14:paraId="3DF88D39"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0BE555C"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0DD8F5B"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资产标识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ED13CDF"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19144C"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92C9261"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2D53CDC4"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34E9276"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85568AB"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F9D63FA" w14:textId="77777777" w:rsidR="009E3787" w:rsidRPr="009E378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116854"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ADC37C2"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49D876EB"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309AC34"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51FEBC2"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4A4330A"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46F501"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F31F031"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2682FD21"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056FD86"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448C396"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出厂编号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6843D64"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33EE62"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54D0342" w14:textId="77777777" w:rsidR="009E3787" w:rsidRPr="009E3787" w:rsidRDefault="009E3787" w:rsidP="00374183">
            <w:pPr>
              <w:jc w:val="center"/>
              <w:rPr>
                <w:rFonts w:ascii="宋体" w:hAnsi="宋体" w:cs="宋体"/>
                <w:color w:val="000000" w:themeColor="text1"/>
                <w:kern w:val="0"/>
                <w:sz w:val="18"/>
                <w:szCs w:val="18"/>
              </w:rPr>
            </w:pPr>
          </w:p>
        </w:tc>
      </w:tr>
      <w:tr w:rsidR="009E3787" w:rsidRPr="009E3787" w14:paraId="4A1AB6A9"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A35A219"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6985B05"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DE8A2A9"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B5110D"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D5BE986"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r w:rsidR="009E3787" w:rsidRPr="009E3787" w14:paraId="23FD2915" w14:textId="77777777" w:rsidTr="0019227F">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DDE4A55"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3D69005"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装置状态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95FF471" w14:textId="77777777" w:rsidR="009E3787" w:rsidRPr="00496F47" w:rsidRDefault="009E3787" w:rsidP="00374183">
            <w:pPr>
              <w:widowControl/>
              <w:jc w:val="center"/>
              <w:textAlignment w:val="center"/>
              <w:rPr>
                <w:rFonts w:ascii="宋体" w:hAnsi="宋体" w:cs="宋体"/>
                <w:color w:val="000000" w:themeColor="text1"/>
                <w:kern w:val="0"/>
                <w:sz w:val="18"/>
                <w:szCs w:val="18"/>
              </w:rPr>
            </w:pPr>
            <w:r w:rsidRPr="00496F47">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319115" w14:textId="77777777" w:rsidR="009E3787" w:rsidRPr="009E3787" w:rsidRDefault="009E3787" w:rsidP="00374183">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979A0A" w14:textId="77777777" w:rsidR="009E3787" w:rsidRPr="009E3787" w:rsidRDefault="009E3787" w:rsidP="00374183">
            <w:pPr>
              <w:jc w:val="center"/>
              <w:rPr>
                <w:rFonts w:ascii="宋体" w:hAnsi="宋体" w:cs="宋体"/>
                <w:color w:val="000000" w:themeColor="text1"/>
                <w:kern w:val="0"/>
                <w:sz w:val="18"/>
                <w:szCs w:val="18"/>
              </w:rPr>
            </w:pPr>
            <w:r w:rsidRPr="009E3787">
              <w:rPr>
                <w:rFonts w:ascii="宋体" w:hAnsi="宋体" w:cs="宋体" w:hint="eastAsia"/>
                <w:color w:val="000000" w:themeColor="text1"/>
                <w:kern w:val="0"/>
                <w:sz w:val="18"/>
                <w:szCs w:val="18"/>
              </w:rPr>
              <w:t>代码表</w:t>
            </w:r>
          </w:p>
        </w:tc>
      </w:tr>
    </w:tbl>
    <w:p w14:paraId="421DCDFD" w14:textId="77777777" w:rsidR="009E3787" w:rsidRDefault="009E3787" w:rsidP="009E3787"/>
    <w:p w14:paraId="0C744811" w14:textId="77777777" w:rsidR="00AB1F19" w:rsidRPr="00496F47" w:rsidRDefault="00AA79AF" w:rsidP="005F7DF6">
      <w:pPr>
        <w:pStyle w:val="2"/>
        <w:numPr>
          <w:ilvl w:val="1"/>
          <w:numId w:val="61"/>
        </w:numPr>
        <w:spacing w:line="415" w:lineRule="auto"/>
        <w:rPr>
          <w:bCs w:val="0"/>
          <w:color w:val="000000" w:themeColor="text1"/>
          <w:sz w:val="24"/>
          <w:szCs w:val="24"/>
        </w:rPr>
      </w:pPr>
      <w:bookmarkStart w:id="291" w:name="_Toc358153842"/>
      <w:bookmarkStart w:id="292" w:name="_Toc467145359"/>
      <w:bookmarkStart w:id="293" w:name="_Toc358152165"/>
      <w:bookmarkStart w:id="294" w:name="_Toc358131236"/>
      <w:bookmarkStart w:id="295" w:name="_Toc358121987"/>
      <w:bookmarkStart w:id="296" w:name="_Toc357762140"/>
      <w:r w:rsidRPr="00496F47">
        <w:rPr>
          <w:rFonts w:hint="eastAsia"/>
          <w:bCs w:val="0"/>
          <w:color w:val="000000" w:themeColor="text1"/>
          <w:sz w:val="24"/>
          <w:szCs w:val="24"/>
        </w:rPr>
        <w:t>需求跟踪矩阵</w:t>
      </w:r>
      <w:bookmarkEnd w:id="291"/>
      <w:bookmarkEnd w:id="292"/>
      <w:bookmarkEnd w:id="293"/>
      <w:bookmarkEnd w:id="294"/>
      <w:bookmarkEnd w:id="295"/>
      <w:bookmarkEnd w:id="296"/>
    </w:p>
    <w:p w14:paraId="63FD6FE4" w14:textId="77777777" w:rsidR="00AB1F19" w:rsidRPr="00496F47" w:rsidRDefault="006249E7">
      <w:pPr>
        <w:rPr>
          <w:color w:val="000000" w:themeColor="text1"/>
        </w:rPr>
      </w:pPr>
      <w:r>
        <w:rPr>
          <w:color w:val="000000" w:themeColor="text1"/>
        </w:rPr>
        <w:pict w14:anchorId="7FC76918">
          <v:shape id="_x0000_i1036" type="#_x0000_t75" style="width:76.5pt;height:47.25pt">
            <v:imagedata r:id="rId33" o:title=""/>
          </v:shape>
        </w:pict>
      </w:r>
    </w:p>
    <w:p w14:paraId="0CBA751E" w14:textId="77777777" w:rsidR="00AB1F19" w:rsidRPr="00496F47" w:rsidRDefault="00AB1F19">
      <w:pPr>
        <w:rPr>
          <w:color w:val="000000" w:themeColor="text1"/>
        </w:rPr>
      </w:pPr>
    </w:p>
    <w:p w14:paraId="682BB9F7" w14:textId="77777777" w:rsidR="00AB1F19" w:rsidRPr="00496F47" w:rsidRDefault="00AB1F19">
      <w:pPr>
        <w:rPr>
          <w:color w:val="000000" w:themeColor="text1"/>
        </w:rPr>
      </w:pPr>
    </w:p>
    <w:p w14:paraId="708A302A" w14:textId="77777777" w:rsidR="00AB1F19" w:rsidRPr="00496F47" w:rsidRDefault="00AB1F19">
      <w:pPr>
        <w:rPr>
          <w:color w:val="000000" w:themeColor="text1"/>
        </w:rPr>
      </w:pPr>
    </w:p>
    <w:p w14:paraId="0066A9A2" w14:textId="77777777" w:rsidR="00AB1F19" w:rsidRPr="00496F47" w:rsidRDefault="00AB1F19">
      <w:pPr>
        <w:rPr>
          <w:color w:val="000000" w:themeColor="text1"/>
        </w:rPr>
      </w:pPr>
    </w:p>
    <w:p w14:paraId="7D864E64" w14:textId="77777777" w:rsidR="00AB1F19" w:rsidRPr="00496F47" w:rsidRDefault="00AB1F19">
      <w:pPr>
        <w:pStyle w:val="afff"/>
        <w:jc w:val="center"/>
        <w:rPr>
          <w:color w:val="000000" w:themeColor="text1"/>
        </w:rPr>
      </w:pPr>
    </w:p>
    <w:p w14:paraId="247A486B" w14:textId="77777777" w:rsidR="00AB1F19" w:rsidRPr="00496F47" w:rsidRDefault="00AB1F19">
      <w:pPr>
        <w:rPr>
          <w:color w:val="000000" w:themeColor="text1"/>
        </w:rPr>
      </w:pPr>
    </w:p>
    <w:p w14:paraId="0238FCED" w14:textId="77777777" w:rsidR="00AB1F19" w:rsidRPr="00496F47" w:rsidRDefault="00AB1F19">
      <w:pPr>
        <w:pStyle w:val="afff1"/>
        <w:pBdr>
          <w:bottom w:val="none" w:sz="0" w:space="0" w:color="auto"/>
        </w:pBdr>
        <w:rPr>
          <w:color w:val="000000" w:themeColor="text1"/>
        </w:rPr>
      </w:pPr>
    </w:p>
    <w:sectPr w:rsidR="00AB1F19" w:rsidRPr="00496F47" w:rsidSect="00AB1F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F193F" w14:textId="77777777" w:rsidR="00797556" w:rsidRDefault="00797556" w:rsidP="00E74B13">
      <w:r>
        <w:separator/>
      </w:r>
    </w:p>
  </w:endnote>
  <w:endnote w:type="continuationSeparator" w:id="0">
    <w:p w14:paraId="152D1556" w14:textId="77777777" w:rsidR="00797556" w:rsidRDefault="00797556" w:rsidP="00E74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 Sun">
    <w:altName w:val="方正舒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302"/>
      <w:docPartObj>
        <w:docPartGallery w:val="Page Numbers (Bottom of Page)"/>
        <w:docPartUnique/>
      </w:docPartObj>
    </w:sdtPr>
    <w:sdtEndPr/>
    <w:sdtContent>
      <w:sdt>
        <w:sdtPr>
          <w:id w:val="5039303"/>
          <w:docPartObj>
            <w:docPartGallery w:val="Page Numbers (Top of Page)"/>
            <w:docPartUnique/>
          </w:docPartObj>
        </w:sdtPr>
        <w:sdtEndPr/>
        <w:sdtContent>
          <w:p w14:paraId="0F1F813B" w14:textId="77777777" w:rsidR="009E3787" w:rsidRDefault="009E3787">
            <w:pPr>
              <w:pStyle w:val="afff"/>
            </w:pPr>
            <w:r>
              <w:rPr>
                <w:lang w:val="zh-CN"/>
              </w:rPr>
              <w:t xml:space="preserve"> </w:t>
            </w:r>
            <w:r>
              <w:rPr>
                <w:b/>
                <w:sz w:val="24"/>
                <w:szCs w:val="24"/>
              </w:rPr>
              <w:fldChar w:fldCharType="begin"/>
            </w:r>
            <w:r>
              <w:rPr>
                <w:b/>
              </w:rPr>
              <w:instrText>PAGE</w:instrText>
            </w:r>
            <w:r>
              <w:rPr>
                <w:b/>
                <w:sz w:val="24"/>
                <w:szCs w:val="24"/>
              </w:rPr>
              <w:fldChar w:fldCharType="separate"/>
            </w:r>
            <w:r w:rsidR="003C12B1">
              <w:rPr>
                <w:b/>
                <w:noProof/>
              </w:rPr>
              <w:t>53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3C12B1">
              <w:rPr>
                <w:b/>
                <w:noProof/>
              </w:rPr>
              <w:t>66</w:t>
            </w:r>
            <w:r>
              <w:rPr>
                <w:b/>
                <w:sz w:val="24"/>
                <w:szCs w:val="24"/>
              </w:rPr>
              <w:fldChar w:fldCharType="end"/>
            </w:r>
          </w:p>
        </w:sdtContent>
      </w:sdt>
    </w:sdtContent>
  </w:sdt>
  <w:p w14:paraId="46AD5B06" w14:textId="77777777" w:rsidR="009E3787" w:rsidRDefault="009E3787">
    <w:pPr>
      <w:pStyle w:val="af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14244" w14:textId="77777777" w:rsidR="00797556" w:rsidRDefault="00797556" w:rsidP="00E74B13">
      <w:r>
        <w:separator/>
      </w:r>
    </w:p>
  </w:footnote>
  <w:footnote w:type="continuationSeparator" w:id="0">
    <w:p w14:paraId="342B7977" w14:textId="77777777" w:rsidR="00797556" w:rsidRDefault="00797556" w:rsidP="00E74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 w15:restartNumberingAfterBreak="0">
    <w:nsid w:val="00000002"/>
    <w:multiLevelType w:val="multilevel"/>
    <w:tmpl w:val="AA40F02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1.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6" w15:restartNumberingAfterBreak="0">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8" w15:restartNumberingAfterBreak="0">
    <w:nsid w:val="0000000F"/>
    <w:multiLevelType w:val="multilevel"/>
    <w:tmpl w:val="0000000F"/>
    <w:lvl w:ilvl="0">
      <w:start w:val="1"/>
      <w:numFmt w:val="decimal"/>
      <w:pStyle w:val="a6"/>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9"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0" w15:restartNumberingAfterBreak="0">
    <w:nsid w:val="00000011"/>
    <w:multiLevelType w:val="multilevel"/>
    <w:tmpl w:val="00000011"/>
    <w:lvl w:ilvl="0">
      <w:start w:val="1"/>
      <w:numFmt w:val="lowerLetter"/>
      <w:pStyle w:val="a8"/>
      <w:lvlText w:val="%1)"/>
      <w:lvlJc w:val="left"/>
      <w:pPr>
        <w:tabs>
          <w:tab w:val="left" w:pos="419"/>
        </w:tabs>
        <w:ind w:left="419" w:hanging="419"/>
      </w:pPr>
      <w:rPr>
        <w:rFonts w:ascii="宋体" w:eastAsia="宋体" w:hint="eastAsia"/>
        <w:b w:val="0"/>
        <w:i w:val="0"/>
        <w:sz w:val="21"/>
      </w:rPr>
    </w:lvl>
    <w:lvl w:ilvl="1">
      <w:start w:val="1"/>
      <w:numFmt w:val="decimal"/>
      <w:pStyle w:val="a9"/>
      <w:lvlText w:val="%2)"/>
      <w:lvlJc w:val="left"/>
      <w:pPr>
        <w:tabs>
          <w:tab w:val="left" w:pos="420"/>
        </w:tabs>
        <w:ind w:left="419" w:hanging="419"/>
      </w:pPr>
      <w:rPr>
        <w:rFonts w:ascii="宋体" w:eastAsia="宋体" w:hint="eastAsia"/>
        <w:b w:val="0"/>
        <w:i w:val="0"/>
        <w:sz w:val="21"/>
      </w:rPr>
    </w:lvl>
    <w:lvl w:ilvl="2">
      <w:start w:val="1"/>
      <w:numFmt w:val="lowerRoman"/>
      <w:lvlText w:val="%3."/>
      <w:lvlJc w:val="right"/>
      <w:pPr>
        <w:tabs>
          <w:tab w:val="left" w:pos="840"/>
        </w:tabs>
        <w:ind w:left="839" w:hanging="419"/>
      </w:pPr>
      <w:rPr>
        <w:rFonts w:hint="eastAsia"/>
      </w:rPr>
    </w:lvl>
    <w:lvl w:ilvl="3">
      <w:start w:val="1"/>
      <w:numFmt w:val="decimal"/>
      <w:lvlText w:val="%4."/>
      <w:lvlJc w:val="left"/>
      <w:pPr>
        <w:tabs>
          <w:tab w:val="left" w:pos="1260"/>
        </w:tabs>
        <w:ind w:left="1259" w:hanging="419"/>
      </w:pPr>
      <w:rPr>
        <w:rFonts w:hint="eastAsia"/>
      </w:rPr>
    </w:lvl>
    <w:lvl w:ilvl="4">
      <w:start w:val="1"/>
      <w:numFmt w:val="lowerLetter"/>
      <w:lvlText w:val="%5)"/>
      <w:lvlJc w:val="left"/>
      <w:pPr>
        <w:tabs>
          <w:tab w:val="left" w:pos="1680"/>
        </w:tabs>
        <w:ind w:left="1679" w:hanging="419"/>
      </w:pPr>
      <w:rPr>
        <w:rFonts w:hint="eastAsia"/>
      </w:rPr>
    </w:lvl>
    <w:lvl w:ilvl="5">
      <w:start w:val="1"/>
      <w:numFmt w:val="lowerRoman"/>
      <w:lvlText w:val="%6."/>
      <w:lvlJc w:val="right"/>
      <w:pPr>
        <w:tabs>
          <w:tab w:val="left" w:pos="2100"/>
        </w:tabs>
        <w:ind w:left="2099" w:hanging="419"/>
      </w:pPr>
      <w:rPr>
        <w:rFonts w:hint="eastAsia"/>
      </w:rPr>
    </w:lvl>
    <w:lvl w:ilvl="6">
      <w:start w:val="1"/>
      <w:numFmt w:val="decimal"/>
      <w:lvlText w:val="%7."/>
      <w:lvlJc w:val="left"/>
      <w:pPr>
        <w:tabs>
          <w:tab w:val="left" w:pos="2520"/>
        </w:tabs>
        <w:ind w:left="2519" w:hanging="419"/>
      </w:pPr>
      <w:rPr>
        <w:rFonts w:hint="eastAsia"/>
      </w:rPr>
    </w:lvl>
    <w:lvl w:ilvl="7">
      <w:start w:val="1"/>
      <w:numFmt w:val="lowerLetter"/>
      <w:lvlText w:val="%8)"/>
      <w:lvlJc w:val="left"/>
      <w:pPr>
        <w:tabs>
          <w:tab w:val="left" w:pos="2940"/>
        </w:tabs>
        <w:ind w:left="2939" w:hanging="419"/>
      </w:pPr>
      <w:rPr>
        <w:rFonts w:hint="eastAsia"/>
      </w:rPr>
    </w:lvl>
    <w:lvl w:ilvl="8">
      <w:start w:val="1"/>
      <w:numFmt w:val="lowerRoman"/>
      <w:lvlText w:val="%9."/>
      <w:lvlJc w:val="right"/>
      <w:pPr>
        <w:tabs>
          <w:tab w:val="left" w:pos="3360"/>
        </w:tabs>
        <w:ind w:left="3359" w:hanging="419"/>
      </w:pPr>
      <w:rPr>
        <w:rFonts w:hint="eastAsia"/>
      </w:rPr>
    </w:lvl>
  </w:abstractNum>
  <w:abstractNum w:abstractNumId="11"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2"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13"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4"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5"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left" w:pos="760"/>
        </w:tabs>
        <w:ind w:left="1264" w:hanging="413"/>
      </w:pPr>
      <w:rPr>
        <w:rFonts w:ascii="Symbol" w:hAnsi="Symbol" w:hint="default"/>
        <w:color w:val="auto"/>
      </w:rPr>
    </w:lvl>
    <w:lvl w:ilvl="2">
      <w:start w:val="1"/>
      <w:numFmt w:val="bullet"/>
      <w:pStyle w:val="af4"/>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6" w15:restartNumberingAfterBreak="0">
    <w:nsid w:val="00000027"/>
    <w:multiLevelType w:val="multilevel"/>
    <w:tmpl w:val="00000027"/>
    <w:lvl w:ilvl="0">
      <w:start w:val="1"/>
      <w:numFmt w:val="lowerLetter"/>
      <w:pStyle w:val="af5"/>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f6"/>
      <w:lvlText w:val="%2)"/>
      <w:lvlJc w:val="left"/>
      <w:pPr>
        <w:tabs>
          <w:tab w:val="left" w:pos="1259"/>
        </w:tabs>
        <w:ind w:left="1259" w:hanging="420"/>
      </w:pPr>
      <w:rPr>
        <w:rFonts w:ascii="宋体" w:eastAsia="宋体" w:hAnsi="宋体" w:hint="eastAsia"/>
        <w:b w:val="0"/>
        <w:i w:val="0"/>
        <w:sz w:val="20"/>
      </w:rPr>
    </w:lvl>
    <w:lvl w:ilvl="2">
      <w:start w:val="1"/>
      <w:numFmt w:val="decimal"/>
      <w:pStyle w:val="af7"/>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hint="eastAsia"/>
      </w:rPr>
    </w:lvl>
    <w:lvl w:ilvl="4">
      <w:start w:val="1"/>
      <w:numFmt w:val="lowerLetter"/>
      <w:lvlText w:val="%5)"/>
      <w:lvlJc w:val="left"/>
      <w:pPr>
        <w:tabs>
          <w:tab w:val="left" w:pos="2517"/>
        </w:tabs>
        <w:ind w:left="2517" w:hanging="419"/>
      </w:pPr>
      <w:rPr>
        <w:rFonts w:hint="eastAsia"/>
      </w:rPr>
    </w:lvl>
    <w:lvl w:ilvl="5">
      <w:start w:val="1"/>
      <w:numFmt w:val="lowerRoman"/>
      <w:lvlText w:val="%6."/>
      <w:lvlJc w:val="right"/>
      <w:pPr>
        <w:tabs>
          <w:tab w:val="left" w:pos="2942"/>
        </w:tabs>
        <w:ind w:left="2937" w:hanging="420"/>
      </w:pPr>
      <w:rPr>
        <w:rFonts w:hint="eastAsia"/>
      </w:rPr>
    </w:lvl>
    <w:lvl w:ilvl="6">
      <w:start w:val="1"/>
      <w:numFmt w:val="decimal"/>
      <w:lvlText w:val="%7."/>
      <w:lvlJc w:val="left"/>
      <w:pPr>
        <w:tabs>
          <w:tab w:val="left" w:pos="3362"/>
        </w:tabs>
        <w:ind w:left="3356" w:hanging="414"/>
      </w:pPr>
      <w:rPr>
        <w:rFonts w:hint="eastAsia"/>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7" w15:restartNumberingAfterBreak="0">
    <w:nsid w:val="010E2E6A"/>
    <w:multiLevelType w:val="hybridMultilevel"/>
    <w:tmpl w:val="E9BEC200"/>
    <w:lvl w:ilvl="0" w:tplc="341C9B30">
      <w:start w:val="1"/>
      <w:numFmt w:val="decimal"/>
      <w:lvlText w:val="4.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25071A6"/>
    <w:multiLevelType w:val="multilevel"/>
    <w:tmpl w:val="C9847C80"/>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07A339AF"/>
    <w:multiLevelType w:val="multilevel"/>
    <w:tmpl w:val="F064CBE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6.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0BB30DAA"/>
    <w:multiLevelType w:val="multilevel"/>
    <w:tmpl w:val="0BB30DAA"/>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1" w15:restartNumberingAfterBreak="0">
    <w:nsid w:val="0DDA290F"/>
    <w:multiLevelType w:val="hybridMultilevel"/>
    <w:tmpl w:val="CB2E1AA8"/>
    <w:lvl w:ilvl="0" w:tplc="6750BE32">
      <w:start w:val="1"/>
      <w:numFmt w:val="decimal"/>
      <w:lvlText w:val="4.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B0D45D7"/>
    <w:multiLevelType w:val="multilevel"/>
    <w:tmpl w:val="ECD0B06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3.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2B64514E"/>
    <w:multiLevelType w:val="multilevel"/>
    <w:tmpl w:val="ACC21EB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5.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37673C39"/>
    <w:multiLevelType w:val="multilevel"/>
    <w:tmpl w:val="B456C4E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7.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386B105D"/>
    <w:multiLevelType w:val="multilevel"/>
    <w:tmpl w:val="696E3F72"/>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3C501303"/>
    <w:multiLevelType w:val="multilevel"/>
    <w:tmpl w:val="3C501303"/>
    <w:lvl w:ilvl="0">
      <w:start w:val="1"/>
      <w:numFmt w:val="decimal"/>
      <w:lvlText w:val="%1)"/>
      <w:lvlJc w:val="left"/>
      <w:pPr>
        <w:ind w:left="1696" w:hanging="420"/>
      </w:p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27" w15:restartNumberingAfterBreak="0">
    <w:nsid w:val="4D062430"/>
    <w:multiLevelType w:val="multilevel"/>
    <w:tmpl w:val="DCA4FF10"/>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54021807"/>
    <w:multiLevelType w:val="multilevel"/>
    <w:tmpl w:val="7302B78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4.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58171645"/>
    <w:multiLevelType w:val="multilevel"/>
    <w:tmpl w:val="58171645"/>
    <w:lvl w:ilvl="0">
      <w:start w:val="1"/>
      <w:numFmt w:val="decimal"/>
      <w:lvlText w:val="%1."/>
      <w:lvlJc w:val="left"/>
      <w:pPr>
        <w:ind w:left="425" w:hanging="425"/>
      </w:pPr>
    </w:lvl>
    <w:lvl w:ilvl="1">
      <w:start w:val="1"/>
      <w:numFmt w:val="decimal"/>
      <w:lvlText w:val="5.%2."/>
      <w:lvlJc w:val="left"/>
      <w:pPr>
        <w:ind w:left="567" w:hanging="567"/>
      </w:pPr>
      <w:rPr>
        <w:rFonts w:ascii="宋体" w:eastAsia="宋体" w:hAnsi="宋体" w:cs="宋体"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9C80F35"/>
    <w:multiLevelType w:val="hybridMultilevel"/>
    <w:tmpl w:val="0658A8B6"/>
    <w:lvl w:ilvl="0" w:tplc="681C65CE">
      <w:start w:val="1"/>
      <w:numFmt w:val="decimal"/>
      <w:lvlText w:val="4.5.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DE6E60"/>
    <w:multiLevelType w:val="hybridMultilevel"/>
    <w:tmpl w:val="B38EC83A"/>
    <w:lvl w:ilvl="0" w:tplc="0734A4BE">
      <w:start w:val="1"/>
      <w:numFmt w:val="decimal"/>
      <w:lvlText w:val="4.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F67DA3"/>
    <w:multiLevelType w:val="hybridMultilevel"/>
    <w:tmpl w:val="82D2118C"/>
    <w:lvl w:ilvl="0" w:tplc="47AE592C">
      <w:start w:val="1"/>
      <w:numFmt w:val="decimal"/>
      <w:lvlText w:val="4.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0C524D"/>
    <w:multiLevelType w:val="hybridMultilevel"/>
    <w:tmpl w:val="25C8F5B2"/>
    <w:lvl w:ilvl="0" w:tplc="E5963C48">
      <w:start w:val="1"/>
      <w:numFmt w:val="decimal"/>
      <w:lvlText w:val="4.5.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5C901DB"/>
    <w:multiLevelType w:val="multilevel"/>
    <w:tmpl w:val="75C901DB"/>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5E066F8"/>
    <w:multiLevelType w:val="hybridMultilevel"/>
    <w:tmpl w:val="23F4B4F2"/>
    <w:lvl w:ilvl="0" w:tplc="EA0A3D32">
      <w:start w:val="1"/>
      <w:numFmt w:val="decimal"/>
      <w:lvlText w:val="4.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605975"/>
    <w:multiLevelType w:val="multilevel"/>
    <w:tmpl w:val="26DC30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2.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B525053"/>
    <w:multiLevelType w:val="multilevel"/>
    <w:tmpl w:val="97D677FC"/>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Zero"/>
      <w:lvlText w:val="%1.%2.%3.%4.%5"/>
      <w:lvlJc w:val="left"/>
      <w:pPr>
        <w:ind w:left="1440" w:hanging="1440"/>
      </w:pPr>
      <w:rPr>
        <w:rFonts w:hint="default"/>
      </w:rPr>
    </w:lvl>
    <w:lvl w:ilvl="5">
      <w:start w:val="1"/>
      <w:numFmt w:val="decimalZero"/>
      <w:lvlText w:val="%1.%2.%3.%4.%5.%6"/>
      <w:lvlJc w:val="left"/>
      <w:pPr>
        <w:ind w:left="1440" w:hanging="1440"/>
      </w:pPr>
      <w:rPr>
        <w:rFonts w:hint="default"/>
      </w:rPr>
    </w:lvl>
    <w:lvl w:ilvl="6">
      <w:start w:val="1"/>
      <w:numFmt w:val="decimalZero"/>
      <w:lvlText w:val="%1.%2.%3.%4.%5.%6.%7"/>
      <w:lvlJc w:val="left"/>
      <w:pPr>
        <w:ind w:left="1800" w:hanging="1800"/>
      </w:pPr>
      <w:rPr>
        <w:rFonts w:hint="default"/>
      </w:rPr>
    </w:lvl>
    <w:lvl w:ilvl="7">
      <w:start w:val="1"/>
      <w:numFmt w:val="decimalZero"/>
      <w:lvlText w:val="%1.%2.%3.%4.%5.%6.%7.%8"/>
      <w:lvlJc w:val="left"/>
      <w:pPr>
        <w:ind w:left="2160" w:hanging="2160"/>
      </w:pPr>
      <w:rPr>
        <w:rFonts w:hint="default"/>
      </w:rPr>
    </w:lvl>
    <w:lvl w:ilvl="8">
      <w:start w:val="1"/>
      <w:numFmt w:val="decimalZero"/>
      <w:lvlText w:val="%1.%2.%3.%4.%5.%6.%7.%8.%9"/>
      <w:lvlJc w:val="left"/>
      <w:pPr>
        <w:ind w:left="2160" w:hanging="2160"/>
      </w:pPr>
      <w:rPr>
        <w:rFonts w:hint="default"/>
      </w:rPr>
    </w:lvl>
  </w:abstractNum>
  <w:num w:numId="1">
    <w:abstractNumId w:val="8"/>
  </w:num>
  <w:num w:numId="2">
    <w:abstractNumId w:val="4"/>
  </w:num>
  <w:num w:numId="3">
    <w:abstractNumId w:val="14"/>
  </w:num>
  <w:num w:numId="4">
    <w:abstractNumId w:val="10"/>
  </w:num>
  <w:num w:numId="5">
    <w:abstractNumId w:val="0"/>
  </w:num>
  <w:num w:numId="6">
    <w:abstractNumId w:val="7"/>
  </w:num>
  <w:num w:numId="7">
    <w:abstractNumId w:val="15"/>
  </w:num>
  <w:num w:numId="8">
    <w:abstractNumId w:val="3"/>
  </w:num>
  <w:num w:numId="9">
    <w:abstractNumId w:val="13"/>
  </w:num>
  <w:num w:numId="10">
    <w:abstractNumId w:val="11"/>
  </w:num>
  <w:num w:numId="11">
    <w:abstractNumId w:val="16"/>
  </w:num>
  <w:num w:numId="12">
    <w:abstractNumId w:val="2"/>
  </w:num>
  <w:num w:numId="13">
    <w:abstractNumId w:val="12"/>
  </w:num>
  <w:num w:numId="14">
    <w:abstractNumId w:val="5"/>
  </w:num>
  <w:num w:numId="15">
    <w:abstractNumId w:val="9"/>
  </w:num>
  <w:num w:numId="16">
    <w:abstractNumId w:val="20"/>
  </w:num>
  <w:num w:numId="17">
    <w:abstractNumId w:val="34"/>
  </w:num>
  <w:num w:numId="18">
    <w:abstractNumId w:val="1"/>
  </w:num>
  <w:num w:numId="19">
    <w:abstractNumId w:val="6"/>
  </w:num>
  <w:num w:numId="20">
    <w:abstractNumId w:val="1"/>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7"/>
  </w:num>
  <w:num w:numId="39">
    <w:abstractNumId w:val="17"/>
  </w:num>
  <w:num w:numId="40">
    <w:abstractNumId w:val="36"/>
  </w:num>
  <w:num w:numId="41">
    <w:abstractNumId w:val="35"/>
  </w:num>
  <w:num w:numId="42">
    <w:abstractNumId w:val="22"/>
  </w:num>
  <w:num w:numId="43">
    <w:abstractNumId w:val="32"/>
  </w:num>
  <w:num w:numId="44">
    <w:abstractNumId w:val="28"/>
  </w:num>
  <w:num w:numId="45">
    <w:abstractNumId w:val="33"/>
  </w:num>
  <w:num w:numId="46">
    <w:abstractNumId w:val="23"/>
  </w:num>
  <w:num w:numId="47">
    <w:abstractNumId w:val="31"/>
  </w:num>
  <w:num w:numId="48">
    <w:abstractNumId w:val="19"/>
  </w:num>
  <w:num w:numId="49">
    <w:abstractNumId w:val="24"/>
  </w:num>
  <w:num w:numId="50">
    <w:abstractNumId w:val="30"/>
  </w:num>
  <w:num w:numId="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num>
  <w:num w:numId="60">
    <w:abstractNumId w:val="18"/>
  </w:num>
  <w:num w:numId="61">
    <w:abstractNumId w:val="37"/>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613A"/>
    <w:rsid w:val="00006386"/>
    <w:rsid w:val="00021F1B"/>
    <w:rsid w:val="00061204"/>
    <w:rsid w:val="00062DFC"/>
    <w:rsid w:val="0008613A"/>
    <w:rsid w:val="000B5C34"/>
    <w:rsid w:val="000C26E3"/>
    <w:rsid w:val="000D57AE"/>
    <w:rsid w:val="000F21B1"/>
    <w:rsid w:val="000F3740"/>
    <w:rsid w:val="00104734"/>
    <w:rsid w:val="00104908"/>
    <w:rsid w:val="0010518C"/>
    <w:rsid w:val="00106925"/>
    <w:rsid w:val="001105BA"/>
    <w:rsid w:val="00137D56"/>
    <w:rsid w:val="00142697"/>
    <w:rsid w:val="001427E8"/>
    <w:rsid w:val="00142E7A"/>
    <w:rsid w:val="00164ED9"/>
    <w:rsid w:val="00186E13"/>
    <w:rsid w:val="0019227F"/>
    <w:rsid w:val="00194932"/>
    <w:rsid w:val="001959EA"/>
    <w:rsid w:val="00196D22"/>
    <w:rsid w:val="001D0B81"/>
    <w:rsid w:val="001E1F8A"/>
    <w:rsid w:val="00207066"/>
    <w:rsid w:val="002165E0"/>
    <w:rsid w:val="00225EF0"/>
    <w:rsid w:val="00227FFB"/>
    <w:rsid w:val="00231B54"/>
    <w:rsid w:val="00232DE4"/>
    <w:rsid w:val="00240DA7"/>
    <w:rsid w:val="0024596D"/>
    <w:rsid w:val="00257646"/>
    <w:rsid w:val="002622FF"/>
    <w:rsid w:val="00262979"/>
    <w:rsid w:val="00272478"/>
    <w:rsid w:val="002A5908"/>
    <w:rsid w:val="002A782C"/>
    <w:rsid w:val="002C39F8"/>
    <w:rsid w:val="002C760B"/>
    <w:rsid w:val="002D1015"/>
    <w:rsid w:val="002E336B"/>
    <w:rsid w:val="002F07BB"/>
    <w:rsid w:val="002F5B77"/>
    <w:rsid w:val="002F66A2"/>
    <w:rsid w:val="002F7DB7"/>
    <w:rsid w:val="00305315"/>
    <w:rsid w:val="00306C49"/>
    <w:rsid w:val="00310023"/>
    <w:rsid w:val="00326B15"/>
    <w:rsid w:val="00335453"/>
    <w:rsid w:val="0035073C"/>
    <w:rsid w:val="003545F1"/>
    <w:rsid w:val="00362C9F"/>
    <w:rsid w:val="00365D7C"/>
    <w:rsid w:val="00372AD9"/>
    <w:rsid w:val="00381A44"/>
    <w:rsid w:val="00384FCB"/>
    <w:rsid w:val="003A79A5"/>
    <w:rsid w:val="003B4A0F"/>
    <w:rsid w:val="003B5D1E"/>
    <w:rsid w:val="003C12B1"/>
    <w:rsid w:val="003C30C2"/>
    <w:rsid w:val="003D1F41"/>
    <w:rsid w:val="003D426D"/>
    <w:rsid w:val="003E004B"/>
    <w:rsid w:val="003E2117"/>
    <w:rsid w:val="003E22B6"/>
    <w:rsid w:val="003F13CA"/>
    <w:rsid w:val="003F166B"/>
    <w:rsid w:val="00425285"/>
    <w:rsid w:val="0042534B"/>
    <w:rsid w:val="00426717"/>
    <w:rsid w:val="00437534"/>
    <w:rsid w:val="00443C29"/>
    <w:rsid w:val="00456056"/>
    <w:rsid w:val="0046626D"/>
    <w:rsid w:val="0048232D"/>
    <w:rsid w:val="00483C2C"/>
    <w:rsid w:val="00496F47"/>
    <w:rsid w:val="004A2611"/>
    <w:rsid w:val="004C6522"/>
    <w:rsid w:val="004E4CC1"/>
    <w:rsid w:val="00506687"/>
    <w:rsid w:val="005122C4"/>
    <w:rsid w:val="005235D4"/>
    <w:rsid w:val="005457FD"/>
    <w:rsid w:val="00546B12"/>
    <w:rsid w:val="00561D1C"/>
    <w:rsid w:val="00571755"/>
    <w:rsid w:val="005718E4"/>
    <w:rsid w:val="00580305"/>
    <w:rsid w:val="00585341"/>
    <w:rsid w:val="00597997"/>
    <w:rsid w:val="005A4707"/>
    <w:rsid w:val="005B25CF"/>
    <w:rsid w:val="005C2DF0"/>
    <w:rsid w:val="005C37F4"/>
    <w:rsid w:val="005D5A51"/>
    <w:rsid w:val="005E515B"/>
    <w:rsid w:val="005E7B03"/>
    <w:rsid w:val="005F3CD2"/>
    <w:rsid w:val="005F61E3"/>
    <w:rsid w:val="005F7DF6"/>
    <w:rsid w:val="006249E7"/>
    <w:rsid w:val="006431A5"/>
    <w:rsid w:val="006554CA"/>
    <w:rsid w:val="0066157E"/>
    <w:rsid w:val="0066369B"/>
    <w:rsid w:val="0067451E"/>
    <w:rsid w:val="006750E0"/>
    <w:rsid w:val="00677EA9"/>
    <w:rsid w:val="006A0975"/>
    <w:rsid w:val="006A20E2"/>
    <w:rsid w:val="006C2341"/>
    <w:rsid w:val="006C316D"/>
    <w:rsid w:val="006C625D"/>
    <w:rsid w:val="006C7C30"/>
    <w:rsid w:val="006E14F3"/>
    <w:rsid w:val="00716EF3"/>
    <w:rsid w:val="00721DFC"/>
    <w:rsid w:val="007250DA"/>
    <w:rsid w:val="007255D0"/>
    <w:rsid w:val="007328B7"/>
    <w:rsid w:val="00736B30"/>
    <w:rsid w:val="007676B7"/>
    <w:rsid w:val="007766B2"/>
    <w:rsid w:val="00782E49"/>
    <w:rsid w:val="00796DE6"/>
    <w:rsid w:val="007970E2"/>
    <w:rsid w:val="00797556"/>
    <w:rsid w:val="007A1FE7"/>
    <w:rsid w:val="007A42F1"/>
    <w:rsid w:val="007E77C5"/>
    <w:rsid w:val="007F0675"/>
    <w:rsid w:val="00810F19"/>
    <w:rsid w:val="008116DE"/>
    <w:rsid w:val="008234B1"/>
    <w:rsid w:val="00834A91"/>
    <w:rsid w:val="008364C3"/>
    <w:rsid w:val="00841319"/>
    <w:rsid w:val="008460C4"/>
    <w:rsid w:val="00850A79"/>
    <w:rsid w:val="00857C12"/>
    <w:rsid w:val="00865477"/>
    <w:rsid w:val="00894C7D"/>
    <w:rsid w:val="0089681C"/>
    <w:rsid w:val="008B30E7"/>
    <w:rsid w:val="008C201F"/>
    <w:rsid w:val="008C394D"/>
    <w:rsid w:val="008E29CD"/>
    <w:rsid w:val="00903B49"/>
    <w:rsid w:val="0090645D"/>
    <w:rsid w:val="009166BD"/>
    <w:rsid w:val="00931E4A"/>
    <w:rsid w:val="00955903"/>
    <w:rsid w:val="0096457A"/>
    <w:rsid w:val="0098128D"/>
    <w:rsid w:val="00987BD2"/>
    <w:rsid w:val="009A0F57"/>
    <w:rsid w:val="009A1A90"/>
    <w:rsid w:val="009C2738"/>
    <w:rsid w:val="009E3787"/>
    <w:rsid w:val="009F2512"/>
    <w:rsid w:val="009F4A8D"/>
    <w:rsid w:val="00A1578E"/>
    <w:rsid w:val="00A35227"/>
    <w:rsid w:val="00A46169"/>
    <w:rsid w:val="00A54FF9"/>
    <w:rsid w:val="00A576E3"/>
    <w:rsid w:val="00A64278"/>
    <w:rsid w:val="00A85E31"/>
    <w:rsid w:val="00A879E9"/>
    <w:rsid w:val="00AA4733"/>
    <w:rsid w:val="00AA79AF"/>
    <w:rsid w:val="00AB1F19"/>
    <w:rsid w:val="00AB5826"/>
    <w:rsid w:val="00B22005"/>
    <w:rsid w:val="00B302F6"/>
    <w:rsid w:val="00B36FB4"/>
    <w:rsid w:val="00B4632B"/>
    <w:rsid w:val="00B64122"/>
    <w:rsid w:val="00B7691E"/>
    <w:rsid w:val="00B8511B"/>
    <w:rsid w:val="00B85D4B"/>
    <w:rsid w:val="00BA5A49"/>
    <w:rsid w:val="00BB3777"/>
    <w:rsid w:val="00C13647"/>
    <w:rsid w:val="00C33395"/>
    <w:rsid w:val="00C52E20"/>
    <w:rsid w:val="00CE4338"/>
    <w:rsid w:val="00CE77B7"/>
    <w:rsid w:val="00CF4932"/>
    <w:rsid w:val="00D01E09"/>
    <w:rsid w:val="00D260AD"/>
    <w:rsid w:val="00D55844"/>
    <w:rsid w:val="00D60FAF"/>
    <w:rsid w:val="00D76F7E"/>
    <w:rsid w:val="00D91F33"/>
    <w:rsid w:val="00D950E5"/>
    <w:rsid w:val="00D95531"/>
    <w:rsid w:val="00DA71C5"/>
    <w:rsid w:val="00DC1163"/>
    <w:rsid w:val="00DC1C0A"/>
    <w:rsid w:val="00E01357"/>
    <w:rsid w:val="00E01A47"/>
    <w:rsid w:val="00E11A10"/>
    <w:rsid w:val="00E20B95"/>
    <w:rsid w:val="00E63D54"/>
    <w:rsid w:val="00E74B13"/>
    <w:rsid w:val="00E76D7B"/>
    <w:rsid w:val="00E82B33"/>
    <w:rsid w:val="00EA29FA"/>
    <w:rsid w:val="00EB3BD2"/>
    <w:rsid w:val="00EB7193"/>
    <w:rsid w:val="00EC188D"/>
    <w:rsid w:val="00EE2603"/>
    <w:rsid w:val="00F27B0E"/>
    <w:rsid w:val="00F45780"/>
    <w:rsid w:val="00F63A48"/>
    <w:rsid w:val="00F64133"/>
    <w:rsid w:val="00F6567A"/>
    <w:rsid w:val="00F77BAA"/>
    <w:rsid w:val="00F80DF4"/>
    <w:rsid w:val="00F91D6A"/>
    <w:rsid w:val="00F96CED"/>
    <w:rsid w:val="00F96D4E"/>
    <w:rsid w:val="00F9717A"/>
    <w:rsid w:val="00FA4B1A"/>
    <w:rsid w:val="00FB15D5"/>
    <w:rsid w:val="00FD29CC"/>
    <w:rsid w:val="00FD465A"/>
    <w:rsid w:val="00FE139D"/>
    <w:rsid w:val="00FE13BD"/>
    <w:rsid w:val="00FE74C8"/>
    <w:rsid w:val="0DDC4745"/>
    <w:rsid w:val="185C1B7A"/>
    <w:rsid w:val="20071F8B"/>
    <w:rsid w:val="273E195C"/>
    <w:rsid w:val="274B6E65"/>
    <w:rsid w:val="2ABA45D0"/>
    <w:rsid w:val="2B686361"/>
    <w:rsid w:val="3A5A49AA"/>
    <w:rsid w:val="3E221711"/>
    <w:rsid w:val="434B63A4"/>
    <w:rsid w:val="49157F5B"/>
    <w:rsid w:val="607161B5"/>
    <w:rsid w:val="693F2831"/>
    <w:rsid w:val="7C737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05E924AB"/>
  <w15:docId w15:val="{464E5D35-EFBE-4153-A37E-76891627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iPriority="0" w:unhideWhenUsed="1"/>
    <w:lsdException w:name="index 9" w:semiHidden="1" w:uiPriority="0" w:unhideWhenUsed="1" w:qFormat="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0"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9">
    <w:name w:val="Normal"/>
    <w:qFormat/>
    <w:rsid w:val="00AB1F19"/>
    <w:pPr>
      <w:widowControl w:val="0"/>
      <w:jc w:val="both"/>
    </w:pPr>
    <w:rPr>
      <w:rFonts w:ascii="Times New Roman" w:hAnsi="Times New Roman"/>
      <w:kern w:val="2"/>
      <w:sz w:val="21"/>
      <w:szCs w:val="24"/>
    </w:rPr>
  </w:style>
  <w:style w:type="paragraph" w:styleId="1">
    <w:name w:val="heading 1"/>
    <w:basedOn w:val="af9"/>
    <w:next w:val="af9"/>
    <w:link w:val="10"/>
    <w:qFormat/>
    <w:rsid w:val="00AB1F19"/>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f9"/>
    <w:next w:val="af9"/>
    <w:link w:val="20"/>
    <w:qFormat/>
    <w:rsid w:val="00AB1F19"/>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basedOn w:val="af9"/>
    <w:next w:val="af9"/>
    <w:link w:val="30"/>
    <w:qFormat/>
    <w:rsid w:val="00AB1F19"/>
    <w:pPr>
      <w:keepNext/>
      <w:keepLines/>
      <w:tabs>
        <w:tab w:val="left" w:pos="720"/>
      </w:tabs>
      <w:spacing w:before="260" w:after="260" w:line="413" w:lineRule="auto"/>
      <w:outlineLvl w:val="2"/>
    </w:pPr>
    <w:rPr>
      <w:rFonts w:ascii="黑体" w:eastAsia="黑体" w:hAnsi="黑体"/>
      <w:b/>
      <w:bCs/>
      <w:szCs w:val="21"/>
    </w:rPr>
  </w:style>
  <w:style w:type="paragraph" w:styleId="4">
    <w:name w:val="heading 4"/>
    <w:basedOn w:val="af9"/>
    <w:next w:val="af9"/>
    <w:link w:val="40"/>
    <w:qFormat/>
    <w:rsid w:val="00AB1F19"/>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basedOn w:val="af9"/>
    <w:next w:val="af9"/>
    <w:link w:val="50"/>
    <w:qFormat/>
    <w:rsid w:val="00AB1F19"/>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basedOn w:val="af9"/>
    <w:next w:val="af9"/>
    <w:link w:val="60"/>
    <w:qFormat/>
    <w:rsid w:val="00AB1F19"/>
    <w:pPr>
      <w:keepNext/>
      <w:keepLines/>
      <w:tabs>
        <w:tab w:val="left" w:pos="1152"/>
      </w:tabs>
      <w:spacing w:before="240" w:after="64" w:line="317" w:lineRule="auto"/>
      <w:ind w:left="1152" w:hanging="1152"/>
      <w:outlineLvl w:val="5"/>
    </w:pPr>
    <w:rPr>
      <w:rFonts w:eastAsia="黑体"/>
      <w:b/>
      <w:bCs/>
      <w:sz w:val="24"/>
    </w:rPr>
  </w:style>
  <w:style w:type="paragraph" w:styleId="7">
    <w:name w:val="heading 7"/>
    <w:basedOn w:val="af9"/>
    <w:next w:val="af9"/>
    <w:link w:val="70"/>
    <w:qFormat/>
    <w:rsid w:val="00AB1F19"/>
    <w:pPr>
      <w:keepNext/>
      <w:keepLines/>
      <w:tabs>
        <w:tab w:val="left" w:pos="1296"/>
      </w:tabs>
      <w:spacing w:before="240" w:after="64" w:line="317" w:lineRule="auto"/>
      <w:ind w:left="1296" w:hanging="1296"/>
      <w:outlineLvl w:val="6"/>
    </w:pPr>
    <w:rPr>
      <w:rFonts w:eastAsia="黑体"/>
      <w:b/>
      <w:bCs/>
    </w:rPr>
  </w:style>
  <w:style w:type="paragraph" w:styleId="8">
    <w:name w:val="heading 8"/>
    <w:basedOn w:val="af9"/>
    <w:next w:val="af9"/>
    <w:link w:val="80"/>
    <w:qFormat/>
    <w:rsid w:val="00AB1F19"/>
    <w:pPr>
      <w:keepNext/>
      <w:keepLines/>
      <w:tabs>
        <w:tab w:val="left" w:pos="1440"/>
      </w:tabs>
      <w:spacing w:before="240" w:after="64" w:line="317" w:lineRule="auto"/>
      <w:ind w:left="1440" w:hanging="1440"/>
      <w:outlineLvl w:val="7"/>
    </w:pPr>
    <w:rPr>
      <w:b/>
      <w:sz w:val="24"/>
    </w:rPr>
  </w:style>
  <w:style w:type="paragraph" w:styleId="9">
    <w:name w:val="heading 9"/>
    <w:basedOn w:val="af9"/>
    <w:next w:val="af9"/>
    <w:link w:val="90"/>
    <w:qFormat/>
    <w:rsid w:val="00AB1F19"/>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annotation subject"/>
    <w:basedOn w:val="afe"/>
    <w:next w:val="afe"/>
    <w:link w:val="aff"/>
    <w:qFormat/>
    <w:rsid w:val="00AB1F19"/>
    <w:rPr>
      <w:rFonts w:ascii="Calibri" w:hAnsi="Calibri"/>
      <w:b/>
      <w:bCs/>
      <w:kern w:val="0"/>
      <w:sz w:val="20"/>
    </w:rPr>
  </w:style>
  <w:style w:type="paragraph" w:styleId="afe">
    <w:name w:val="annotation text"/>
    <w:basedOn w:val="af9"/>
    <w:link w:val="aff0"/>
    <w:unhideWhenUsed/>
    <w:qFormat/>
    <w:rsid w:val="00AB1F19"/>
    <w:pPr>
      <w:jc w:val="left"/>
    </w:pPr>
  </w:style>
  <w:style w:type="paragraph" w:styleId="TOC7">
    <w:name w:val="toc 7"/>
    <w:basedOn w:val="af9"/>
    <w:next w:val="af9"/>
    <w:uiPriority w:val="39"/>
    <w:qFormat/>
    <w:rsid w:val="00AB1F19"/>
    <w:pPr>
      <w:tabs>
        <w:tab w:val="right" w:leader="dot" w:pos="9241"/>
      </w:tabs>
      <w:ind w:firstLineChars="500" w:firstLine="500"/>
      <w:jc w:val="left"/>
    </w:pPr>
    <w:rPr>
      <w:rFonts w:ascii="宋体"/>
      <w:szCs w:val="21"/>
    </w:rPr>
  </w:style>
  <w:style w:type="paragraph" w:styleId="aff1">
    <w:name w:val="Body Text First Indent"/>
    <w:basedOn w:val="aff2"/>
    <w:link w:val="aff3"/>
    <w:qFormat/>
    <w:rsid w:val="00AB1F19"/>
    <w:pPr>
      <w:widowControl w:val="0"/>
      <w:spacing w:after="120"/>
      <w:ind w:firstLineChars="100" w:firstLine="420"/>
    </w:pPr>
    <w:rPr>
      <w:b w:val="0"/>
    </w:rPr>
  </w:style>
  <w:style w:type="paragraph" w:styleId="aff2">
    <w:name w:val="Body Text"/>
    <w:basedOn w:val="af9"/>
    <w:link w:val="aff4"/>
    <w:rsid w:val="00AB1F19"/>
    <w:pPr>
      <w:widowControl/>
    </w:pPr>
    <w:rPr>
      <w:rFonts w:ascii="Calibri" w:hAnsi="Calibri"/>
      <w:b/>
      <w:color w:val="0000FF"/>
      <w:kern w:val="0"/>
      <w:sz w:val="20"/>
    </w:rPr>
  </w:style>
  <w:style w:type="paragraph" w:styleId="81">
    <w:name w:val="index 8"/>
    <w:basedOn w:val="af9"/>
    <w:next w:val="af9"/>
    <w:rsid w:val="00AB1F19"/>
    <w:pPr>
      <w:ind w:left="1680" w:hanging="210"/>
      <w:jc w:val="left"/>
    </w:pPr>
    <w:rPr>
      <w:rFonts w:ascii="Calibri" w:hAnsi="Calibri"/>
      <w:sz w:val="20"/>
      <w:szCs w:val="20"/>
    </w:rPr>
  </w:style>
  <w:style w:type="paragraph" w:styleId="aff5">
    <w:name w:val="Normal Indent"/>
    <w:basedOn w:val="af9"/>
    <w:link w:val="aff6"/>
    <w:rsid w:val="00AB1F19"/>
    <w:pPr>
      <w:spacing w:line="360" w:lineRule="auto"/>
      <w:ind w:firstLine="454"/>
      <w:jc w:val="left"/>
    </w:pPr>
    <w:rPr>
      <w:rFonts w:ascii="Tahoma" w:hAnsi="Tahoma"/>
      <w:kern w:val="0"/>
      <w:sz w:val="24"/>
    </w:rPr>
  </w:style>
  <w:style w:type="paragraph" w:styleId="aff7">
    <w:name w:val="caption"/>
    <w:basedOn w:val="af9"/>
    <w:next w:val="af9"/>
    <w:link w:val="aff8"/>
    <w:uiPriority w:val="35"/>
    <w:qFormat/>
    <w:rsid w:val="00AB1F19"/>
    <w:pPr>
      <w:spacing w:before="152" w:after="160"/>
    </w:pPr>
    <w:rPr>
      <w:rFonts w:ascii="Arial" w:eastAsia="黑体" w:hAnsi="Arial" w:cs="Arial"/>
      <w:sz w:val="20"/>
      <w:szCs w:val="20"/>
    </w:rPr>
  </w:style>
  <w:style w:type="paragraph" w:styleId="51">
    <w:name w:val="index 5"/>
    <w:basedOn w:val="af9"/>
    <w:next w:val="af9"/>
    <w:qFormat/>
    <w:rsid w:val="00AB1F19"/>
    <w:pPr>
      <w:ind w:left="1050" w:hanging="210"/>
      <w:jc w:val="left"/>
    </w:pPr>
    <w:rPr>
      <w:rFonts w:ascii="Calibri" w:hAnsi="Calibri"/>
      <w:sz w:val="20"/>
      <w:szCs w:val="20"/>
    </w:rPr>
  </w:style>
  <w:style w:type="paragraph" w:styleId="aff9">
    <w:name w:val="Document Map"/>
    <w:basedOn w:val="af9"/>
    <w:link w:val="affa"/>
    <w:qFormat/>
    <w:rsid w:val="00AB1F19"/>
    <w:pPr>
      <w:shd w:val="clear" w:color="auto" w:fill="000080"/>
    </w:pPr>
  </w:style>
  <w:style w:type="paragraph" w:styleId="61">
    <w:name w:val="index 6"/>
    <w:basedOn w:val="af9"/>
    <w:next w:val="af9"/>
    <w:qFormat/>
    <w:rsid w:val="00AB1F19"/>
    <w:pPr>
      <w:ind w:left="1260" w:hanging="210"/>
      <w:jc w:val="left"/>
    </w:pPr>
    <w:rPr>
      <w:rFonts w:ascii="Calibri" w:hAnsi="Calibri"/>
      <w:sz w:val="20"/>
      <w:szCs w:val="20"/>
    </w:rPr>
  </w:style>
  <w:style w:type="paragraph" w:styleId="41">
    <w:name w:val="index 4"/>
    <w:basedOn w:val="af9"/>
    <w:next w:val="af9"/>
    <w:qFormat/>
    <w:rsid w:val="00AB1F19"/>
    <w:pPr>
      <w:ind w:left="840" w:hanging="210"/>
      <w:jc w:val="left"/>
    </w:pPr>
    <w:rPr>
      <w:rFonts w:ascii="Calibri" w:hAnsi="Calibri"/>
      <w:sz w:val="20"/>
      <w:szCs w:val="20"/>
    </w:rPr>
  </w:style>
  <w:style w:type="paragraph" w:styleId="TOC5">
    <w:name w:val="toc 5"/>
    <w:basedOn w:val="af9"/>
    <w:next w:val="af9"/>
    <w:uiPriority w:val="39"/>
    <w:qFormat/>
    <w:rsid w:val="00AB1F19"/>
    <w:pPr>
      <w:tabs>
        <w:tab w:val="right" w:leader="dot" w:pos="9241"/>
      </w:tabs>
      <w:ind w:firstLineChars="300" w:firstLine="300"/>
      <w:jc w:val="left"/>
    </w:pPr>
    <w:rPr>
      <w:rFonts w:ascii="宋体"/>
      <w:szCs w:val="21"/>
    </w:rPr>
  </w:style>
  <w:style w:type="paragraph" w:styleId="TOC3">
    <w:name w:val="toc 3"/>
    <w:basedOn w:val="af9"/>
    <w:next w:val="af9"/>
    <w:uiPriority w:val="39"/>
    <w:qFormat/>
    <w:rsid w:val="00AB1F19"/>
    <w:pPr>
      <w:tabs>
        <w:tab w:val="right" w:leader="dot" w:pos="9241"/>
      </w:tabs>
      <w:ind w:firstLineChars="100" w:firstLine="100"/>
      <w:jc w:val="left"/>
    </w:pPr>
    <w:rPr>
      <w:rFonts w:ascii="宋体"/>
      <w:szCs w:val="21"/>
    </w:rPr>
  </w:style>
  <w:style w:type="paragraph" w:styleId="TOC8">
    <w:name w:val="toc 8"/>
    <w:basedOn w:val="af9"/>
    <w:next w:val="af9"/>
    <w:uiPriority w:val="39"/>
    <w:qFormat/>
    <w:rsid w:val="00AB1F19"/>
    <w:pPr>
      <w:tabs>
        <w:tab w:val="right" w:leader="dot" w:pos="9241"/>
      </w:tabs>
      <w:ind w:firstLineChars="600" w:firstLine="607"/>
      <w:jc w:val="left"/>
    </w:pPr>
    <w:rPr>
      <w:rFonts w:ascii="宋体"/>
      <w:szCs w:val="21"/>
    </w:rPr>
  </w:style>
  <w:style w:type="paragraph" w:styleId="31">
    <w:name w:val="index 3"/>
    <w:basedOn w:val="af9"/>
    <w:next w:val="af9"/>
    <w:qFormat/>
    <w:rsid w:val="00AB1F19"/>
    <w:pPr>
      <w:ind w:left="630" w:hanging="210"/>
      <w:jc w:val="left"/>
    </w:pPr>
    <w:rPr>
      <w:rFonts w:ascii="Calibri" w:hAnsi="Calibri"/>
      <w:sz w:val="20"/>
      <w:szCs w:val="20"/>
    </w:rPr>
  </w:style>
  <w:style w:type="paragraph" w:styleId="affb">
    <w:name w:val="endnote text"/>
    <w:basedOn w:val="af9"/>
    <w:link w:val="affc"/>
    <w:qFormat/>
    <w:rsid w:val="00AB1F19"/>
    <w:pPr>
      <w:snapToGrid w:val="0"/>
      <w:jc w:val="left"/>
    </w:pPr>
  </w:style>
  <w:style w:type="paragraph" w:styleId="affd">
    <w:name w:val="Balloon Text"/>
    <w:basedOn w:val="af9"/>
    <w:link w:val="affe"/>
    <w:qFormat/>
    <w:rsid w:val="00AB1F19"/>
    <w:rPr>
      <w:rFonts w:ascii="Calibri" w:hAnsi="Calibri"/>
      <w:kern w:val="0"/>
      <w:sz w:val="18"/>
      <w:szCs w:val="18"/>
    </w:rPr>
  </w:style>
  <w:style w:type="paragraph" w:styleId="afff">
    <w:name w:val="footer"/>
    <w:basedOn w:val="af9"/>
    <w:link w:val="afff0"/>
    <w:uiPriority w:val="99"/>
    <w:rsid w:val="00AB1F19"/>
    <w:pPr>
      <w:snapToGrid w:val="0"/>
      <w:ind w:rightChars="100" w:right="210"/>
      <w:jc w:val="right"/>
    </w:pPr>
    <w:rPr>
      <w:rFonts w:ascii="Calibri" w:hAnsi="Calibri"/>
      <w:kern w:val="0"/>
      <w:sz w:val="18"/>
      <w:szCs w:val="18"/>
    </w:rPr>
  </w:style>
  <w:style w:type="paragraph" w:styleId="afff1">
    <w:name w:val="header"/>
    <w:basedOn w:val="af9"/>
    <w:link w:val="afff2"/>
    <w:qFormat/>
    <w:rsid w:val="00AB1F19"/>
    <w:pPr>
      <w:pBdr>
        <w:bottom w:val="single" w:sz="4" w:space="1" w:color="auto"/>
      </w:pBdr>
      <w:snapToGrid w:val="0"/>
      <w:jc w:val="left"/>
    </w:pPr>
    <w:rPr>
      <w:rFonts w:ascii="Calibri" w:hAnsi="Calibri"/>
      <w:kern w:val="0"/>
      <w:sz w:val="18"/>
      <w:szCs w:val="18"/>
    </w:rPr>
  </w:style>
  <w:style w:type="paragraph" w:styleId="TOC1">
    <w:name w:val="toc 1"/>
    <w:basedOn w:val="af9"/>
    <w:next w:val="af9"/>
    <w:uiPriority w:val="39"/>
    <w:rsid w:val="00AB1F19"/>
    <w:pPr>
      <w:tabs>
        <w:tab w:val="right" w:leader="dot" w:pos="9242"/>
      </w:tabs>
      <w:spacing w:beforeLines="25" w:afterLines="25"/>
      <w:jc w:val="left"/>
    </w:pPr>
    <w:rPr>
      <w:rFonts w:ascii="宋体"/>
      <w:szCs w:val="21"/>
    </w:rPr>
  </w:style>
  <w:style w:type="paragraph" w:styleId="TOC4">
    <w:name w:val="toc 4"/>
    <w:basedOn w:val="af9"/>
    <w:next w:val="af9"/>
    <w:uiPriority w:val="39"/>
    <w:qFormat/>
    <w:rsid w:val="00AB1F19"/>
    <w:pPr>
      <w:tabs>
        <w:tab w:val="right" w:leader="dot" w:pos="9241"/>
      </w:tabs>
      <w:ind w:firstLineChars="200" w:firstLine="200"/>
      <w:jc w:val="left"/>
    </w:pPr>
    <w:rPr>
      <w:rFonts w:ascii="宋体"/>
      <w:szCs w:val="21"/>
    </w:rPr>
  </w:style>
  <w:style w:type="paragraph" w:styleId="afff3">
    <w:name w:val="index heading"/>
    <w:basedOn w:val="af9"/>
    <w:next w:val="11"/>
    <w:qFormat/>
    <w:rsid w:val="00AB1F19"/>
    <w:pPr>
      <w:spacing w:before="120" w:after="120"/>
      <w:jc w:val="center"/>
    </w:pPr>
    <w:rPr>
      <w:rFonts w:ascii="Calibri" w:hAnsi="Calibri"/>
      <w:b/>
      <w:bCs/>
      <w:iCs/>
      <w:szCs w:val="20"/>
    </w:rPr>
  </w:style>
  <w:style w:type="paragraph" w:styleId="11">
    <w:name w:val="index 1"/>
    <w:basedOn w:val="af9"/>
    <w:next w:val="af9"/>
    <w:unhideWhenUsed/>
    <w:qFormat/>
    <w:rsid w:val="00AB1F19"/>
  </w:style>
  <w:style w:type="paragraph" w:styleId="afff4">
    <w:name w:val="Subtitle"/>
    <w:basedOn w:val="af9"/>
    <w:next w:val="af9"/>
    <w:link w:val="afff5"/>
    <w:qFormat/>
    <w:rsid w:val="00AB1F19"/>
    <w:pPr>
      <w:spacing w:before="240" w:after="60" w:line="312" w:lineRule="auto"/>
      <w:jc w:val="center"/>
      <w:outlineLvl w:val="1"/>
    </w:pPr>
    <w:rPr>
      <w:rFonts w:ascii="Cambria" w:hAnsi="Cambria"/>
      <w:b/>
      <w:kern w:val="28"/>
      <w:sz w:val="32"/>
      <w:szCs w:val="20"/>
    </w:rPr>
  </w:style>
  <w:style w:type="paragraph" w:styleId="a6">
    <w:name w:val="footnote text"/>
    <w:basedOn w:val="af9"/>
    <w:link w:val="afff6"/>
    <w:qFormat/>
    <w:rsid w:val="00AB1F19"/>
    <w:pPr>
      <w:numPr>
        <w:numId w:val="1"/>
      </w:numPr>
      <w:snapToGrid w:val="0"/>
      <w:jc w:val="left"/>
    </w:pPr>
    <w:rPr>
      <w:rFonts w:ascii="宋体"/>
      <w:sz w:val="18"/>
      <w:szCs w:val="18"/>
    </w:rPr>
  </w:style>
  <w:style w:type="paragraph" w:styleId="TOC6">
    <w:name w:val="toc 6"/>
    <w:basedOn w:val="af9"/>
    <w:next w:val="af9"/>
    <w:uiPriority w:val="39"/>
    <w:qFormat/>
    <w:rsid w:val="00AB1F19"/>
    <w:pPr>
      <w:tabs>
        <w:tab w:val="right" w:leader="dot" w:pos="9241"/>
      </w:tabs>
      <w:ind w:firstLineChars="400" w:firstLine="400"/>
      <w:jc w:val="left"/>
    </w:pPr>
    <w:rPr>
      <w:rFonts w:ascii="宋体"/>
      <w:szCs w:val="21"/>
    </w:rPr>
  </w:style>
  <w:style w:type="paragraph" w:styleId="71">
    <w:name w:val="index 7"/>
    <w:basedOn w:val="af9"/>
    <w:next w:val="af9"/>
    <w:qFormat/>
    <w:rsid w:val="00AB1F19"/>
    <w:pPr>
      <w:ind w:left="1470" w:hanging="210"/>
      <w:jc w:val="left"/>
    </w:pPr>
    <w:rPr>
      <w:rFonts w:ascii="Calibri" w:hAnsi="Calibri"/>
      <w:sz w:val="20"/>
      <w:szCs w:val="20"/>
    </w:rPr>
  </w:style>
  <w:style w:type="paragraph" w:styleId="91">
    <w:name w:val="index 9"/>
    <w:basedOn w:val="af9"/>
    <w:next w:val="af9"/>
    <w:qFormat/>
    <w:rsid w:val="00AB1F19"/>
    <w:pPr>
      <w:ind w:left="1890" w:hanging="210"/>
      <w:jc w:val="left"/>
    </w:pPr>
    <w:rPr>
      <w:rFonts w:ascii="Calibri" w:hAnsi="Calibri"/>
      <w:sz w:val="20"/>
      <w:szCs w:val="20"/>
    </w:rPr>
  </w:style>
  <w:style w:type="paragraph" w:styleId="afff7">
    <w:name w:val="table of figures"/>
    <w:basedOn w:val="af9"/>
    <w:next w:val="af9"/>
    <w:uiPriority w:val="99"/>
    <w:qFormat/>
    <w:rsid w:val="00AB1F19"/>
    <w:pPr>
      <w:ind w:leftChars="200" w:left="200" w:hangingChars="200" w:hanging="200"/>
    </w:pPr>
    <w:rPr>
      <w:rFonts w:ascii="Calibri" w:hAnsi="Calibri"/>
      <w:szCs w:val="20"/>
    </w:rPr>
  </w:style>
  <w:style w:type="paragraph" w:styleId="TOC2">
    <w:name w:val="toc 2"/>
    <w:basedOn w:val="af9"/>
    <w:next w:val="af9"/>
    <w:uiPriority w:val="39"/>
    <w:qFormat/>
    <w:rsid w:val="00AB1F19"/>
    <w:pPr>
      <w:tabs>
        <w:tab w:val="right" w:leader="dot" w:pos="9242"/>
      </w:tabs>
    </w:pPr>
    <w:rPr>
      <w:rFonts w:ascii="宋体"/>
      <w:szCs w:val="21"/>
    </w:rPr>
  </w:style>
  <w:style w:type="paragraph" w:styleId="TOC9">
    <w:name w:val="toc 9"/>
    <w:basedOn w:val="af9"/>
    <w:next w:val="af9"/>
    <w:uiPriority w:val="39"/>
    <w:qFormat/>
    <w:rsid w:val="00AB1F19"/>
    <w:pPr>
      <w:ind w:left="1470"/>
      <w:jc w:val="left"/>
    </w:pPr>
    <w:rPr>
      <w:sz w:val="20"/>
      <w:szCs w:val="20"/>
    </w:rPr>
  </w:style>
  <w:style w:type="paragraph" w:styleId="HTML">
    <w:name w:val="HTML Preformatted"/>
    <w:basedOn w:val="af9"/>
    <w:link w:val="HTML0"/>
    <w:uiPriority w:val="99"/>
    <w:unhideWhenUsed/>
    <w:qFormat/>
    <w:rsid w:val="00AB1F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8">
    <w:name w:val="Normal (Web)"/>
    <w:basedOn w:val="af9"/>
    <w:rsid w:val="00AB1F19"/>
    <w:pPr>
      <w:widowControl/>
      <w:spacing w:before="100" w:beforeAutospacing="1" w:after="100" w:afterAutospacing="1"/>
      <w:jc w:val="left"/>
    </w:pPr>
    <w:rPr>
      <w:rFonts w:ascii="宋体" w:hAnsi="宋体" w:cs="宋体"/>
      <w:kern w:val="0"/>
      <w:sz w:val="24"/>
    </w:rPr>
  </w:style>
  <w:style w:type="paragraph" w:styleId="21">
    <w:name w:val="index 2"/>
    <w:basedOn w:val="af9"/>
    <w:next w:val="af9"/>
    <w:qFormat/>
    <w:rsid w:val="00AB1F19"/>
    <w:pPr>
      <w:ind w:left="420" w:hanging="210"/>
      <w:jc w:val="left"/>
    </w:pPr>
    <w:rPr>
      <w:rFonts w:ascii="Calibri" w:hAnsi="Calibri"/>
      <w:sz w:val="20"/>
      <w:szCs w:val="20"/>
    </w:rPr>
  </w:style>
  <w:style w:type="paragraph" w:styleId="afff9">
    <w:name w:val="Title"/>
    <w:basedOn w:val="af9"/>
    <w:next w:val="af9"/>
    <w:link w:val="afffa"/>
    <w:qFormat/>
    <w:rsid w:val="00AB1F19"/>
    <w:pPr>
      <w:spacing w:before="240" w:after="60"/>
      <w:jc w:val="center"/>
      <w:outlineLvl w:val="0"/>
    </w:pPr>
    <w:rPr>
      <w:rFonts w:ascii="Cambria" w:hAnsi="Cambria"/>
      <w:b/>
      <w:bCs/>
      <w:kern w:val="0"/>
      <w:sz w:val="32"/>
      <w:szCs w:val="32"/>
    </w:rPr>
  </w:style>
  <w:style w:type="character" w:styleId="afffb">
    <w:name w:val="endnote reference"/>
    <w:qFormat/>
    <w:rsid w:val="00AB1F19"/>
    <w:rPr>
      <w:vertAlign w:val="superscript"/>
    </w:rPr>
  </w:style>
  <w:style w:type="character" w:styleId="afffc">
    <w:name w:val="page number"/>
    <w:qFormat/>
    <w:rsid w:val="00AB1F19"/>
    <w:rPr>
      <w:rFonts w:ascii="Times New Roman" w:eastAsia="宋体" w:hAnsi="Times New Roman"/>
      <w:sz w:val="18"/>
    </w:rPr>
  </w:style>
  <w:style w:type="character" w:styleId="afffd">
    <w:name w:val="FollowedHyperlink"/>
    <w:uiPriority w:val="99"/>
    <w:qFormat/>
    <w:rsid w:val="00AB1F19"/>
    <w:rPr>
      <w:color w:val="800080"/>
      <w:u w:val="single"/>
    </w:rPr>
  </w:style>
  <w:style w:type="character" w:styleId="afffe">
    <w:name w:val="Hyperlink"/>
    <w:uiPriority w:val="99"/>
    <w:qFormat/>
    <w:rsid w:val="00AB1F19"/>
    <w:rPr>
      <w:color w:val="0000FF"/>
      <w:spacing w:val="0"/>
      <w:w w:val="100"/>
      <w:szCs w:val="21"/>
      <w:u w:val="single"/>
      <w:lang w:val="en-US" w:eastAsia="zh-CN"/>
    </w:rPr>
  </w:style>
  <w:style w:type="character" w:styleId="affff">
    <w:name w:val="annotation reference"/>
    <w:qFormat/>
    <w:rsid w:val="00AB1F19"/>
    <w:rPr>
      <w:sz w:val="21"/>
      <w:szCs w:val="21"/>
    </w:rPr>
  </w:style>
  <w:style w:type="character" w:styleId="affff0">
    <w:name w:val="footnote reference"/>
    <w:qFormat/>
    <w:rsid w:val="00AB1F19"/>
    <w:rPr>
      <w:vertAlign w:val="superscript"/>
    </w:rPr>
  </w:style>
  <w:style w:type="table" w:styleId="affff1">
    <w:name w:val="Table Grid"/>
    <w:basedOn w:val="afb"/>
    <w:uiPriority w:val="59"/>
    <w:qFormat/>
    <w:rsid w:val="00AB1F19"/>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fa"/>
    <w:link w:val="1"/>
    <w:qFormat/>
    <w:rsid w:val="00AB1F19"/>
    <w:rPr>
      <w:rFonts w:ascii="黑体" w:eastAsia="黑体" w:hAnsi="黑体" w:cs="Times New Roman"/>
      <w:b/>
      <w:bCs/>
      <w:kern w:val="44"/>
      <w:sz w:val="28"/>
      <w:szCs w:val="28"/>
    </w:rPr>
  </w:style>
  <w:style w:type="character" w:customStyle="1" w:styleId="20">
    <w:name w:val="标题 2 字符"/>
    <w:basedOn w:val="afa"/>
    <w:link w:val="2"/>
    <w:qFormat/>
    <w:rsid w:val="00AB1F19"/>
    <w:rPr>
      <w:rFonts w:ascii="黑体" w:eastAsia="黑体" w:hAnsi="黑体" w:cs="Times New Roman"/>
      <w:b/>
      <w:bCs/>
      <w:sz w:val="36"/>
      <w:szCs w:val="21"/>
    </w:rPr>
  </w:style>
  <w:style w:type="character" w:customStyle="1" w:styleId="30">
    <w:name w:val="标题 3 字符"/>
    <w:basedOn w:val="afa"/>
    <w:link w:val="3"/>
    <w:qFormat/>
    <w:rsid w:val="00AB1F19"/>
    <w:rPr>
      <w:rFonts w:ascii="黑体" w:eastAsia="黑体" w:hAnsi="黑体" w:cs="Times New Roman"/>
      <w:b/>
      <w:bCs/>
      <w:szCs w:val="21"/>
    </w:rPr>
  </w:style>
  <w:style w:type="character" w:customStyle="1" w:styleId="40">
    <w:name w:val="标题 4 字符"/>
    <w:basedOn w:val="afa"/>
    <w:link w:val="4"/>
    <w:qFormat/>
    <w:rsid w:val="00AB1F19"/>
    <w:rPr>
      <w:rFonts w:ascii="黑体" w:eastAsia="黑体" w:hAnsi="黑体" w:cs="Times New Roman"/>
      <w:b/>
      <w:bCs/>
      <w:sz w:val="30"/>
      <w:szCs w:val="21"/>
    </w:rPr>
  </w:style>
  <w:style w:type="character" w:customStyle="1" w:styleId="50">
    <w:name w:val="标题 5 字符"/>
    <w:basedOn w:val="afa"/>
    <w:link w:val="5"/>
    <w:qFormat/>
    <w:rsid w:val="00AB1F19"/>
    <w:rPr>
      <w:rFonts w:ascii="Times New Roman" w:eastAsia="黑体" w:hAnsi="Times New Roman" w:cs="Times New Roman"/>
      <w:b/>
      <w:bCs/>
      <w:sz w:val="28"/>
      <w:szCs w:val="28"/>
    </w:rPr>
  </w:style>
  <w:style w:type="character" w:customStyle="1" w:styleId="60">
    <w:name w:val="标题 6 字符"/>
    <w:basedOn w:val="afa"/>
    <w:link w:val="6"/>
    <w:qFormat/>
    <w:rsid w:val="00AB1F19"/>
    <w:rPr>
      <w:rFonts w:ascii="Times New Roman" w:eastAsia="黑体" w:hAnsi="Times New Roman" w:cs="Times New Roman"/>
      <w:b/>
      <w:bCs/>
      <w:sz w:val="24"/>
      <w:szCs w:val="24"/>
    </w:rPr>
  </w:style>
  <w:style w:type="character" w:customStyle="1" w:styleId="70">
    <w:name w:val="标题 7 字符"/>
    <w:basedOn w:val="afa"/>
    <w:link w:val="7"/>
    <w:qFormat/>
    <w:rsid w:val="00AB1F19"/>
    <w:rPr>
      <w:rFonts w:ascii="Times New Roman" w:eastAsia="黑体" w:hAnsi="Times New Roman" w:cs="Times New Roman"/>
      <w:b/>
      <w:bCs/>
      <w:szCs w:val="24"/>
    </w:rPr>
  </w:style>
  <w:style w:type="character" w:customStyle="1" w:styleId="80">
    <w:name w:val="标题 8 字符"/>
    <w:basedOn w:val="afa"/>
    <w:link w:val="8"/>
    <w:qFormat/>
    <w:rsid w:val="00AB1F19"/>
    <w:rPr>
      <w:rFonts w:ascii="Times New Roman" w:eastAsia="宋体" w:hAnsi="Times New Roman" w:cs="Times New Roman"/>
      <w:b/>
      <w:sz w:val="24"/>
      <w:szCs w:val="24"/>
    </w:rPr>
  </w:style>
  <w:style w:type="character" w:customStyle="1" w:styleId="90">
    <w:name w:val="标题 9 字符"/>
    <w:basedOn w:val="afa"/>
    <w:link w:val="9"/>
    <w:qFormat/>
    <w:rsid w:val="00AB1F19"/>
    <w:rPr>
      <w:rFonts w:ascii="Times New Roman" w:eastAsia="宋体" w:hAnsi="Times New Roman" w:cs="Times New Roman"/>
      <w:b/>
      <w:sz w:val="24"/>
      <w:szCs w:val="21"/>
    </w:rPr>
  </w:style>
  <w:style w:type="character" w:customStyle="1" w:styleId="Char">
    <w:name w:val="无间隔 Char"/>
    <w:link w:val="12"/>
    <w:qFormat/>
    <w:rsid w:val="00AB1F19"/>
    <w:rPr>
      <w:kern w:val="2"/>
      <w:sz w:val="22"/>
      <w:szCs w:val="22"/>
      <w:lang w:val="en-US" w:eastAsia="zh-CN" w:bidi="ar-SA"/>
    </w:rPr>
  </w:style>
  <w:style w:type="paragraph" w:customStyle="1" w:styleId="12">
    <w:name w:val="无间隔1"/>
    <w:link w:val="Char"/>
    <w:qFormat/>
    <w:rsid w:val="00AB1F19"/>
    <w:rPr>
      <w:kern w:val="2"/>
      <w:sz w:val="22"/>
      <w:szCs w:val="22"/>
    </w:rPr>
  </w:style>
  <w:style w:type="character" w:customStyle="1" w:styleId="aff3">
    <w:name w:val="正文文本首行缩进 字符"/>
    <w:link w:val="aff1"/>
    <w:qFormat/>
    <w:rsid w:val="00AB1F19"/>
    <w:rPr>
      <w:color w:val="0000FF"/>
      <w:szCs w:val="24"/>
    </w:rPr>
  </w:style>
  <w:style w:type="character" w:customStyle="1" w:styleId="Char0">
    <w:name w:val="批注文字 Char"/>
    <w:qFormat/>
    <w:rsid w:val="00AB1F19"/>
    <w:rPr>
      <w:kern w:val="2"/>
      <w:sz w:val="21"/>
      <w:szCs w:val="24"/>
    </w:rPr>
  </w:style>
  <w:style w:type="character" w:customStyle="1" w:styleId="afff0">
    <w:name w:val="页脚 字符"/>
    <w:link w:val="afff"/>
    <w:uiPriority w:val="99"/>
    <w:qFormat/>
    <w:rsid w:val="00AB1F19"/>
    <w:rPr>
      <w:sz w:val="18"/>
      <w:szCs w:val="18"/>
    </w:rPr>
  </w:style>
  <w:style w:type="character" w:customStyle="1" w:styleId="aff6">
    <w:name w:val="正文缩进 字符"/>
    <w:link w:val="aff5"/>
    <w:qFormat/>
    <w:rsid w:val="00AB1F19"/>
    <w:rPr>
      <w:rFonts w:ascii="Tahoma" w:hAnsi="Tahoma"/>
      <w:sz w:val="24"/>
      <w:szCs w:val="24"/>
    </w:rPr>
  </w:style>
  <w:style w:type="character" w:customStyle="1" w:styleId="Char1">
    <w:name w:val="附录公式 Char"/>
    <w:link w:val="affff2"/>
    <w:qFormat/>
    <w:rsid w:val="00AB1F19"/>
    <w:rPr>
      <w:rFonts w:ascii="宋体"/>
    </w:rPr>
  </w:style>
  <w:style w:type="paragraph" w:customStyle="1" w:styleId="affff2">
    <w:name w:val="附录公式"/>
    <w:basedOn w:val="affff3"/>
    <w:next w:val="affff3"/>
    <w:link w:val="Char1"/>
    <w:qFormat/>
    <w:rsid w:val="00AB1F19"/>
    <w:rPr>
      <w:kern w:val="0"/>
      <w:sz w:val="20"/>
      <w:szCs w:val="20"/>
    </w:rPr>
  </w:style>
  <w:style w:type="paragraph" w:customStyle="1" w:styleId="affff3">
    <w:name w:val="段"/>
    <w:link w:val="Char2"/>
    <w:qFormat/>
    <w:rsid w:val="00AB1F19"/>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affe">
    <w:name w:val="批注框文本 字符"/>
    <w:link w:val="affd"/>
    <w:qFormat/>
    <w:rsid w:val="00AB1F19"/>
    <w:rPr>
      <w:sz w:val="18"/>
      <w:szCs w:val="18"/>
    </w:rPr>
  </w:style>
  <w:style w:type="character" w:customStyle="1" w:styleId="afff2">
    <w:name w:val="页眉 字符"/>
    <w:link w:val="afff1"/>
    <w:qFormat/>
    <w:rsid w:val="00AB1F19"/>
    <w:rPr>
      <w:sz w:val="18"/>
      <w:szCs w:val="18"/>
    </w:rPr>
  </w:style>
  <w:style w:type="character" w:customStyle="1" w:styleId="affff4">
    <w:name w:val="发布"/>
    <w:qFormat/>
    <w:rsid w:val="00AB1F19"/>
    <w:rPr>
      <w:rFonts w:ascii="黑体" w:eastAsia="黑体"/>
      <w:spacing w:val="85"/>
      <w:w w:val="100"/>
      <w:position w:val="3"/>
      <w:sz w:val="28"/>
      <w:szCs w:val="28"/>
    </w:rPr>
  </w:style>
  <w:style w:type="character" w:customStyle="1" w:styleId="Char2">
    <w:name w:val="段 Char"/>
    <w:link w:val="affff3"/>
    <w:qFormat/>
    <w:rsid w:val="00AB1F19"/>
    <w:rPr>
      <w:rFonts w:ascii="宋体"/>
      <w:kern w:val="2"/>
      <w:sz w:val="21"/>
      <w:szCs w:val="22"/>
      <w:lang w:val="en-US" w:eastAsia="zh-CN" w:bidi="ar-SA"/>
    </w:rPr>
  </w:style>
  <w:style w:type="character" w:customStyle="1" w:styleId="headline-content">
    <w:name w:val="headline-content"/>
    <w:qFormat/>
    <w:rsid w:val="00AB1F19"/>
  </w:style>
  <w:style w:type="character" w:customStyle="1" w:styleId="Char3">
    <w:name w:val="正文文本 Char"/>
    <w:qFormat/>
    <w:rsid w:val="00AB1F19"/>
    <w:rPr>
      <w:kern w:val="2"/>
      <w:sz w:val="21"/>
      <w:szCs w:val="24"/>
    </w:rPr>
  </w:style>
  <w:style w:type="character" w:customStyle="1" w:styleId="afffa">
    <w:name w:val="标题 字符"/>
    <w:link w:val="afff9"/>
    <w:qFormat/>
    <w:rsid w:val="00AB1F19"/>
    <w:rPr>
      <w:rFonts w:ascii="Cambria" w:hAnsi="Cambria"/>
      <w:b/>
      <w:bCs/>
      <w:sz w:val="32"/>
      <w:szCs w:val="32"/>
    </w:rPr>
  </w:style>
  <w:style w:type="character" w:customStyle="1" w:styleId="aff">
    <w:name w:val="批注主题 字符"/>
    <w:link w:val="afd"/>
    <w:qFormat/>
    <w:rsid w:val="00AB1F19"/>
    <w:rPr>
      <w:b/>
      <w:bCs/>
      <w:szCs w:val="24"/>
    </w:rPr>
  </w:style>
  <w:style w:type="character" w:customStyle="1" w:styleId="aff4">
    <w:name w:val="正文文本 字符"/>
    <w:link w:val="aff2"/>
    <w:qFormat/>
    <w:rsid w:val="00AB1F19"/>
    <w:rPr>
      <w:b/>
      <w:color w:val="0000FF"/>
      <w:szCs w:val="24"/>
    </w:rPr>
  </w:style>
  <w:style w:type="character" w:customStyle="1" w:styleId="Char4">
    <w:name w:val="首示例 Char"/>
    <w:link w:val="a2"/>
    <w:qFormat/>
    <w:rsid w:val="00AB1F19"/>
    <w:rPr>
      <w:rFonts w:ascii="宋体" w:hAnsi="宋体"/>
      <w:kern w:val="2"/>
      <w:sz w:val="18"/>
      <w:szCs w:val="18"/>
    </w:rPr>
  </w:style>
  <w:style w:type="paragraph" w:customStyle="1" w:styleId="a2">
    <w:name w:val="首示例"/>
    <w:next w:val="affff3"/>
    <w:link w:val="Char4"/>
    <w:qFormat/>
    <w:rsid w:val="00AB1F19"/>
    <w:pPr>
      <w:numPr>
        <w:numId w:val="2"/>
      </w:numPr>
      <w:tabs>
        <w:tab w:val="left" w:pos="360"/>
      </w:tabs>
      <w:ind w:firstLine="0"/>
    </w:pPr>
    <w:rPr>
      <w:rFonts w:ascii="宋体" w:hAnsi="宋体"/>
      <w:kern w:val="2"/>
      <w:sz w:val="18"/>
      <w:szCs w:val="18"/>
    </w:rPr>
  </w:style>
  <w:style w:type="character" w:customStyle="1" w:styleId="affa">
    <w:name w:val="文档结构图 字符"/>
    <w:basedOn w:val="afa"/>
    <w:link w:val="aff9"/>
    <w:qFormat/>
    <w:rsid w:val="00AB1F19"/>
    <w:rPr>
      <w:rFonts w:ascii="Times New Roman" w:eastAsia="宋体" w:hAnsi="Times New Roman" w:cs="Times New Roman"/>
      <w:szCs w:val="24"/>
      <w:shd w:val="clear" w:color="auto" w:fill="000080"/>
    </w:rPr>
  </w:style>
  <w:style w:type="character" w:customStyle="1" w:styleId="aff0">
    <w:name w:val="批注文字 字符"/>
    <w:basedOn w:val="afa"/>
    <w:link w:val="afe"/>
    <w:qFormat/>
    <w:rsid w:val="00AB1F19"/>
    <w:rPr>
      <w:rFonts w:ascii="Times New Roman" w:eastAsia="宋体" w:hAnsi="Times New Roman" w:cs="Times New Roman"/>
      <w:szCs w:val="24"/>
    </w:rPr>
  </w:style>
  <w:style w:type="character" w:customStyle="1" w:styleId="Char10">
    <w:name w:val="批注主题 Char1"/>
    <w:basedOn w:val="aff0"/>
    <w:uiPriority w:val="99"/>
    <w:semiHidden/>
    <w:qFormat/>
    <w:rsid w:val="00AB1F19"/>
    <w:rPr>
      <w:rFonts w:ascii="Times New Roman" w:eastAsia="宋体" w:hAnsi="Times New Roman" w:cs="Times New Roman"/>
      <w:b/>
      <w:bCs/>
      <w:szCs w:val="24"/>
    </w:rPr>
  </w:style>
  <w:style w:type="character" w:customStyle="1" w:styleId="Char11">
    <w:name w:val="页脚 Char1"/>
    <w:basedOn w:val="afa"/>
    <w:uiPriority w:val="99"/>
    <w:semiHidden/>
    <w:qFormat/>
    <w:rsid w:val="00AB1F19"/>
    <w:rPr>
      <w:rFonts w:ascii="Times New Roman" w:eastAsia="宋体" w:hAnsi="Times New Roman" w:cs="Times New Roman"/>
      <w:sz w:val="18"/>
      <w:szCs w:val="18"/>
    </w:rPr>
  </w:style>
  <w:style w:type="character" w:customStyle="1" w:styleId="Char12">
    <w:name w:val="批注框文本 Char1"/>
    <w:basedOn w:val="afa"/>
    <w:uiPriority w:val="99"/>
    <w:semiHidden/>
    <w:qFormat/>
    <w:rsid w:val="00AB1F19"/>
    <w:rPr>
      <w:rFonts w:ascii="Times New Roman" w:eastAsia="宋体" w:hAnsi="Times New Roman" w:cs="Times New Roman"/>
      <w:sz w:val="18"/>
      <w:szCs w:val="18"/>
    </w:rPr>
  </w:style>
  <w:style w:type="character" w:customStyle="1" w:styleId="afff6">
    <w:name w:val="脚注文本 字符"/>
    <w:basedOn w:val="afa"/>
    <w:link w:val="a6"/>
    <w:qFormat/>
    <w:rsid w:val="00AB1F19"/>
    <w:rPr>
      <w:rFonts w:ascii="宋体" w:hAnsi="Times New Roman"/>
      <w:kern w:val="2"/>
      <w:sz w:val="18"/>
      <w:szCs w:val="18"/>
    </w:rPr>
  </w:style>
  <w:style w:type="character" w:customStyle="1" w:styleId="Char13">
    <w:name w:val="正文文本 Char1"/>
    <w:basedOn w:val="afa"/>
    <w:uiPriority w:val="99"/>
    <w:semiHidden/>
    <w:qFormat/>
    <w:rsid w:val="00AB1F19"/>
    <w:rPr>
      <w:rFonts w:ascii="Times New Roman" w:eastAsia="宋体" w:hAnsi="Times New Roman" w:cs="Times New Roman"/>
      <w:szCs w:val="24"/>
    </w:rPr>
  </w:style>
  <w:style w:type="paragraph" w:customStyle="1" w:styleId="affff5">
    <w:name w:val="目次、索引正文"/>
    <w:qFormat/>
    <w:rsid w:val="00AB1F19"/>
    <w:pPr>
      <w:spacing w:line="320" w:lineRule="exact"/>
      <w:jc w:val="both"/>
    </w:pPr>
    <w:rPr>
      <w:rFonts w:ascii="宋体" w:hAnsi="Times New Roman"/>
      <w:sz w:val="21"/>
    </w:rPr>
  </w:style>
  <w:style w:type="paragraph" w:customStyle="1" w:styleId="affff6">
    <w:name w:val="一级无"/>
    <w:basedOn w:val="affff7"/>
    <w:qFormat/>
    <w:rsid w:val="00AB1F19"/>
    <w:pPr>
      <w:spacing w:beforeLines="0" w:afterLines="0"/>
    </w:pPr>
    <w:rPr>
      <w:rFonts w:ascii="宋体" w:eastAsia="宋体"/>
    </w:rPr>
  </w:style>
  <w:style w:type="paragraph" w:customStyle="1" w:styleId="affff7">
    <w:name w:val="一级条标题"/>
    <w:next w:val="affff3"/>
    <w:qFormat/>
    <w:rsid w:val="00AB1F19"/>
    <w:pPr>
      <w:spacing w:beforeLines="50" w:afterLines="50"/>
      <w:outlineLvl w:val="2"/>
    </w:pPr>
    <w:rPr>
      <w:rFonts w:ascii="黑体" w:eastAsia="黑体" w:hAnsi="Times New Roman"/>
      <w:sz w:val="21"/>
      <w:szCs w:val="21"/>
    </w:rPr>
  </w:style>
  <w:style w:type="paragraph" w:customStyle="1" w:styleId="af1">
    <w:name w:val="示例"/>
    <w:next w:val="affff8"/>
    <w:qFormat/>
    <w:rsid w:val="00AB1F19"/>
    <w:pPr>
      <w:widowControl w:val="0"/>
      <w:numPr>
        <w:numId w:val="3"/>
      </w:numPr>
      <w:jc w:val="both"/>
    </w:pPr>
    <w:rPr>
      <w:rFonts w:ascii="宋体" w:hAnsi="Times New Roman"/>
      <w:sz w:val="18"/>
      <w:szCs w:val="18"/>
    </w:rPr>
  </w:style>
  <w:style w:type="paragraph" w:customStyle="1" w:styleId="affff8">
    <w:name w:val="示例内容"/>
    <w:qFormat/>
    <w:rsid w:val="00AB1F19"/>
    <w:pPr>
      <w:ind w:firstLineChars="200" w:firstLine="200"/>
    </w:pPr>
    <w:rPr>
      <w:rFonts w:ascii="宋体" w:hAnsi="Times New Roman"/>
      <w:sz w:val="18"/>
      <w:szCs w:val="18"/>
    </w:rPr>
  </w:style>
  <w:style w:type="paragraph" w:customStyle="1" w:styleId="SG186">
    <w:name w:val="SG186表格正文_表头"/>
    <w:basedOn w:val="SG1860"/>
    <w:qFormat/>
    <w:rsid w:val="00AB1F19"/>
    <w:pPr>
      <w:jc w:val="center"/>
    </w:pPr>
    <w:rPr>
      <w:rFonts w:ascii="Times New Roman"/>
      <w:b/>
    </w:rPr>
  </w:style>
  <w:style w:type="paragraph" w:customStyle="1" w:styleId="SG1860">
    <w:name w:val="SG186表格正文"/>
    <w:basedOn w:val="af9"/>
    <w:qFormat/>
    <w:rsid w:val="00AB1F19"/>
    <w:pPr>
      <w:jc w:val="left"/>
    </w:pPr>
    <w:rPr>
      <w:rFonts w:ascii="宋体"/>
      <w:bCs/>
      <w:szCs w:val="21"/>
    </w:rPr>
  </w:style>
  <w:style w:type="paragraph" w:customStyle="1" w:styleId="affff9">
    <w:name w:val="标准称谓"/>
    <w:next w:val="af9"/>
    <w:qFormat/>
    <w:rsid w:val="00AB1F19"/>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rsid w:val="00AB1F19"/>
    <w:pPr>
      <w:numPr>
        <w:numId w:val="4"/>
      </w:numPr>
      <w:tabs>
        <w:tab w:val="clear" w:pos="419"/>
        <w:tab w:val="left" w:pos="839"/>
      </w:tabs>
    </w:pPr>
    <w:rPr>
      <w:rFonts w:ascii="宋体" w:hAnsi="Times New Roman"/>
      <w:sz w:val="21"/>
    </w:rPr>
  </w:style>
  <w:style w:type="paragraph" w:customStyle="1" w:styleId="Style143">
    <w:name w:val="_Style 143"/>
    <w:next w:val="af9"/>
    <w:qFormat/>
    <w:rsid w:val="00AB1F19"/>
    <w:pPr>
      <w:widowControl w:val="0"/>
      <w:jc w:val="both"/>
    </w:pPr>
    <w:rPr>
      <w:rFonts w:ascii="Times New Roman" w:hAnsi="Times New Roman"/>
      <w:kern w:val="2"/>
      <w:sz w:val="21"/>
      <w:szCs w:val="24"/>
    </w:rPr>
  </w:style>
  <w:style w:type="paragraph" w:customStyle="1" w:styleId="affffa">
    <w:name w:val="标准标志"/>
    <w:next w:val="af9"/>
    <w:qFormat/>
    <w:rsid w:val="00AB1F19"/>
    <w:pPr>
      <w:shd w:val="solid" w:color="FFFFFF" w:fill="FFFFFF"/>
      <w:spacing w:line="0" w:lineRule="atLeast"/>
      <w:jc w:val="right"/>
    </w:pPr>
    <w:rPr>
      <w:rFonts w:ascii="Times New Roman" w:hAnsi="Times New Roman"/>
      <w:b/>
      <w:w w:val="170"/>
      <w:sz w:val="96"/>
      <w:szCs w:val="96"/>
    </w:rPr>
  </w:style>
  <w:style w:type="paragraph" w:customStyle="1" w:styleId="affffb">
    <w:name w:val="封面正文"/>
    <w:qFormat/>
    <w:rsid w:val="00AB1F19"/>
    <w:pPr>
      <w:jc w:val="both"/>
    </w:pPr>
    <w:rPr>
      <w:rFonts w:ascii="Times New Roman" w:hAnsi="Times New Roman"/>
    </w:rPr>
  </w:style>
  <w:style w:type="paragraph" w:customStyle="1" w:styleId="a">
    <w:name w:val="章标题"/>
    <w:next w:val="affff3"/>
    <w:qFormat/>
    <w:rsid w:val="00AB1F19"/>
    <w:pPr>
      <w:numPr>
        <w:numId w:val="5"/>
      </w:numPr>
      <w:spacing w:beforeLines="100" w:afterLines="100"/>
      <w:jc w:val="both"/>
      <w:outlineLvl w:val="1"/>
    </w:pPr>
    <w:rPr>
      <w:rFonts w:ascii="黑体" w:eastAsia="黑体" w:hAnsi="Times New Roman"/>
      <w:sz w:val="21"/>
    </w:rPr>
  </w:style>
  <w:style w:type="paragraph" w:customStyle="1" w:styleId="affffc">
    <w:name w:val="发布部门"/>
    <w:next w:val="affff3"/>
    <w:qFormat/>
    <w:rsid w:val="00AB1F19"/>
    <w:pPr>
      <w:jc w:val="center"/>
    </w:pPr>
    <w:rPr>
      <w:rFonts w:ascii="宋体" w:hAnsi="Times New Roman"/>
      <w:b/>
      <w:spacing w:val="20"/>
      <w:w w:val="135"/>
      <w:sz w:val="28"/>
    </w:rPr>
  </w:style>
  <w:style w:type="paragraph" w:customStyle="1" w:styleId="affffd">
    <w:name w:val="目次、标准名称标题"/>
    <w:basedOn w:val="af9"/>
    <w:next w:val="affff3"/>
    <w:qFormat/>
    <w:rsid w:val="00AB1F19"/>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e">
    <w:name w:val="二级无"/>
    <w:basedOn w:val="afffff"/>
    <w:qFormat/>
    <w:rsid w:val="00AB1F19"/>
    <w:rPr>
      <w:rFonts w:ascii="宋体" w:eastAsia="宋体"/>
    </w:rPr>
  </w:style>
  <w:style w:type="paragraph" w:customStyle="1" w:styleId="afffff">
    <w:name w:val="二级条标题"/>
    <w:basedOn w:val="affff7"/>
    <w:next w:val="affff3"/>
    <w:qFormat/>
    <w:rsid w:val="00AB1F19"/>
    <w:pPr>
      <w:spacing w:beforeLines="0" w:afterLines="0"/>
      <w:outlineLvl w:val="3"/>
    </w:pPr>
  </w:style>
  <w:style w:type="paragraph" w:customStyle="1" w:styleId="afffff0">
    <w:name w:val="其他标准标志"/>
    <w:basedOn w:val="affffa"/>
    <w:qFormat/>
    <w:rsid w:val="00AB1F19"/>
    <w:rPr>
      <w:w w:val="130"/>
    </w:rPr>
  </w:style>
  <w:style w:type="paragraph" w:customStyle="1" w:styleId="a5">
    <w:name w:val="附录图标题"/>
    <w:basedOn w:val="af9"/>
    <w:next w:val="affff3"/>
    <w:qFormat/>
    <w:rsid w:val="00AB1F19"/>
    <w:pPr>
      <w:numPr>
        <w:ilvl w:val="1"/>
        <w:numId w:val="6"/>
      </w:numPr>
      <w:tabs>
        <w:tab w:val="left" w:pos="363"/>
      </w:tabs>
      <w:spacing w:beforeLines="50" w:afterLines="50"/>
      <w:ind w:left="0" w:firstLine="0"/>
      <w:jc w:val="center"/>
    </w:pPr>
    <w:rPr>
      <w:rFonts w:ascii="黑体" w:eastAsia="黑体"/>
      <w:szCs w:val="21"/>
    </w:rPr>
  </w:style>
  <w:style w:type="paragraph" w:customStyle="1" w:styleId="af2">
    <w:name w:val="列项——（一级）"/>
    <w:qFormat/>
    <w:rsid w:val="00AB1F19"/>
    <w:pPr>
      <w:widowControl w:val="0"/>
      <w:numPr>
        <w:numId w:val="7"/>
      </w:numPr>
      <w:jc w:val="both"/>
    </w:pPr>
    <w:rPr>
      <w:rFonts w:ascii="宋体" w:hAnsi="Times New Roman"/>
      <w:sz w:val="21"/>
    </w:rPr>
  </w:style>
  <w:style w:type="paragraph" w:customStyle="1" w:styleId="a1">
    <w:name w:val="注："/>
    <w:next w:val="affff3"/>
    <w:qFormat/>
    <w:rsid w:val="00AB1F19"/>
    <w:pPr>
      <w:widowControl w:val="0"/>
      <w:numPr>
        <w:numId w:val="8"/>
      </w:numPr>
      <w:autoSpaceDE w:val="0"/>
      <w:autoSpaceDN w:val="0"/>
      <w:jc w:val="both"/>
    </w:pPr>
    <w:rPr>
      <w:rFonts w:ascii="宋体" w:hAnsi="Times New Roman"/>
      <w:sz w:val="18"/>
      <w:szCs w:val="18"/>
    </w:rPr>
  </w:style>
  <w:style w:type="paragraph" w:customStyle="1" w:styleId="afffff1">
    <w:name w:val="前言、引言标题"/>
    <w:next w:val="affff3"/>
    <w:qFormat/>
    <w:rsid w:val="00AB1F19"/>
    <w:pPr>
      <w:keepNext/>
      <w:pageBreakBefore/>
      <w:shd w:val="clear" w:color="FFFFFF" w:fill="FFFFFF"/>
      <w:spacing w:before="640" w:after="560"/>
      <w:jc w:val="center"/>
      <w:outlineLvl w:val="0"/>
    </w:pPr>
    <w:rPr>
      <w:rFonts w:ascii="黑体" w:eastAsia="黑体" w:hAnsi="Times New Roman"/>
      <w:sz w:val="32"/>
    </w:rPr>
  </w:style>
  <w:style w:type="paragraph" w:customStyle="1" w:styleId="22">
    <w:name w:val="封面标准号2"/>
    <w:qFormat/>
    <w:rsid w:val="00AB1F19"/>
    <w:pPr>
      <w:spacing w:before="357" w:line="280" w:lineRule="exact"/>
      <w:jc w:val="right"/>
    </w:pPr>
    <w:rPr>
      <w:rFonts w:ascii="黑体" w:eastAsia="黑体" w:hAnsi="Times New Roman"/>
      <w:sz w:val="28"/>
      <w:szCs w:val="28"/>
    </w:rPr>
  </w:style>
  <w:style w:type="paragraph" w:customStyle="1" w:styleId="afffff2">
    <w:name w:val="示例后文字"/>
    <w:basedOn w:val="affff3"/>
    <w:next w:val="affff3"/>
    <w:qFormat/>
    <w:rsid w:val="00AB1F19"/>
    <w:pPr>
      <w:ind w:firstLine="360"/>
    </w:pPr>
    <w:rPr>
      <w:sz w:val="18"/>
    </w:rPr>
  </w:style>
  <w:style w:type="character" w:customStyle="1" w:styleId="Char14">
    <w:name w:val="页眉 Char1"/>
    <w:basedOn w:val="afa"/>
    <w:uiPriority w:val="99"/>
    <w:semiHidden/>
    <w:qFormat/>
    <w:rsid w:val="00AB1F19"/>
    <w:rPr>
      <w:rFonts w:ascii="Times New Roman" w:eastAsia="宋体" w:hAnsi="Times New Roman" w:cs="Times New Roman"/>
      <w:sz w:val="18"/>
      <w:szCs w:val="18"/>
    </w:rPr>
  </w:style>
  <w:style w:type="paragraph" w:customStyle="1" w:styleId="23">
    <w:name w:val="封面标准英文名称2"/>
    <w:basedOn w:val="afffff3"/>
    <w:qFormat/>
    <w:rsid w:val="00AB1F19"/>
  </w:style>
  <w:style w:type="paragraph" w:customStyle="1" w:styleId="afffff3">
    <w:name w:val="封面标准英文名称"/>
    <w:basedOn w:val="afffff4"/>
    <w:qFormat/>
    <w:rsid w:val="00AB1F19"/>
    <w:pPr>
      <w:spacing w:before="370" w:line="400" w:lineRule="exact"/>
    </w:pPr>
    <w:rPr>
      <w:rFonts w:ascii="Times New Roman"/>
      <w:sz w:val="28"/>
      <w:szCs w:val="28"/>
    </w:rPr>
  </w:style>
  <w:style w:type="paragraph" w:customStyle="1" w:styleId="afffff4">
    <w:name w:val="封面标准名称"/>
    <w:qFormat/>
    <w:rsid w:val="00AB1F19"/>
    <w:pPr>
      <w:widowControl w:val="0"/>
      <w:spacing w:line="680" w:lineRule="exact"/>
      <w:jc w:val="center"/>
      <w:textAlignment w:val="center"/>
    </w:pPr>
    <w:rPr>
      <w:rFonts w:ascii="黑体" w:eastAsia="黑体" w:hAnsi="Times New Roman"/>
      <w:sz w:val="52"/>
    </w:rPr>
  </w:style>
  <w:style w:type="paragraph" w:customStyle="1" w:styleId="SG1861">
    <w:name w:val="SG186_正文加粗"/>
    <w:basedOn w:val="af9"/>
    <w:qFormat/>
    <w:rsid w:val="00AB1F19"/>
    <w:pPr>
      <w:spacing w:beforeLines="50" w:afterLines="50" w:line="360" w:lineRule="auto"/>
    </w:pPr>
    <w:rPr>
      <w:sz w:val="24"/>
    </w:rPr>
  </w:style>
  <w:style w:type="paragraph" w:customStyle="1" w:styleId="SG1862">
    <w:name w:val="SG186表格正文居中"/>
    <w:basedOn w:val="SG1860"/>
    <w:qFormat/>
    <w:rsid w:val="00AB1F19"/>
    <w:pPr>
      <w:spacing w:line="360" w:lineRule="auto"/>
      <w:jc w:val="center"/>
      <w:textAlignment w:val="center"/>
    </w:pPr>
  </w:style>
  <w:style w:type="paragraph" w:customStyle="1" w:styleId="13">
    <w:name w:val="封面标准号1"/>
    <w:qFormat/>
    <w:rsid w:val="00AB1F19"/>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f5">
    <w:name w:val="标准书眉_奇数页"/>
    <w:next w:val="af9"/>
    <w:qFormat/>
    <w:rsid w:val="00AB1F19"/>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rsid w:val="00AB1F19"/>
    <w:pPr>
      <w:numPr>
        <w:ilvl w:val="2"/>
        <w:numId w:val="7"/>
      </w:numPr>
    </w:pPr>
    <w:rPr>
      <w:rFonts w:ascii="宋体"/>
      <w:szCs w:val="21"/>
    </w:rPr>
  </w:style>
  <w:style w:type="paragraph" w:customStyle="1" w:styleId="afffff6">
    <w:name w:val="文献分类号"/>
    <w:qFormat/>
    <w:rsid w:val="00AB1F19"/>
    <w:pPr>
      <w:widowControl w:val="0"/>
      <w:textAlignment w:val="center"/>
    </w:pPr>
    <w:rPr>
      <w:rFonts w:ascii="黑体" w:eastAsia="黑体" w:hAnsi="Times New Roman"/>
      <w:sz w:val="21"/>
      <w:szCs w:val="21"/>
    </w:rPr>
  </w:style>
  <w:style w:type="paragraph" w:customStyle="1" w:styleId="afffff7">
    <w:name w:val="列项说明数字编号"/>
    <w:qFormat/>
    <w:rsid w:val="00AB1F19"/>
    <w:pPr>
      <w:ind w:leftChars="400" w:left="600" w:hangingChars="200" w:hanging="200"/>
    </w:pPr>
    <w:rPr>
      <w:rFonts w:ascii="宋体" w:hAnsi="Times New Roman"/>
      <w:sz w:val="21"/>
    </w:rPr>
  </w:style>
  <w:style w:type="paragraph" w:customStyle="1" w:styleId="af0">
    <w:name w:val="附录四级条标题"/>
    <w:basedOn w:val="af"/>
    <w:next w:val="affff3"/>
    <w:qFormat/>
    <w:rsid w:val="00AB1F19"/>
    <w:pPr>
      <w:numPr>
        <w:ilvl w:val="5"/>
      </w:numPr>
      <w:outlineLvl w:val="5"/>
    </w:pPr>
  </w:style>
  <w:style w:type="paragraph" w:customStyle="1" w:styleId="af">
    <w:name w:val="附录三级条标题"/>
    <w:basedOn w:val="ae"/>
    <w:next w:val="affff3"/>
    <w:qFormat/>
    <w:rsid w:val="00AB1F19"/>
    <w:pPr>
      <w:numPr>
        <w:ilvl w:val="4"/>
      </w:numPr>
      <w:outlineLvl w:val="4"/>
    </w:pPr>
  </w:style>
  <w:style w:type="paragraph" w:customStyle="1" w:styleId="ae">
    <w:name w:val="附录二级条标题"/>
    <w:basedOn w:val="af9"/>
    <w:next w:val="affff3"/>
    <w:qFormat/>
    <w:rsid w:val="00AB1F19"/>
    <w:pPr>
      <w:widowControl/>
      <w:numPr>
        <w:ilvl w:val="3"/>
        <w:numId w:val="9"/>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f8">
    <w:name w:val="其他发布部门"/>
    <w:basedOn w:val="affffc"/>
    <w:qFormat/>
    <w:rsid w:val="00AB1F19"/>
    <w:pPr>
      <w:spacing w:line="0" w:lineRule="atLeast"/>
    </w:pPr>
    <w:rPr>
      <w:rFonts w:ascii="黑体" w:eastAsia="黑体"/>
      <w:b w:val="0"/>
    </w:rPr>
  </w:style>
  <w:style w:type="paragraph" w:customStyle="1" w:styleId="afffff9">
    <w:name w:val="封面标准代替信息"/>
    <w:qFormat/>
    <w:rsid w:val="00AB1F19"/>
    <w:pPr>
      <w:spacing w:before="57" w:line="280" w:lineRule="exact"/>
      <w:jc w:val="right"/>
    </w:pPr>
    <w:rPr>
      <w:rFonts w:ascii="宋体" w:hAnsi="Times New Roman"/>
      <w:sz w:val="21"/>
      <w:szCs w:val="21"/>
    </w:rPr>
  </w:style>
  <w:style w:type="paragraph" w:customStyle="1" w:styleId="afffffa">
    <w:name w:val="附录标题"/>
    <w:basedOn w:val="affff3"/>
    <w:next w:val="affff3"/>
    <w:qFormat/>
    <w:rsid w:val="00AB1F19"/>
    <w:pPr>
      <w:ind w:firstLineChars="0" w:firstLine="0"/>
      <w:jc w:val="center"/>
    </w:pPr>
    <w:rPr>
      <w:rFonts w:ascii="黑体" w:eastAsia="黑体"/>
    </w:rPr>
  </w:style>
  <w:style w:type="paragraph" w:customStyle="1" w:styleId="afffffb">
    <w:name w:val="封面一致性程度标识"/>
    <w:basedOn w:val="afffff3"/>
    <w:qFormat/>
    <w:rsid w:val="00AB1F19"/>
    <w:pPr>
      <w:spacing w:before="440"/>
    </w:pPr>
    <w:rPr>
      <w:rFonts w:ascii="宋体" w:eastAsia="宋体"/>
    </w:rPr>
  </w:style>
  <w:style w:type="paragraph" w:customStyle="1" w:styleId="afffffc">
    <w:name w:val="图的脚注"/>
    <w:next w:val="affff3"/>
    <w:qFormat/>
    <w:rsid w:val="00AB1F19"/>
    <w:pPr>
      <w:widowControl w:val="0"/>
      <w:ind w:leftChars="200" w:left="840" w:hangingChars="200" w:hanging="420"/>
      <w:jc w:val="both"/>
    </w:pPr>
    <w:rPr>
      <w:rFonts w:ascii="宋体" w:hAnsi="Times New Roman"/>
      <w:sz w:val="18"/>
    </w:rPr>
  </w:style>
  <w:style w:type="paragraph" w:customStyle="1" w:styleId="ac">
    <w:name w:val="附录标识"/>
    <w:basedOn w:val="af9"/>
    <w:next w:val="affff3"/>
    <w:qFormat/>
    <w:rsid w:val="00AB1F19"/>
    <w:pPr>
      <w:keepNext/>
      <w:widowControl/>
      <w:numPr>
        <w:numId w:val="9"/>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rsid w:val="00AB1F19"/>
    <w:pPr>
      <w:keepNext/>
      <w:pageBreakBefore/>
      <w:widowControl/>
      <w:numPr>
        <w:numId w:val="6"/>
      </w:numPr>
      <w:spacing w:line="14" w:lineRule="exact"/>
      <w:ind w:left="0" w:firstLine="363"/>
      <w:jc w:val="center"/>
      <w:outlineLvl w:val="0"/>
    </w:pPr>
    <w:rPr>
      <w:color w:val="FFFFFF"/>
    </w:rPr>
  </w:style>
  <w:style w:type="paragraph" w:customStyle="1" w:styleId="SG1863">
    <w:name w:val="SG186_正文缩进"/>
    <w:basedOn w:val="af9"/>
    <w:qFormat/>
    <w:rsid w:val="00AB1F19"/>
    <w:pPr>
      <w:spacing w:line="360" w:lineRule="auto"/>
      <w:ind w:firstLineChars="200" w:firstLine="200"/>
    </w:pPr>
    <w:rPr>
      <w:b/>
      <w:sz w:val="24"/>
    </w:rPr>
  </w:style>
  <w:style w:type="paragraph" w:customStyle="1" w:styleId="24">
    <w:name w:val="封面一致性程度标识2"/>
    <w:basedOn w:val="afffffb"/>
    <w:qFormat/>
    <w:rsid w:val="00AB1F19"/>
  </w:style>
  <w:style w:type="paragraph" w:customStyle="1" w:styleId="StyleBefore05lineAfter05line">
    <w:name w:val="Style 三级条标题 + Before:  0.5 line After:  0.5 line"/>
    <w:basedOn w:val="afffffd"/>
    <w:qFormat/>
    <w:rsid w:val="00AB1F19"/>
    <w:pPr>
      <w:tabs>
        <w:tab w:val="left" w:pos="57"/>
      </w:tabs>
      <w:spacing w:beforeLines="50" w:afterLines="50"/>
      <w:ind w:left="420" w:hanging="181"/>
    </w:pPr>
    <w:rPr>
      <w:rFonts w:cs="宋体"/>
      <w:szCs w:val="20"/>
    </w:rPr>
  </w:style>
  <w:style w:type="paragraph" w:customStyle="1" w:styleId="afffffd">
    <w:name w:val="三级条标题"/>
    <w:basedOn w:val="afffff"/>
    <w:next w:val="affff3"/>
    <w:qFormat/>
    <w:rsid w:val="00AB1F19"/>
    <w:pPr>
      <w:outlineLvl w:val="4"/>
    </w:pPr>
  </w:style>
  <w:style w:type="character" w:customStyle="1" w:styleId="Char15">
    <w:name w:val="正文首行缩进 Char1"/>
    <w:basedOn w:val="Char13"/>
    <w:uiPriority w:val="99"/>
    <w:semiHidden/>
    <w:qFormat/>
    <w:rsid w:val="00AB1F19"/>
    <w:rPr>
      <w:rFonts w:ascii="Times New Roman" w:eastAsia="宋体" w:hAnsi="Times New Roman" w:cs="Times New Roman"/>
      <w:szCs w:val="24"/>
    </w:rPr>
  </w:style>
  <w:style w:type="paragraph" w:customStyle="1" w:styleId="af6">
    <w:name w:val="数字编号列项（二级）"/>
    <w:qFormat/>
    <w:rsid w:val="00AB1F19"/>
    <w:pPr>
      <w:numPr>
        <w:ilvl w:val="1"/>
        <w:numId w:val="11"/>
      </w:numPr>
      <w:jc w:val="both"/>
    </w:pPr>
    <w:rPr>
      <w:rFonts w:ascii="宋体" w:hAnsi="Times New Roman"/>
      <w:sz w:val="21"/>
    </w:rPr>
  </w:style>
  <w:style w:type="paragraph" w:customStyle="1" w:styleId="a9">
    <w:name w:val="附录数字编号列项（二级）"/>
    <w:qFormat/>
    <w:rsid w:val="00AB1F19"/>
    <w:pPr>
      <w:numPr>
        <w:ilvl w:val="1"/>
        <w:numId w:val="4"/>
      </w:numPr>
      <w:tabs>
        <w:tab w:val="clear" w:pos="420"/>
        <w:tab w:val="left" w:pos="840"/>
      </w:tabs>
    </w:pPr>
    <w:rPr>
      <w:rFonts w:ascii="宋体" w:hAnsi="Times New Roman"/>
      <w:sz w:val="21"/>
    </w:rPr>
  </w:style>
  <w:style w:type="paragraph" w:customStyle="1" w:styleId="afffffe">
    <w:name w:val="实施日期"/>
    <w:basedOn w:val="affffff"/>
    <w:qFormat/>
    <w:rsid w:val="00AB1F19"/>
    <w:pPr>
      <w:jc w:val="right"/>
    </w:pPr>
  </w:style>
  <w:style w:type="paragraph" w:customStyle="1" w:styleId="affffff">
    <w:name w:val="发布日期"/>
    <w:qFormat/>
    <w:rsid w:val="00AB1F19"/>
    <w:rPr>
      <w:rFonts w:ascii="Times New Roman" w:eastAsia="黑体" w:hAnsi="Times New Roman"/>
      <w:sz w:val="28"/>
    </w:rPr>
  </w:style>
  <w:style w:type="paragraph" w:customStyle="1" w:styleId="affffff0">
    <w:name w:val="其他实施日期"/>
    <w:basedOn w:val="afffffe"/>
    <w:qFormat/>
    <w:rsid w:val="00AB1F19"/>
  </w:style>
  <w:style w:type="paragraph" w:customStyle="1" w:styleId="affffff1">
    <w:name w:val="封面标准文稿类别"/>
    <w:basedOn w:val="afffffb"/>
    <w:qFormat/>
    <w:rsid w:val="00AB1F19"/>
    <w:pPr>
      <w:spacing w:after="160" w:line="240" w:lineRule="auto"/>
    </w:pPr>
    <w:rPr>
      <w:sz w:val="24"/>
    </w:rPr>
  </w:style>
  <w:style w:type="paragraph" w:customStyle="1" w:styleId="25">
    <w:name w:val="封面标准文稿类别2"/>
    <w:basedOn w:val="affffff1"/>
    <w:qFormat/>
    <w:rsid w:val="00AB1F19"/>
  </w:style>
  <w:style w:type="paragraph" w:customStyle="1" w:styleId="aa">
    <w:name w:val="图表脚注说明"/>
    <w:basedOn w:val="af9"/>
    <w:qFormat/>
    <w:rsid w:val="00AB1F19"/>
    <w:pPr>
      <w:numPr>
        <w:numId w:val="10"/>
      </w:numPr>
    </w:pPr>
    <w:rPr>
      <w:rFonts w:ascii="宋体"/>
      <w:sz w:val="18"/>
      <w:szCs w:val="18"/>
    </w:rPr>
  </w:style>
  <w:style w:type="paragraph" w:customStyle="1" w:styleId="affffff2">
    <w:name w:val="图表居中"/>
    <w:basedOn w:val="af9"/>
    <w:next w:val="aff1"/>
    <w:qFormat/>
    <w:rsid w:val="00AB1F19"/>
    <w:pPr>
      <w:spacing w:after="120"/>
      <w:jc w:val="center"/>
    </w:pPr>
    <w:rPr>
      <w:rFonts w:cs="宋体"/>
      <w:b/>
      <w:szCs w:val="20"/>
    </w:rPr>
  </w:style>
  <w:style w:type="paragraph" w:customStyle="1" w:styleId="affffff3">
    <w:name w:val="参考文献、索引标题"/>
    <w:basedOn w:val="af9"/>
    <w:next w:val="affff3"/>
    <w:qFormat/>
    <w:rsid w:val="00AB1F19"/>
    <w:pPr>
      <w:keepNext/>
      <w:pageBreakBefore/>
      <w:widowControl/>
      <w:shd w:val="clear" w:color="FFFFFF" w:fill="FFFFFF"/>
      <w:spacing w:before="640" w:after="200"/>
      <w:jc w:val="center"/>
      <w:outlineLvl w:val="0"/>
    </w:pPr>
    <w:rPr>
      <w:rFonts w:ascii="黑体" w:eastAsia="黑体"/>
      <w:kern w:val="0"/>
      <w:szCs w:val="20"/>
    </w:rPr>
  </w:style>
  <w:style w:type="character" w:customStyle="1" w:styleId="Char16">
    <w:name w:val="标题 Char1"/>
    <w:basedOn w:val="afa"/>
    <w:uiPriority w:val="10"/>
    <w:qFormat/>
    <w:rsid w:val="00AB1F19"/>
    <w:rPr>
      <w:rFonts w:ascii="Cambria" w:eastAsia="宋体" w:hAnsi="Cambria" w:cs="Times New Roman"/>
      <w:b/>
      <w:bCs/>
      <w:sz w:val="32"/>
      <w:szCs w:val="32"/>
    </w:rPr>
  </w:style>
  <w:style w:type="paragraph" w:customStyle="1" w:styleId="affffff4">
    <w:name w:val="标准书脚_奇数页"/>
    <w:qFormat/>
    <w:rsid w:val="00AB1F19"/>
    <w:pPr>
      <w:spacing w:before="120"/>
      <w:ind w:right="198"/>
      <w:jc w:val="right"/>
    </w:pPr>
    <w:rPr>
      <w:rFonts w:ascii="宋体" w:hAnsi="Times New Roman"/>
      <w:sz w:val="18"/>
      <w:szCs w:val="18"/>
    </w:rPr>
  </w:style>
  <w:style w:type="paragraph" w:customStyle="1" w:styleId="a0">
    <w:name w:val="正文表标题"/>
    <w:next w:val="affff3"/>
    <w:qFormat/>
    <w:rsid w:val="00AB1F19"/>
    <w:pPr>
      <w:numPr>
        <w:numId w:val="12"/>
      </w:numPr>
      <w:tabs>
        <w:tab w:val="left" w:pos="360"/>
      </w:tabs>
      <w:spacing w:beforeLines="50" w:afterLines="50"/>
      <w:jc w:val="center"/>
    </w:pPr>
    <w:rPr>
      <w:rFonts w:ascii="黑体" w:eastAsia="黑体" w:hAnsi="Times New Roman"/>
      <w:sz w:val="21"/>
    </w:rPr>
  </w:style>
  <w:style w:type="paragraph" w:customStyle="1" w:styleId="affffff5">
    <w:name w:val="附录表标号"/>
    <w:basedOn w:val="af9"/>
    <w:next w:val="affff3"/>
    <w:qFormat/>
    <w:rsid w:val="00AB1F19"/>
    <w:pPr>
      <w:spacing w:line="14" w:lineRule="exact"/>
      <w:jc w:val="center"/>
      <w:outlineLvl w:val="0"/>
    </w:pPr>
    <w:rPr>
      <w:color w:val="FFFFFF"/>
    </w:rPr>
  </w:style>
  <w:style w:type="paragraph" w:customStyle="1" w:styleId="affffff6">
    <w:name w:val="封面标准文稿编辑信息"/>
    <w:basedOn w:val="affffff1"/>
    <w:qFormat/>
    <w:rsid w:val="00AB1F19"/>
    <w:pPr>
      <w:spacing w:before="180" w:line="180" w:lineRule="exact"/>
    </w:pPr>
    <w:rPr>
      <w:sz w:val="21"/>
    </w:rPr>
  </w:style>
  <w:style w:type="paragraph" w:customStyle="1" w:styleId="af3">
    <w:name w:val="列项●（二级）"/>
    <w:qFormat/>
    <w:rsid w:val="00AB1F19"/>
    <w:pPr>
      <w:numPr>
        <w:ilvl w:val="1"/>
        <w:numId w:val="7"/>
      </w:numPr>
      <w:tabs>
        <w:tab w:val="clear" w:pos="760"/>
        <w:tab w:val="left" w:pos="840"/>
      </w:tabs>
      <w:jc w:val="both"/>
    </w:pPr>
    <w:rPr>
      <w:rFonts w:ascii="宋体" w:hAnsi="Times New Roman"/>
      <w:sz w:val="21"/>
    </w:rPr>
  </w:style>
  <w:style w:type="paragraph" w:customStyle="1" w:styleId="affffff7">
    <w:name w:val="列项说明"/>
    <w:basedOn w:val="af9"/>
    <w:qFormat/>
    <w:rsid w:val="00AB1F19"/>
    <w:pPr>
      <w:adjustRightInd w:val="0"/>
      <w:spacing w:line="320" w:lineRule="exact"/>
      <w:ind w:leftChars="200" w:left="400" w:hangingChars="200" w:hanging="200"/>
      <w:jc w:val="left"/>
      <w:textAlignment w:val="baseline"/>
    </w:pPr>
    <w:rPr>
      <w:rFonts w:ascii="宋体"/>
      <w:kern w:val="0"/>
      <w:szCs w:val="20"/>
    </w:rPr>
  </w:style>
  <w:style w:type="paragraph" w:customStyle="1" w:styleId="affffff8">
    <w:name w:val="附录五级无"/>
    <w:basedOn w:val="affffff9"/>
    <w:qFormat/>
    <w:rsid w:val="00AB1F19"/>
    <w:pPr>
      <w:spacing w:beforeLines="0" w:afterLines="0"/>
    </w:pPr>
    <w:rPr>
      <w:rFonts w:ascii="宋体" w:eastAsia="宋体"/>
      <w:szCs w:val="21"/>
    </w:rPr>
  </w:style>
  <w:style w:type="paragraph" w:customStyle="1" w:styleId="affffff9">
    <w:name w:val="附录五级条标题"/>
    <w:basedOn w:val="af0"/>
    <w:next w:val="affff3"/>
    <w:qFormat/>
    <w:rsid w:val="00AB1F19"/>
    <w:pPr>
      <w:numPr>
        <w:ilvl w:val="0"/>
        <w:numId w:val="0"/>
      </w:numPr>
      <w:outlineLvl w:val="6"/>
    </w:pPr>
  </w:style>
  <w:style w:type="paragraph" w:customStyle="1" w:styleId="affffffa">
    <w:name w:val="四级无"/>
    <w:basedOn w:val="affffffb"/>
    <w:qFormat/>
    <w:rsid w:val="00AB1F19"/>
    <w:rPr>
      <w:rFonts w:ascii="宋体" w:eastAsia="宋体"/>
    </w:rPr>
  </w:style>
  <w:style w:type="paragraph" w:customStyle="1" w:styleId="affffffb">
    <w:name w:val="四级条标题"/>
    <w:basedOn w:val="afffffd"/>
    <w:next w:val="affff3"/>
    <w:qFormat/>
    <w:rsid w:val="00AB1F19"/>
    <w:pPr>
      <w:outlineLvl w:val="5"/>
    </w:pPr>
  </w:style>
  <w:style w:type="paragraph" w:customStyle="1" w:styleId="affffffc">
    <w:name w:val="标准书眉一"/>
    <w:qFormat/>
    <w:rsid w:val="00AB1F19"/>
    <w:pPr>
      <w:jc w:val="both"/>
    </w:pPr>
    <w:rPr>
      <w:rFonts w:ascii="Times New Roman" w:hAnsi="Times New Roman"/>
    </w:rPr>
  </w:style>
  <w:style w:type="paragraph" w:customStyle="1" w:styleId="affffffd">
    <w:name w:val="首页版本号"/>
    <w:basedOn w:val="af9"/>
    <w:qFormat/>
    <w:rsid w:val="00AB1F19"/>
    <w:pPr>
      <w:spacing w:line="360" w:lineRule="auto"/>
      <w:jc w:val="center"/>
    </w:pPr>
    <w:rPr>
      <w:rFonts w:ascii="宋体" w:hAnsi="宋体" w:cs="宋体"/>
      <w:sz w:val="32"/>
      <w:szCs w:val="20"/>
    </w:rPr>
  </w:style>
  <w:style w:type="paragraph" w:customStyle="1" w:styleId="affffffe">
    <w:name w:val="终结线"/>
    <w:basedOn w:val="af9"/>
    <w:qFormat/>
    <w:rsid w:val="00AB1F19"/>
  </w:style>
  <w:style w:type="paragraph" w:customStyle="1" w:styleId="afffffff">
    <w:name w:val="附录公式编号制表符"/>
    <w:basedOn w:val="af9"/>
    <w:next w:val="affff3"/>
    <w:qFormat/>
    <w:rsid w:val="00AB1F19"/>
    <w:pPr>
      <w:widowControl/>
      <w:tabs>
        <w:tab w:val="center" w:pos="4201"/>
        <w:tab w:val="right" w:leader="dot" w:pos="9298"/>
      </w:tabs>
      <w:autoSpaceDE w:val="0"/>
      <w:autoSpaceDN w:val="0"/>
    </w:pPr>
    <w:rPr>
      <w:rFonts w:ascii="宋体"/>
      <w:kern w:val="0"/>
      <w:szCs w:val="20"/>
    </w:rPr>
  </w:style>
  <w:style w:type="paragraph" w:customStyle="1" w:styleId="afffffff0">
    <w:name w:val="图标脚注说明"/>
    <w:basedOn w:val="affff3"/>
    <w:qFormat/>
    <w:rsid w:val="00AB1F19"/>
    <w:pPr>
      <w:ind w:left="840" w:firstLineChars="0" w:hanging="420"/>
    </w:pPr>
    <w:rPr>
      <w:sz w:val="18"/>
      <w:szCs w:val="18"/>
    </w:rPr>
  </w:style>
  <w:style w:type="paragraph" w:customStyle="1" w:styleId="afffffff1">
    <w:name w:val="注：（正文）"/>
    <w:basedOn w:val="a1"/>
    <w:next w:val="affff3"/>
    <w:qFormat/>
    <w:rsid w:val="00AB1F19"/>
  </w:style>
  <w:style w:type="paragraph" w:customStyle="1" w:styleId="26">
    <w:name w:val="封面标准文稿编辑信息2"/>
    <w:basedOn w:val="affffff6"/>
    <w:qFormat/>
    <w:rsid w:val="00AB1F19"/>
  </w:style>
  <w:style w:type="paragraph" w:customStyle="1" w:styleId="afffffff2">
    <w:name w:val="附录四级无"/>
    <w:basedOn w:val="af0"/>
    <w:qFormat/>
    <w:rsid w:val="00AB1F19"/>
    <w:pPr>
      <w:spacing w:beforeLines="0" w:afterLines="0"/>
    </w:pPr>
    <w:rPr>
      <w:rFonts w:ascii="宋体" w:eastAsia="宋体"/>
      <w:szCs w:val="21"/>
    </w:rPr>
  </w:style>
  <w:style w:type="paragraph" w:customStyle="1" w:styleId="ab">
    <w:name w:val="示例×："/>
    <w:basedOn w:val="a"/>
    <w:qFormat/>
    <w:rsid w:val="00AB1F19"/>
    <w:pPr>
      <w:numPr>
        <w:numId w:val="13"/>
      </w:numPr>
      <w:spacing w:beforeLines="0" w:afterLines="0"/>
      <w:outlineLvl w:val="9"/>
    </w:pPr>
    <w:rPr>
      <w:rFonts w:ascii="宋体" w:eastAsia="宋体"/>
      <w:sz w:val="18"/>
      <w:szCs w:val="18"/>
    </w:rPr>
  </w:style>
  <w:style w:type="paragraph" w:customStyle="1" w:styleId="afffffff3">
    <w:name w:val="三级无"/>
    <w:basedOn w:val="afffffd"/>
    <w:qFormat/>
    <w:rsid w:val="00AB1F19"/>
    <w:rPr>
      <w:rFonts w:ascii="宋体" w:eastAsia="宋体"/>
    </w:rPr>
  </w:style>
  <w:style w:type="paragraph" w:customStyle="1" w:styleId="afffffff4">
    <w:name w:val="五级条标题"/>
    <w:basedOn w:val="affffffb"/>
    <w:next w:val="affff3"/>
    <w:qFormat/>
    <w:rsid w:val="00AB1F19"/>
    <w:pPr>
      <w:outlineLvl w:val="6"/>
    </w:pPr>
  </w:style>
  <w:style w:type="paragraph" w:customStyle="1" w:styleId="afffffff5">
    <w:name w:val="其他标准称谓"/>
    <w:next w:val="af9"/>
    <w:qFormat/>
    <w:rsid w:val="00AB1F19"/>
    <w:pPr>
      <w:spacing w:line="0" w:lineRule="atLeast"/>
      <w:jc w:val="distribute"/>
    </w:pPr>
    <w:rPr>
      <w:rFonts w:ascii="黑体" w:eastAsia="黑体" w:hAnsi="宋体"/>
      <w:spacing w:val="-40"/>
      <w:sz w:val="48"/>
      <w:szCs w:val="52"/>
    </w:rPr>
  </w:style>
  <w:style w:type="paragraph" w:customStyle="1" w:styleId="ad">
    <w:name w:val="附录章标题"/>
    <w:next w:val="affff3"/>
    <w:qFormat/>
    <w:rsid w:val="00AB1F19"/>
    <w:pPr>
      <w:numPr>
        <w:ilvl w:val="1"/>
        <w:numId w:val="9"/>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rsid w:val="00AB1F19"/>
    <w:pPr>
      <w:widowControl w:val="0"/>
      <w:numPr>
        <w:numId w:val="14"/>
      </w:numPr>
      <w:autoSpaceDE w:val="0"/>
      <w:autoSpaceDN w:val="0"/>
      <w:jc w:val="both"/>
    </w:pPr>
    <w:rPr>
      <w:rFonts w:ascii="宋体" w:hAnsi="Times New Roman"/>
      <w:sz w:val="18"/>
      <w:szCs w:val="18"/>
    </w:rPr>
  </w:style>
  <w:style w:type="paragraph" w:customStyle="1" w:styleId="afffffff6">
    <w:name w:val="五级无"/>
    <w:basedOn w:val="afffffff4"/>
    <w:qFormat/>
    <w:rsid w:val="00AB1F19"/>
    <w:rPr>
      <w:rFonts w:ascii="宋体" w:eastAsia="宋体"/>
    </w:rPr>
  </w:style>
  <w:style w:type="paragraph" w:customStyle="1" w:styleId="afffffff7">
    <w:name w:val="标准书脚_偶数页"/>
    <w:qFormat/>
    <w:rsid w:val="00AB1F19"/>
    <w:pPr>
      <w:spacing w:before="120"/>
      <w:ind w:left="221"/>
    </w:pPr>
    <w:rPr>
      <w:rFonts w:ascii="宋体" w:hAnsi="Times New Roman"/>
      <w:sz w:val="18"/>
      <w:szCs w:val="18"/>
    </w:rPr>
  </w:style>
  <w:style w:type="character" w:customStyle="1" w:styleId="affc">
    <w:name w:val="尾注文本 字符"/>
    <w:basedOn w:val="afa"/>
    <w:link w:val="affb"/>
    <w:qFormat/>
    <w:rsid w:val="00AB1F19"/>
    <w:rPr>
      <w:rFonts w:ascii="Times New Roman" w:eastAsia="宋体" w:hAnsi="Times New Roman" w:cs="Times New Roman"/>
      <w:szCs w:val="24"/>
    </w:rPr>
  </w:style>
  <w:style w:type="paragraph" w:customStyle="1" w:styleId="a7">
    <w:name w:val="正文图标题"/>
    <w:next w:val="affff3"/>
    <w:qFormat/>
    <w:rsid w:val="00AB1F19"/>
    <w:pPr>
      <w:numPr>
        <w:numId w:val="15"/>
      </w:numPr>
      <w:tabs>
        <w:tab w:val="left" w:pos="360"/>
      </w:tabs>
      <w:spacing w:beforeLines="50" w:afterLines="50"/>
      <w:jc w:val="center"/>
    </w:pPr>
    <w:rPr>
      <w:rFonts w:ascii="黑体" w:eastAsia="黑体" w:hAnsi="Times New Roman"/>
      <w:sz w:val="21"/>
    </w:rPr>
  </w:style>
  <w:style w:type="paragraph" w:customStyle="1" w:styleId="afffffff8">
    <w:name w:val="标准书眉_偶数页"/>
    <w:basedOn w:val="afffff5"/>
    <w:next w:val="af9"/>
    <w:qFormat/>
    <w:rsid w:val="00AB1F19"/>
    <w:pPr>
      <w:jc w:val="left"/>
    </w:pPr>
  </w:style>
  <w:style w:type="paragraph" w:customStyle="1" w:styleId="afffffff9">
    <w:name w:val="参考文献"/>
    <w:basedOn w:val="af9"/>
    <w:next w:val="affff3"/>
    <w:qFormat/>
    <w:rsid w:val="00AB1F19"/>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a">
    <w:name w:val="附录一级无"/>
    <w:basedOn w:val="afffffffb"/>
    <w:qFormat/>
    <w:rsid w:val="00AB1F19"/>
    <w:pPr>
      <w:spacing w:beforeLines="0" w:afterLines="0"/>
    </w:pPr>
    <w:rPr>
      <w:rFonts w:ascii="宋体" w:eastAsia="宋体"/>
      <w:szCs w:val="21"/>
    </w:rPr>
  </w:style>
  <w:style w:type="paragraph" w:customStyle="1" w:styleId="afffffffb">
    <w:name w:val="附录一级条标题"/>
    <w:basedOn w:val="ad"/>
    <w:next w:val="affff3"/>
    <w:qFormat/>
    <w:rsid w:val="00AB1F19"/>
    <w:pPr>
      <w:numPr>
        <w:ilvl w:val="0"/>
        <w:numId w:val="0"/>
      </w:numPr>
      <w:autoSpaceDN w:val="0"/>
      <w:spacing w:beforeLines="50" w:afterLines="50"/>
      <w:outlineLvl w:val="2"/>
    </w:pPr>
  </w:style>
  <w:style w:type="paragraph" w:customStyle="1" w:styleId="afffffffc">
    <w:name w:val="其他发布日期"/>
    <w:basedOn w:val="affffff"/>
    <w:qFormat/>
    <w:rsid w:val="00AB1F19"/>
  </w:style>
  <w:style w:type="paragraph" w:customStyle="1" w:styleId="14">
    <w:name w:val="列出段落1"/>
    <w:basedOn w:val="af9"/>
    <w:link w:val="Char5"/>
    <w:qFormat/>
    <w:rsid w:val="00AB1F19"/>
    <w:pPr>
      <w:ind w:firstLineChars="200" w:firstLine="420"/>
    </w:pPr>
    <w:rPr>
      <w:kern w:val="0"/>
      <w:sz w:val="20"/>
    </w:rPr>
  </w:style>
  <w:style w:type="paragraph" w:customStyle="1" w:styleId="afffffffd">
    <w:name w:val="附录三级无"/>
    <w:basedOn w:val="af"/>
    <w:qFormat/>
    <w:rsid w:val="00AB1F19"/>
    <w:pPr>
      <w:spacing w:beforeLines="0" w:afterLines="0"/>
    </w:pPr>
    <w:rPr>
      <w:rFonts w:ascii="宋体" w:eastAsia="宋体"/>
      <w:szCs w:val="21"/>
    </w:rPr>
  </w:style>
  <w:style w:type="paragraph" w:customStyle="1" w:styleId="afffffffe">
    <w:name w:val="附录表标题"/>
    <w:basedOn w:val="af9"/>
    <w:next w:val="affff3"/>
    <w:qFormat/>
    <w:rsid w:val="00AB1F19"/>
    <w:pPr>
      <w:tabs>
        <w:tab w:val="left" w:pos="180"/>
      </w:tabs>
      <w:spacing w:beforeLines="50" w:afterLines="50"/>
      <w:jc w:val="center"/>
    </w:pPr>
    <w:rPr>
      <w:rFonts w:ascii="黑体" w:eastAsia="黑体"/>
      <w:szCs w:val="21"/>
    </w:rPr>
  </w:style>
  <w:style w:type="paragraph" w:customStyle="1" w:styleId="affffffff">
    <w:name w:val="条文脚注"/>
    <w:basedOn w:val="a6"/>
    <w:qFormat/>
    <w:rsid w:val="00AB1F19"/>
    <w:pPr>
      <w:numPr>
        <w:numId w:val="0"/>
      </w:numPr>
      <w:jc w:val="both"/>
    </w:pPr>
  </w:style>
  <w:style w:type="paragraph" w:customStyle="1" w:styleId="affffffff0">
    <w:name w:val="正文公式编号制表符"/>
    <w:basedOn w:val="affff3"/>
    <w:next w:val="affff3"/>
    <w:qFormat/>
    <w:rsid w:val="00AB1F19"/>
    <w:pPr>
      <w:ind w:firstLineChars="0" w:firstLine="0"/>
    </w:pPr>
  </w:style>
  <w:style w:type="paragraph" w:customStyle="1" w:styleId="Default">
    <w:name w:val="Default"/>
    <w:qFormat/>
    <w:rsid w:val="00AB1F19"/>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4"/>
    <w:qFormat/>
    <w:rsid w:val="00AB1F19"/>
    <w:pPr>
      <w:spacing w:beforeLines="630"/>
    </w:pPr>
  </w:style>
  <w:style w:type="paragraph" w:customStyle="1" w:styleId="af8">
    <w:name w:val="注×：（正文）"/>
    <w:qFormat/>
    <w:rsid w:val="00AB1F19"/>
    <w:pPr>
      <w:numPr>
        <w:numId w:val="16"/>
      </w:numPr>
      <w:jc w:val="both"/>
    </w:pPr>
    <w:rPr>
      <w:rFonts w:ascii="宋体" w:hAnsi="Times New Roman"/>
      <w:sz w:val="18"/>
      <w:szCs w:val="18"/>
    </w:rPr>
  </w:style>
  <w:style w:type="paragraph" w:customStyle="1" w:styleId="af7">
    <w:name w:val="编号列项（三级）"/>
    <w:qFormat/>
    <w:rsid w:val="00AB1F19"/>
    <w:pPr>
      <w:numPr>
        <w:ilvl w:val="2"/>
        <w:numId w:val="11"/>
      </w:numPr>
    </w:pPr>
    <w:rPr>
      <w:rFonts w:ascii="宋体" w:hAnsi="Times New Roman"/>
      <w:sz w:val="21"/>
    </w:rPr>
  </w:style>
  <w:style w:type="paragraph" w:customStyle="1" w:styleId="affffffff1">
    <w:name w:val="附录二级无"/>
    <w:basedOn w:val="ae"/>
    <w:qFormat/>
    <w:rsid w:val="00AB1F19"/>
    <w:pPr>
      <w:tabs>
        <w:tab w:val="clear" w:pos="360"/>
      </w:tabs>
      <w:spacing w:beforeLines="0" w:afterLines="0"/>
    </w:pPr>
    <w:rPr>
      <w:rFonts w:ascii="宋体" w:eastAsia="宋体"/>
      <w:szCs w:val="21"/>
    </w:rPr>
  </w:style>
  <w:style w:type="paragraph" w:customStyle="1" w:styleId="af5">
    <w:name w:val="字母编号列项（一级）"/>
    <w:qFormat/>
    <w:rsid w:val="00AB1F19"/>
    <w:pPr>
      <w:numPr>
        <w:numId w:val="11"/>
      </w:numPr>
      <w:jc w:val="both"/>
    </w:pPr>
    <w:rPr>
      <w:rFonts w:ascii="宋体" w:hAnsi="Times New Roman"/>
      <w:sz w:val="21"/>
    </w:rPr>
  </w:style>
  <w:style w:type="paragraph" w:customStyle="1" w:styleId="15">
    <w:name w:val="修订1"/>
    <w:qFormat/>
    <w:rsid w:val="00AB1F19"/>
    <w:rPr>
      <w:rFonts w:ascii="Times New Roman" w:hAnsi="Times New Roman"/>
      <w:kern w:val="2"/>
      <w:sz w:val="21"/>
      <w:szCs w:val="24"/>
    </w:rPr>
  </w:style>
  <w:style w:type="character" w:customStyle="1" w:styleId="afff5">
    <w:name w:val="副标题 字符"/>
    <w:link w:val="afff4"/>
    <w:qFormat/>
    <w:rsid w:val="00AB1F19"/>
    <w:rPr>
      <w:rFonts w:ascii="Cambria" w:hAnsi="Cambria"/>
      <w:b/>
      <w:kern w:val="28"/>
      <w:sz w:val="32"/>
    </w:rPr>
  </w:style>
  <w:style w:type="paragraph" w:customStyle="1" w:styleId="DefaultText">
    <w:name w:val="Default Text"/>
    <w:basedOn w:val="af9"/>
    <w:qFormat/>
    <w:rsid w:val="00AB1F19"/>
    <w:pPr>
      <w:widowControl/>
    </w:pPr>
    <w:rPr>
      <w:rFonts w:eastAsia="Times New Roman"/>
      <w:kern w:val="0"/>
      <w:sz w:val="24"/>
      <w:szCs w:val="20"/>
      <w:lang w:eastAsia="en-US"/>
    </w:rPr>
  </w:style>
  <w:style w:type="paragraph" w:customStyle="1" w:styleId="Char6">
    <w:name w:val="Char"/>
    <w:basedOn w:val="af9"/>
    <w:qFormat/>
    <w:rsid w:val="00AB1F19"/>
    <w:pPr>
      <w:tabs>
        <w:tab w:val="left" w:pos="420"/>
      </w:tabs>
      <w:ind w:left="420" w:hanging="420"/>
    </w:pPr>
    <w:rPr>
      <w:sz w:val="24"/>
      <w:szCs w:val="20"/>
    </w:rPr>
  </w:style>
  <w:style w:type="paragraph" w:customStyle="1" w:styleId="affffffff2">
    <w:name w:val="论文一级"/>
    <w:basedOn w:val="af9"/>
    <w:qFormat/>
    <w:rsid w:val="00AB1F19"/>
    <w:pPr>
      <w:widowControl/>
      <w:spacing w:beforeLines="300"/>
    </w:pPr>
    <w:rPr>
      <w:kern w:val="0"/>
      <w:sz w:val="32"/>
      <w:szCs w:val="20"/>
    </w:rPr>
  </w:style>
  <w:style w:type="paragraph" w:customStyle="1" w:styleId="TOC10">
    <w:name w:val="TOC 标题1"/>
    <w:basedOn w:val="1"/>
    <w:next w:val="af9"/>
    <w:qFormat/>
    <w:rsid w:val="00AB1F19"/>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rsid w:val="00AB1F19"/>
    <w:pPr>
      <w:widowControl/>
      <w:spacing w:before="40" w:after="40"/>
      <w:jc w:val="left"/>
    </w:pPr>
    <w:rPr>
      <w:rFonts w:ascii="Arial" w:hAnsi="Arial"/>
      <w:kern w:val="0"/>
      <w:sz w:val="20"/>
      <w:szCs w:val="20"/>
      <w:lang w:eastAsia="en-US"/>
    </w:rPr>
  </w:style>
  <w:style w:type="paragraph" w:customStyle="1" w:styleId="affffffff3">
    <w:name w:val="表题"/>
    <w:basedOn w:val="af9"/>
    <w:qFormat/>
    <w:rsid w:val="00AB1F19"/>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f4">
    <w:name w:val="表文"/>
    <w:basedOn w:val="af9"/>
    <w:qFormat/>
    <w:rsid w:val="00AB1F19"/>
    <w:pPr>
      <w:adjustRightInd w:val="0"/>
      <w:snapToGrid w:val="0"/>
      <w:spacing w:line="280" w:lineRule="atLeast"/>
      <w:textAlignment w:val="center"/>
    </w:pPr>
    <w:rPr>
      <w:kern w:val="21"/>
      <w:position w:val="12"/>
      <w:sz w:val="15"/>
      <w:szCs w:val="20"/>
    </w:rPr>
  </w:style>
  <w:style w:type="paragraph" w:customStyle="1" w:styleId="affffffff5">
    <w:name w:val="空行"/>
    <w:basedOn w:val="af9"/>
    <w:qFormat/>
    <w:rsid w:val="00AB1F19"/>
    <w:pPr>
      <w:adjustRightInd w:val="0"/>
      <w:snapToGrid w:val="0"/>
      <w:spacing w:line="0" w:lineRule="atLeast"/>
      <w:ind w:firstLine="425"/>
      <w:textAlignment w:val="center"/>
    </w:pPr>
    <w:rPr>
      <w:kern w:val="21"/>
      <w:sz w:val="10"/>
      <w:szCs w:val="20"/>
    </w:rPr>
  </w:style>
  <w:style w:type="paragraph" w:customStyle="1" w:styleId="affffffff6">
    <w:name w:val="案例下"/>
    <w:basedOn w:val="af9"/>
    <w:qFormat/>
    <w:rsid w:val="00AB1F19"/>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rsid w:val="00AB1F19"/>
    <w:pPr>
      <w:widowControl/>
      <w:tabs>
        <w:tab w:val="left" w:pos="720"/>
      </w:tabs>
      <w:spacing w:afterLines="50" w:line="28" w:lineRule="atLeast"/>
      <w:ind w:left="623" w:firstLineChars="200" w:firstLine="200"/>
      <w:jc w:val="left"/>
    </w:pPr>
    <w:rPr>
      <w:rFonts w:ascii="Arial" w:hAnsi="Arial"/>
      <w:kern w:val="0"/>
      <w:sz w:val="24"/>
      <w:szCs w:val="20"/>
    </w:rPr>
  </w:style>
  <w:style w:type="character" w:customStyle="1" w:styleId="Char17">
    <w:name w:val="副标题 Char1"/>
    <w:basedOn w:val="afa"/>
    <w:uiPriority w:val="11"/>
    <w:qFormat/>
    <w:rsid w:val="00AB1F19"/>
    <w:rPr>
      <w:rFonts w:ascii="Cambria" w:eastAsia="宋体" w:hAnsi="Cambria" w:cs="Times New Roman"/>
      <w:b/>
      <w:bCs/>
      <w:kern w:val="28"/>
      <w:sz w:val="32"/>
      <w:szCs w:val="32"/>
    </w:rPr>
  </w:style>
  <w:style w:type="character" w:customStyle="1" w:styleId="SubtitleChar1">
    <w:name w:val="Subtitle Char1"/>
    <w:uiPriority w:val="11"/>
    <w:qFormat/>
    <w:rsid w:val="00AB1F19"/>
    <w:rPr>
      <w:rFonts w:ascii="Cambria" w:hAnsi="Cambria" w:cs="Times New Roman"/>
      <w:b/>
      <w:bCs/>
      <w:kern w:val="28"/>
      <w:sz w:val="32"/>
      <w:szCs w:val="32"/>
    </w:rPr>
  </w:style>
  <w:style w:type="table" w:customStyle="1" w:styleId="TableGrid1">
    <w:name w:val="Table Grid1"/>
    <w:basedOn w:val="afb"/>
    <w:uiPriority w:val="59"/>
    <w:qFormat/>
    <w:rsid w:val="00AB1F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qFormat/>
    <w:rsid w:val="00AB1F19"/>
    <w:rPr>
      <w:rFonts w:ascii="Tahoma" w:hAnsi="Tahoma"/>
      <w:sz w:val="24"/>
      <w:szCs w:val="24"/>
    </w:rPr>
  </w:style>
  <w:style w:type="character" w:customStyle="1" w:styleId="Char5">
    <w:name w:val="列出段落 Char"/>
    <w:link w:val="14"/>
    <w:qFormat/>
    <w:rsid w:val="00AB1F19"/>
    <w:rPr>
      <w:rFonts w:ascii="Times New Roman" w:eastAsia="宋体" w:hAnsi="Times New Roman" w:cs="Times New Roman"/>
      <w:szCs w:val="24"/>
    </w:rPr>
  </w:style>
  <w:style w:type="paragraph" w:customStyle="1" w:styleId="affffffff7">
    <w:name w:val="表格正文"/>
    <w:basedOn w:val="af9"/>
    <w:qFormat/>
    <w:rsid w:val="00AB1F19"/>
    <w:pPr>
      <w:keepNext/>
      <w:keepLines/>
      <w:widowControl/>
      <w:spacing w:before="60" w:after="60"/>
      <w:jc w:val="left"/>
    </w:pPr>
    <w:rPr>
      <w:sz w:val="18"/>
      <w:szCs w:val="20"/>
    </w:rPr>
  </w:style>
  <w:style w:type="paragraph" w:customStyle="1" w:styleId="cell-cap">
    <w:name w:val="cell-cap"/>
    <w:basedOn w:val="af9"/>
    <w:qFormat/>
    <w:rsid w:val="00AB1F19"/>
    <w:pPr>
      <w:widowControl/>
      <w:spacing w:before="120" w:after="360"/>
      <w:jc w:val="center"/>
    </w:pPr>
    <w:rPr>
      <w:rFonts w:ascii="Arial" w:hAnsi="Arial"/>
      <w:b/>
      <w:kern w:val="0"/>
      <w:sz w:val="28"/>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rsid w:val="00AB1F19"/>
    <w:pPr>
      <w:widowControl w:val="0"/>
      <w:topLinePunct/>
      <w:jc w:val="both"/>
    </w:pPr>
    <w:rPr>
      <w:kern w:val="2"/>
      <w:sz w:val="21"/>
      <w:szCs w:val="24"/>
    </w:rPr>
  </w:style>
  <w:style w:type="character" w:customStyle="1" w:styleId="HTML0">
    <w:name w:val="HTML 预设格式 字符"/>
    <w:basedOn w:val="afa"/>
    <w:link w:val="HTML"/>
    <w:uiPriority w:val="99"/>
    <w:qFormat/>
    <w:rsid w:val="00AB1F19"/>
    <w:rPr>
      <w:rFonts w:ascii="宋体" w:hAnsi="宋体" w:cs="宋体"/>
      <w:sz w:val="24"/>
      <w:szCs w:val="24"/>
    </w:rPr>
  </w:style>
  <w:style w:type="paragraph" w:customStyle="1" w:styleId="16">
    <w:name w:val="无间隔1"/>
    <w:qFormat/>
    <w:rsid w:val="00AB1F19"/>
    <w:rPr>
      <w:kern w:val="2"/>
      <w:sz w:val="22"/>
      <w:szCs w:val="22"/>
    </w:rPr>
  </w:style>
  <w:style w:type="paragraph" w:customStyle="1" w:styleId="17">
    <w:name w:val="列出段落1"/>
    <w:basedOn w:val="af9"/>
    <w:qFormat/>
    <w:rsid w:val="00AB1F19"/>
    <w:pPr>
      <w:ind w:firstLineChars="200" w:firstLine="420"/>
    </w:pPr>
    <w:rPr>
      <w:kern w:val="0"/>
      <w:sz w:val="20"/>
    </w:rPr>
  </w:style>
  <w:style w:type="paragraph" w:customStyle="1" w:styleId="18">
    <w:name w:val="修订1"/>
    <w:qFormat/>
    <w:rsid w:val="00AB1F19"/>
    <w:rPr>
      <w:rFonts w:ascii="Times New Roman" w:hAnsi="Times New Roman"/>
      <w:kern w:val="2"/>
      <w:sz w:val="21"/>
      <w:szCs w:val="24"/>
    </w:rPr>
  </w:style>
  <w:style w:type="paragraph" w:customStyle="1" w:styleId="TOC11">
    <w:name w:val="TOC 标题1"/>
    <w:basedOn w:val="1"/>
    <w:next w:val="af9"/>
    <w:qFormat/>
    <w:rsid w:val="00AB1F19"/>
    <w:pPr>
      <w:widowControl/>
      <w:spacing w:before="480" w:after="0" w:line="276" w:lineRule="auto"/>
      <w:outlineLvl w:val="9"/>
    </w:pPr>
    <w:rPr>
      <w:rFonts w:ascii="Cambria" w:eastAsia="宋体" w:hAnsi="Cambria"/>
      <w:bCs w:val="0"/>
      <w:color w:val="365F91"/>
      <w:kern w:val="0"/>
      <w:szCs w:val="20"/>
    </w:rPr>
  </w:style>
  <w:style w:type="paragraph" w:customStyle="1" w:styleId="Style1">
    <w:name w:val="_Style 1"/>
    <w:basedOn w:val="af9"/>
    <w:uiPriority w:val="34"/>
    <w:qFormat/>
    <w:rsid w:val="00AB1F19"/>
    <w:pPr>
      <w:ind w:left="720"/>
      <w:contextualSpacing/>
    </w:pPr>
  </w:style>
  <w:style w:type="character" w:customStyle="1" w:styleId="aff8">
    <w:name w:val="题注 字符"/>
    <w:link w:val="aff7"/>
    <w:uiPriority w:val="99"/>
    <w:qFormat/>
    <w:rsid w:val="00AB1F19"/>
    <w:rPr>
      <w:rFonts w:ascii="Arial" w:eastAsia="黑体" w:hAnsi="Arial" w:cs="Arial"/>
      <w:kern w:val="2"/>
    </w:rPr>
  </w:style>
  <w:style w:type="paragraph" w:customStyle="1" w:styleId="affffffff8">
    <w:name w:val="表格文本居左"/>
    <w:basedOn w:val="af9"/>
    <w:link w:val="Char7"/>
    <w:qFormat/>
    <w:rsid w:val="00AB1F19"/>
    <w:pPr>
      <w:jc w:val="left"/>
    </w:pPr>
    <w:rPr>
      <w:rFonts w:ascii="宋体"/>
      <w:sz w:val="24"/>
    </w:rPr>
  </w:style>
  <w:style w:type="character" w:customStyle="1" w:styleId="Char7">
    <w:name w:val="表格文本居左 Char"/>
    <w:basedOn w:val="afa"/>
    <w:link w:val="affffffff8"/>
    <w:qFormat/>
    <w:rsid w:val="00AB1F19"/>
    <w:rPr>
      <w:rFonts w:ascii="宋体" w:hAnsi="Times New Roman"/>
      <w:kern w:val="2"/>
      <w:sz w:val="24"/>
      <w:szCs w:val="24"/>
    </w:rPr>
  </w:style>
  <w:style w:type="paragraph" w:styleId="affffffff9">
    <w:name w:val="List Paragraph"/>
    <w:basedOn w:val="af9"/>
    <w:unhideWhenUsed/>
    <w:qFormat/>
    <w:rsid w:val="00A46169"/>
    <w:pPr>
      <w:ind w:firstLineChars="200" w:firstLine="420"/>
    </w:pPr>
  </w:style>
  <w:style w:type="paragraph" w:customStyle="1" w:styleId="-">
    <w:name w:val="表头-遵从"/>
    <w:next w:val="af9"/>
    <w:qFormat/>
    <w:rsid w:val="00AA4733"/>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package" Target="embeddings/Microsoft_Visio_Drawing1.vsdx"/><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image" Target="media/image7.emf"/><Relationship Id="rId33"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Microsoft_Visio_2003-2010_Drawing4.vsd"/><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baidu.com/s?wd=%E8%BE%93%E5%85%A5%E5%8A%9F%E7%8E%87&amp;tn=44039180_cpr&amp;fenlei=mv6quAkxTZn0IZRqIHckPjm4nH00T1YkPAu-uWbdPHP-nH9WuhR10ZwV5Hcvrjm3rH6sPfKWUMw85HfYnjn4nH6sgvPsT6KdThsqpZwYTjCEQLGCpyw9Uz4Bmy-bIi4WUvYETgN-TLwGUv3EnWm1rH01nWT3" TargetMode="External"/><Relationship Id="rId32" Type="http://schemas.openxmlformats.org/officeDocument/2006/relationships/oleObject" Target="embeddings/Microsoft_Visio_2003-2010_Drawing6.vsd"/><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hyperlink" Target="https://www.baidu.com/s?wd=%E5%88%B6%E5%86%B7%E7%B3%BB%E6%95%B0&amp;tn=44039180_cpr&amp;fenlei=mv6quAkxTZn0IZRqIHckPjm4nH00T1YkPAu-uWbdPHP-nH9WuhR10ZwV5Hcvrjm3rH6sPfKWUMw85HfYnjn4nH6sgvPsT6KdThsqpZwYTjCEQLGCpyw9Uz4Bmy-bIi4WUvYETgN-TLwGUv3EnWm1rH01nWT3" TargetMode="External"/><Relationship Id="rId28" Type="http://schemas.openxmlformats.org/officeDocument/2006/relationships/package" Target="embeddings/Microsoft_Visio_Drawing2.vsdx"/><Relationship Id="rId10" Type="http://schemas.openxmlformats.org/officeDocument/2006/relationships/oleObject" Target="embeddings/Microsoft_Visio_2003-2010_Drawing.vsd"/><Relationship Id="rId19" Type="http://schemas.openxmlformats.org/officeDocument/2006/relationships/package" Target="embeddings/Microsoft_Visio_Drawing.vsdx"/><Relationship Id="rId31"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oleObject" Target="embeddings/Microsoft_Visio_2003-2010_Drawing5.vsd"/><Relationship Id="rId27" Type="http://schemas.openxmlformats.org/officeDocument/2006/relationships/image" Target="media/image8.emf"/><Relationship Id="rId30" Type="http://schemas.openxmlformats.org/officeDocument/2006/relationships/package" Target="embeddings/Microsoft_Visio_Drawing3.vsdx"/><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D84D16-78B9-4FE0-A949-2821819E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Pages>
  <Words>23816</Words>
  <Characters>30963</Characters>
  <Application>Microsoft Office Word</Application>
  <DocSecurity>0</DocSecurity>
  <Lines>5160</Lines>
  <Paragraphs>4564</Paragraphs>
  <ScaleCrop>false</ScaleCrop>
  <Manager/>
  <Company/>
  <LinksUpToDate>false</LinksUpToDate>
  <CharactersWithSpaces>50215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148</cp:revision>
  <dcterms:created xsi:type="dcterms:W3CDTF">2016-11-16T06:25:00Z</dcterms:created>
  <dcterms:modified xsi:type="dcterms:W3CDTF">2020-05-10T12:10:00Z</dcterms:modified>
  <cp:category/>
</cp:coreProperties>
</file>